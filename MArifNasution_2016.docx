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E255E" w:rsidRDefault="009E255E">
      <w:pPr>
        <w:spacing w:after="0" w:line="240" w:lineRule="auto"/>
        <w:jc w:val="center"/>
        <w:rPr>
          <w:b/>
          <w:sz w:val="24"/>
          <w:szCs w:val="24"/>
        </w:rPr>
      </w:pPr>
    </w:p>
    <w:p w:rsidR="009E255E" w:rsidRDefault="00EF69AC">
      <w:pPr>
        <w:spacing w:after="0" w:line="240" w:lineRule="auto"/>
        <w:jc w:val="center"/>
        <w:rPr>
          <w:b/>
          <w:sz w:val="24"/>
          <w:szCs w:val="24"/>
          <w:lang w:val="en-US" w:eastAsia="en-US"/>
        </w:rPr>
      </w:pPr>
      <w:r>
        <w:rPr>
          <w:noProof/>
          <w:lang w:val="en-US" w:eastAsia="en-US"/>
        </w:rPr>
        <mc:AlternateContent>
          <mc:Choice Requires="wpg">
            <w:drawing>
              <wp:anchor distT="0" distB="0" distL="0" distR="0" simplePos="0" relativeHeight="251655168" behindDoc="0" locked="0" layoutInCell="1" allowOverlap="1">
                <wp:simplePos x="0" y="0"/>
                <wp:positionH relativeFrom="column">
                  <wp:posOffset>-90170</wp:posOffset>
                </wp:positionH>
                <wp:positionV relativeFrom="paragraph">
                  <wp:posOffset>-213360</wp:posOffset>
                </wp:positionV>
                <wp:extent cx="6263005" cy="8537575"/>
                <wp:effectExtent l="5080" t="10795" r="8890" b="508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3005" cy="8537575"/>
                          <a:chOff x="-142" y="-336"/>
                          <a:chExt cx="9863" cy="13445"/>
                        </a:xfrm>
                      </wpg:grpSpPr>
                      <wps:wsp>
                        <wps:cNvPr id="14" name="Text Box 4"/>
                        <wps:cNvSpPr txBox="1">
                          <a:spLocks noChangeArrowheads="1"/>
                        </wps:cNvSpPr>
                        <wps:spPr bwMode="auto">
                          <a:xfrm>
                            <a:off x="-142" y="-336"/>
                            <a:ext cx="9862" cy="13444"/>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F429D" w:rsidRDefault="00AF429D"/>
                            <w:p w:rsidR="00AF429D" w:rsidRDefault="00AF429D"/>
                            <w:p w:rsidR="00AF429D" w:rsidRDefault="00AF429D"/>
                            <w:p w:rsidR="00AF429D" w:rsidRDefault="00AF429D"/>
                            <w:p w:rsidR="00AF429D" w:rsidRDefault="00AF429D">
                              <w:pPr>
                                <w:jc w:val="center"/>
                                <w:rPr>
                                  <w:rFonts w:ascii="Times New Roman" w:hAnsi="Times New Roman"/>
                                  <w:b/>
                                  <w:sz w:val="28"/>
                                  <w:lang w:val="en-US"/>
                                </w:rPr>
                              </w:pPr>
                              <w:r>
                                <w:rPr>
                                  <w:rFonts w:ascii="Times New Roman" w:hAnsi="Times New Roman"/>
                                  <w:b/>
                                  <w:sz w:val="28"/>
                                  <w:lang w:val="en-US"/>
                                </w:rPr>
                                <w:t>USULAN</w:t>
                              </w:r>
                            </w:p>
                            <w:p w:rsidR="00AF429D" w:rsidRDefault="00AF429D">
                              <w:pPr>
                                <w:jc w:val="center"/>
                                <w:rPr>
                                  <w:rFonts w:ascii="Times New Roman" w:hAnsi="Times New Roman"/>
                                  <w:b/>
                                  <w:sz w:val="28"/>
                                  <w:lang w:val="en-US"/>
                                </w:rPr>
                              </w:pPr>
                              <w:r>
                                <w:rPr>
                                  <w:rFonts w:ascii="Times New Roman" w:hAnsi="Times New Roman"/>
                                  <w:b/>
                                  <w:sz w:val="28"/>
                                  <w:lang w:val="en-US"/>
                                </w:rPr>
                                <w:t>PENELITIAN UNGGULAN PERGURUAN TINGGI</w:t>
                              </w:r>
                            </w:p>
                            <w:p w:rsidR="00AF429D" w:rsidRDefault="00AF429D">
                              <w:pPr>
                                <w:jc w:val="center"/>
                              </w:pPr>
                            </w:p>
                            <w:p w:rsidR="00AF429D" w:rsidRDefault="00AF429D">
                              <w:pPr>
                                <w:jc w:val="center"/>
                                <w:rPr>
                                  <w:rFonts w:ascii="Times New Roman" w:hAnsi="Times New Roman"/>
                                  <w:b/>
                                  <w:sz w:val="28"/>
                                  <w:lang w:val="en-US"/>
                                </w:rPr>
                              </w:pPr>
                            </w:p>
                            <w:p w:rsidR="00AF429D" w:rsidRDefault="00AF429D">
                              <w:pPr>
                                <w:jc w:val="center"/>
                              </w:pPr>
                            </w:p>
                            <w:p w:rsidR="00AF429D" w:rsidRDefault="00AF429D">
                              <w:pPr>
                                <w:jc w:val="center"/>
                                <w:rPr>
                                  <w:rFonts w:ascii="Times New Roman" w:hAnsi="Times New Roman"/>
                                  <w:b/>
                                  <w:sz w:val="28"/>
                                  <w:lang w:val="en-US"/>
                                </w:rPr>
                              </w:pPr>
                              <w:r>
                                <w:rPr>
                                  <w:rFonts w:ascii="Times New Roman" w:hAnsi="Times New Roman"/>
                                  <w:b/>
                                  <w:sz w:val="28"/>
                                  <w:lang w:val="en-US"/>
                                </w:rPr>
                                <w:t xml:space="preserve">SISTEM PENDETEKSI KAIN INDONESIA BERBASIS ANDROID                                     </w:t>
                              </w:r>
                            </w:p>
                            <w:p w:rsidR="00AF429D" w:rsidRDefault="00AF429D">
                              <w:pPr>
                                <w:jc w:val="center"/>
                              </w:pPr>
                            </w:p>
                            <w:p w:rsidR="00AF429D" w:rsidRDefault="00AF429D">
                              <w:pPr>
                                <w:jc w:val="center"/>
                              </w:pPr>
                            </w:p>
                            <w:p w:rsidR="00AF429D" w:rsidRDefault="00AF429D">
                              <w:pPr>
                                <w:jc w:val="center"/>
                                <w:rPr>
                                  <w:rFonts w:ascii="Times New Roman" w:hAnsi="Times New Roman"/>
                                  <w:b/>
                                  <w:sz w:val="26"/>
                                  <w:lang w:val="en-US"/>
                                </w:rPr>
                              </w:pPr>
                              <w:r>
                                <w:rPr>
                                  <w:rFonts w:ascii="Times New Roman" w:hAnsi="Times New Roman"/>
                                  <w:b/>
                                  <w:sz w:val="26"/>
                                  <w:lang w:val="en-US"/>
                                </w:rPr>
                                <w:t>TIM PENGUSUL</w:t>
                              </w:r>
                            </w:p>
                            <w:p w:rsidR="00AF429D" w:rsidRDefault="00AF429D" w:rsidP="00AE63E9">
                              <w:pPr>
                                <w:spacing w:after="0"/>
                                <w:jc w:val="center"/>
                                <w:rPr>
                                  <w:rFonts w:ascii="Times New Roman" w:hAnsi="Times New Roman"/>
                                  <w:b/>
                                  <w:sz w:val="24"/>
                                  <w:lang w:val="en-US"/>
                                </w:rPr>
                              </w:pPr>
                              <w:r>
                                <w:rPr>
                                  <w:rFonts w:ascii="Times New Roman" w:hAnsi="Times New Roman"/>
                                  <w:b/>
                                  <w:sz w:val="24"/>
                                  <w:lang w:val="en-US"/>
                                </w:rPr>
                                <w:t xml:space="preserve">Muhammad Arif Nasution </w:t>
                              </w:r>
                              <w:r>
                                <w:rPr>
                                  <w:rFonts w:ascii="Times New Roman" w:hAnsi="Times New Roman"/>
                                  <w:b/>
                                  <w:sz w:val="24"/>
                                  <w:lang w:val="en-US"/>
                                </w:rPr>
                                <w:tab/>
                              </w:r>
                              <w:r>
                                <w:rPr>
                                  <w:rFonts w:ascii="Times New Roman" w:hAnsi="Times New Roman"/>
                                  <w:b/>
                                  <w:sz w:val="24"/>
                                  <w:lang w:val="en-US"/>
                                </w:rPr>
                                <w:tab/>
                                <w:t>(1306500580)</w:t>
                              </w:r>
                            </w:p>
                            <w:p w:rsidR="00AF429D" w:rsidRDefault="00AF429D" w:rsidP="00AE63E9">
                              <w:pPr>
                                <w:spacing w:after="0"/>
                                <w:jc w:val="center"/>
                                <w:rPr>
                                  <w:rFonts w:ascii="Times New Roman" w:hAnsi="Times New Roman"/>
                                  <w:b/>
                                  <w:sz w:val="24"/>
                                  <w:lang w:val="en-US"/>
                                </w:rPr>
                              </w:pPr>
                              <w:r w:rsidRPr="004B0E7E">
                                <w:rPr>
                                  <w:rFonts w:ascii="Times New Roman" w:hAnsi="Times New Roman"/>
                                  <w:b/>
                                  <w:sz w:val="24"/>
                                  <w:lang w:val="en-US"/>
                                </w:rPr>
                                <w:t>Prof. Aniati Murni Arymurthy</w:t>
                              </w:r>
                              <w:r>
                                <w:rPr>
                                  <w:rFonts w:ascii="Times New Roman" w:hAnsi="Times New Roman"/>
                                  <w:b/>
                                  <w:sz w:val="24"/>
                                  <w:lang w:val="en-US"/>
                                </w:rPr>
                                <w:tab/>
                                <w:t>(</w:t>
                              </w:r>
                              <w:r w:rsidRPr="003D39EA">
                                <w:rPr>
                                  <w:rFonts w:ascii="Times New Roman" w:hAnsi="Times New Roman"/>
                                  <w:b/>
                                  <w:sz w:val="24"/>
                                  <w:lang w:val="en-US"/>
                                </w:rPr>
                                <w:t>0029054802</w:t>
                              </w:r>
                              <w:r>
                                <w:rPr>
                                  <w:rFonts w:ascii="Times New Roman" w:hAnsi="Times New Roman"/>
                                  <w:b/>
                                  <w:sz w:val="24"/>
                                  <w:lang w:val="en-US"/>
                                </w:rPr>
                                <w:t xml:space="preserve">) </w:t>
                              </w:r>
                            </w:p>
                            <w:p w:rsidR="00AF429D" w:rsidRDefault="00AF429D">
                              <w:pPr>
                                <w:spacing w:after="0"/>
                                <w:jc w:val="center"/>
                              </w:pPr>
                            </w:p>
                            <w:p w:rsidR="00AF429D" w:rsidRDefault="00AF429D">
                              <w:pPr>
                                <w:jc w:val="center"/>
                              </w:pPr>
                            </w:p>
                            <w:p w:rsidR="00AF429D" w:rsidRDefault="00AF429D">
                              <w:pPr>
                                <w:jc w:val="center"/>
                              </w:pPr>
                            </w:p>
                            <w:p w:rsidR="00AF429D" w:rsidRDefault="00AF429D">
                              <w:pPr>
                                <w:jc w:val="center"/>
                              </w:pPr>
                            </w:p>
                            <w:p w:rsidR="00AF429D" w:rsidRDefault="00AF429D">
                              <w:pPr>
                                <w:jc w:val="center"/>
                                <w:rPr>
                                  <w:rFonts w:ascii="Times New Roman" w:hAnsi="Times New Roman"/>
                                  <w:b/>
                                  <w:sz w:val="32"/>
                                  <w:lang w:val="en-US"/>
                                </w:rPr>
                              </w:pPr>
                              <w:r>
                                <w:rPr>
                                  <w:rFonts w:ascii="Times New Roman" w:hAnsi="Times New Roman"/>
                                  <w:b/>
                                  <w:sz w:val="32"/>
                                  <w:lang w:val="en-US"/>
                                </w:rPr>
                                <w:t>UNIVERSITAS INDONESIA</w:t>
                              </w:r>
                            </w:p>
                            <w:p w:rsidR="00AF429D" w:rsidRDefault="00AF429D">
                              <w:pPr>
                                <w:jc w:val="center"/>
                                <w:rPr>
                                  <w:rFonts w:ascii="Times New Roman" w:hAnsi="Times New Roman"/>
                                  <w:b/>
                                  <w:sz w:val="32"/>
                                </w:rPr>
                              </w:pPr>
                              <w:r>
                                <w:rPr>
                                  <w:rFonts w:ascii="Times New Roman" w:hAnsi="Times New Roman"/>
                                  <w:b/>
                                  <w:sz w:val="32"/>
                                </w:rPr>
                                <w:t>APRIL</w:t>
                              </w:r>
                              <w:r>
                                <w:rPr>
                                  <w:rFonts w:ascii="Times New Roman" w:hAnsi="Times New Roman"/>
                                  <w:b/>
                                  <w:sz w:val="32"/>
                                  <w:lang w:val="en-US"/>
                                </w:rPr>
                                <w:t xml:space="preserve"> 2016</w:t>
                              </w:r>
                            </w:p>
                          </w:txbxContent>
                        </wps:txbx>
                        <wps:bodyPr rot="0" vert="horz" wrap="square" lIns="91440" tIns="45720" rIns="91440" bIns="45720" anchor="t" anchorCtr="0">
                          <a:noAutofit/>
                        </wps:bodyPr>
                      </wps:wsp>
                      <wpg:grpSp>
                        <wpg:cNvPr id="15" name="Group 5"/>
                        <wpg:cNvGrpSpPr>
                          <a:grpSpLocks/>
                        </wpg:cNvGrpSpPr>
                        <wpg:grpSpPr bwMode="auto">
                          <a:xfrm>
                            <a:off x="4432" y="-58"/>
                            <a:ext cx="5140" cy="1091"/>
                            <a:chOff x="4432" y="-58"/>
                            <a:chExt cx="5140" cy="1091"/>
                          </a:xfrm>
                        </wpg:grpSpPr>
                        <wps:wsp>
                          <wps:cNvPr id="16" name="Text Box 6"/>
                          <wps:cNvSpPr txBox="1">
                            <a:spLocks noChangeArrowheads="1"/>
                          </wps:cNvSpPr>
                          <wps:spPr bwMode="auto">
                            <a:xfrm>
                              <a:off x="5202" y="-58"/>
                              <a:ext cx="4369" cy="521"/>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F429D" w:rsidRDefault="00AF429D">
                                <w:pPr>
                                  <w:rPr>
                                    <w:rFonts w:ascii="Times New Roman" w:hAnsi="Times New Roman"/>
                                    <w:lang w:val="en-US"/>
                                  </w:rPr>
                                </w:pPr>
                                <w:r>
                                  <w:rPr>
                                    <w:rFonts w:ascii="Times New Roman" w:hAnsi="Times New Roman"/>
                                    <w:lang w:val="en-US"/>
                                  </w:rPr>
                                  <w:t>Bidang Unggulan: ICT……………………</w:t>
                                </w:r>
                              </w:p>
                            </w:txbxContent>
                          </wps:txbx>
                          <wps:bodyPr rot="0" vert="horz" wrap="square" lIns="91440" tIns="45720" rIns="91440" bIns="45720" anchor="t" anchorCtr="0">
                            <a:noAutofit/>
                          </wps:bodyPr>
                        </wps:wsp>
                        <wps:wsp>
                          <wps:cNvPr id="17" name="Text Box 7"/>
                          <wps:cNvSpPr txBox="1">
                            <a:spLocks noChangeArrowheads="1"/>
                          </wps:cNvSpPr>
                          <wps:spPr bwMode="auto">
                            <a:xfrm>
                              <a:off x="4432" y="511"/>
                              <a:ext cx="5139" cy="521"/>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F429D" w:rsidRDefault="00AF429D">
                                <w:pPr>
                                  <w:rPr>
                                    <w:rFonts w:ascii="Times New Roman" w:hAnsi="Times New Roman"/>
                                    <w:lang w:val="en-US"/>
                                  </w:rPr>
                                </w:pPr>
                                <w:r>
                                  <w:rPr>
                                    <w:rFonts w:ascii="Times New Roman" w:hAnsi="Times New Roman"/>
                                    <w:lang w:val="en-US"/>
                                  </w:rPr>
                                  <w:t>Kode/Nama Rumpun Ilmu: 459/Ilmu Komputer…..</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7.1pt;margin-top:-16.8pt;width:493.15pt;height:672.25pt;z-index:251655168;mso-wrap-distance-left:0;mso-wrap-distance-right:0" coordorigin="-142,-336" coordsize="9863,1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">
                <v:shapetype id="_x0000_t202" coordsize="21600,21600" o:spt="202" path="m,l,21600r21600,l21600,xe">
                  <v:stroke joinstyle="miter"/>
                  <v:path gradientshapeok="t" o:connecttype="rect"/>
                </v:shapetype>
                <v:shape id="Text Box 4" o:spid="_x0000_s1027" type="#_x0000_t202" style="position:absolute;left:-142;top:-336;width:9862;height:13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1j6MAA&#10;AADbAAAADwAAAGRycy9kb3ducmV2LnhtbERPTWsCMRC9F/wPYQrearaiRVajiCB4rHbR9jZsxs2y&#10;m8mapLr+eyMUepvH+5zFqretuJIPtWMF76MMBHHpdM2VguJr+zYDESKyxtYxKbhTgNVy8LLAXLsb&#10;7+l6iJVIIRxyVGBi7HIpQ2nIYhi5jjhxZ+ctxgR9JbXHWwq3rRxn2Ye0WHNqMNjRxlDZHH6tgn73&#10;c2q+YzWeHo2nS1g3n9OiUGr42q/nICL18V/8597pNH8C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1j6MAAAADbAAAADwAAAAAAAAAAAAAAAACYAgAAZHJzL2Rvd25y&#10;ZXYueG1sUEsFBgAAAAAEAAQA9QAAAIUDAAAAAA==&#10;" strokeweight=".26mm">
                  <v:stroke endcap="square"/>
                  <v:textbox>
                    <w:txbxContent>
                      <w:p w:rsidR="00AF429D" w:rsidRDefault="00AF429D"/>
                      <w:p w:rsidR="00AF429D" w:rsidRDefault="00AF429D"/>
                      <w:p w:rsidR="00AF429D" w:rsidRDefault="00AF429D"/>
                      <w:p w:rsidR="00AF429D" w:rsidRDefault="00AF429D"/>
                      <w:p w:rsidR="00AF429D" w:rsidRDefault="00AF429D">
                        <w:pPr>
                          <w:jc w:val="center"/>
                          <w:rPr>
                            <w:rFonts w:ascii="Times New Roman" w:hAnsi="Times New Roman"/>
                            <w:b/>
                            <w:sz w:val="28"/>
                            <w:lang w:val="en-US"/>
                          </w:rPr>
                        </w:pPr>
                        <w:r>
                          <w:rPr>
                            <w:rFonts w:ascii="Times New Roman" w:hAnsi="Times New Roman"/>
                            <w:b/>
                            <w:sz w:val="28"/>
                            <w:lang w:val="en-US"/>
                          </w:rPr>
                          <w:t>USULAN</w:t>
                        </w:r>
                      </w:p>
                      <w:p w:rsidR="00AF429D" w:rsidRDefault="00AF429D">
                        <w:pPr>
                          <w:jc w:val="center"/>
                          <w:rPr>
                            <w:rFonts w:ascii="Times New Roman" w:hAnsi="Times New Roman"/>
                            <w:b/>
                            <w:sz w:val="28"/>
                            <w:lang w:val="en-US"/>
                          </w:rPr>
                        </w:pPr>
                        <w:r>
                          <w:rPr>
                            <w:rFonts w:ascii="Times New Roman" w:hAnsi="Times New Roman"/>
                            <w:b/>
                            <w:sz w:val="28"/>
                            <w:lang w:val="en-US"/>
                          </w:rPr>
                          <w:t>PENELITIAN UNGGULAN PERGURUAN TINGGI</w:t>
                        </w:r>
                      </w:p>
                      <w:p w:rsidR="00AF429D" w:rsidRDefault="00AF429D">
                        <w:pPr>
                          <w:jc w:val="center"/>
                        </w:pPr>
                      </w:p>
                      <w:p w:rsidR="00AF429D" w:rsidRDefault="00AF429D">
                        <w:pPr>
                          <w:jc w:val="center"/>
                          <w:rPr>
                            <w:rFonts w:ascii="Times New Roman" w:hAnsi="Times New Roman"/>
                            <w:b/>
                            <w:sz w:val="28"/>
                            <w:lang w:val="en-US"/>
                          </w:rPr>
                        </w:pPr>
                      </w:p>
                      <w:p w:rsidR="00AF429D" w:rsidRDefault="00AF429D">
                        <w:pPr>
                          <w:jc w:val="center"/>
                        </w:pPr>
                      </w:p>
                      <w:p w:rsidR="00AF429D" w:rsidRDefault="00AF429D">
                        <w:pPr>
                          <w:jc w:val="center"/>
                          <w:rPr>
                            <w:rFonts w:ascii="Times New Roman" w:hAnsi="Times New Roman"/>
                            <w:b/>
                            <w:sz w:val="28"/>
                            <w:lang w:val="en-US"/>
                          </w:rPr>
                        </w:pPr>
                        <w:r>
                          <w:rPr>
                            <w:rFonts w:ascii="Times New Roman" w:hAnsi="Times New Roman"/>
                            <w:b/>
                            <w:sz w:val="28"/>
                            <w:lang w:val="en-US"/>
                          </w:rPr>
                          <w:t xml:space="preserve">SISTEM PENDETEKSI KAIN INDONESIA BERBASIS ANDROID                                     </w:t>
                        </w:r>
                      </w:p>
                      <w:p w:rsidR="00AF429D" w:rsidRDefault="00AF429D">
                        <w:pPr>
                          <w:jc w:val="center"/>
                        </w:pPr>
                      </w:p>
                      <w:p w:rsidR="00AF429D" w:rsidRDefault="00AF429D">
                        <w:pPr>
                          <w:jc w:val="center"/>
                        </w:pPr>
                      </w:p>
                      <w:p w:rsidR="00AF429D" w:rsidRDefault="00AF429D">
                        <w:pPr>
                          <w:jc w:val="center"/>
                          <w:rPr>
                            <w:rFonts w:ascii="Times New Roman" w:hAnsi="Times New Roman"/>
                            <w:b/>
                            <w:sz w:val="26"/>
                            <w:lang w:val="en-US"/>
                          </w:rPr>
                        </w:pPr>
                        <w:r>
                          <w:rPr>
                            <w:rFonts w:ascii="Times New Roman" w:hAnsi="Times New Roman"/>
                            <w:b/>
                            <w:sz w:val="26"/>
                            <w:lang w:val="en-US"/>
                          </w:rPr>
                          <w:t>TIM PENGUSUL</w:t>
                        </w:r>
                      </w:p>
                      <w:p w:rsidR="00AF429D" w:rsidRDefault="00AF429D" w:rsidP="00AE63E9">
                        <w:pPr>
                          <w:spacing w:after="0"/>
                          <w:jc w:val="center"/>
                          <w:rPr>
                            <w:rFonts w:ascii="Times New Roman" w:hAnsi="Times New Roman"/>
                            <w:b/>
                            <w:sz w:val="24"/>
                            <w:lang w:val="en-US"/>
                          </w:rPr>
                        </w:pPr>
                        <w:r>
                          <w:rPr>
                            <w:rFonts w:ascii="Times New Roman" w:hAnsi="Times New Roman"/>
                            <w:b/>
                            <w:sz w:val="24"/>
                            <w:lang w:val="en-US"/>
                          </w:rPr>
                          <w:t xml:space="preserve">Muhammad Arif Nasution </w:t>
                        </w:r>
                        <w:r>
                          <w:rPr>
                            <w:rFonts w:ascii="Times New Roman" w:hAnsi="Times New Roman"/>
                            <w:b/>
                            <w:sz w:val="24"/>
                            <w:lang w:val="en-US"/>
                          </w:rPr>
                          <w:tab/>
                        </w:r>
                        <w:r>
                          <w:rPr>
                            <w:rFonts w:ascii="Times New Roman" w:hAnsi="Times New Roman"/>
                            <w:b/>
                            <w:sz w:val="24"/>
                            <w:lang w:val="en-US"/>
                          </w:rPr>
                          <w:tab/>
                          <w:t>(1306500580)</w:t>
                        </w:r>
                      </w:p>
                      <w:p w:rsidR="00AF429D" w:rsidRDefault="00AF429D" w:rsidP="00AE63E9">
                        <w:pPr>
                          <w:spacing w:after="0"/>
                          <w:jc w:val="center"/>
                          <w:rPr>
                            <w:rFonts w:ascii="Times New Roman" w:hAnsi="Times New Roman"/>
                            <w:b/>
                            <w:sz w:val="24"/>
                            <w:lang w:val="en-US"/>
                          </w:rPr>
                        </w:pPr>
                        <w:r w:rsidRPr="004B0E7E">
                          <w:rPr>
                            <w:rFonts w:ascii="Times New Roman" w:hAnsi="Times New Roman"/>
                            <w:b/>
                            <w:sz w:val="24"/>
                            <w:lang w:val="en-US"/>
                          </w:rPr>
                          <w:t>Prof. Aniati Murni Arymurthy</w:t>
                        </w:r>
                        <w:r>
                          <w:rPr>
                            <w:rFonts w:ascii="Times New Roman" w:hAnsi="Times New Roman"/>
                            <w:b/>
                            <w:sz w:val="24"/>
                            <w:lang w:val="en-US"/>
                          </w:rPr>
                          <w:tab/>
                          <w:t>(</w:t>
                        </w:r>
                        <w:r w:rsidRPr="003D39EA">
                          <w:rPr>
                            <w:rFonts w:ascii="Times New Roman" w:hAnsi="Times New Roman"/>
                            <w:b/>
                            <w:sz w:val="24"/>
                            <w:lang w:val="en-US"/>
                          </w:rPr>
                          <w:t>0029054802</w:t>
                        </w:r>
                        <w:r>
                          <w:rPr>
                            <w:rFonts w:ascii="Times New Roman" w:hAnsi="Times New Roman"/>
                            <w:b/>
                            <w:sz w:val="24"/>
                            <w:lang w:val="en-US"/>
                          </w:rPr>
                          <w:t xml:space="preserve">) </w:t>
                        </w:r>
                      </w:p>
                      <w:p w:rsidR="00AF429D" w:rsidRDefault="00AF429D">
                        <w:pPr>
                          <w:spacing w:after="0"/>
                          <w:jc w:val="center"/>
                        </w:pPr>
                      </w:p>
                      <w:p w:rsidR="00AF429D" w:rsidRDefault="00AF429D">
                        <w:pPr>
                          <w:jc w:val="center"/>
                        </w:pPr>
                      </w:p>
                      <w:p w:rsidR="00AF429D" w:rsidRDefault="00AF429D">
                        <w:pPr>
                          <w:jc w:val="center"/>
                        </w:pPr>
                      </w:p>
                      <w:p w:rsidR="00AF429D" w:rsidRDefault="00AF429D">
                        <w:pPr>
                          <w:jc w:val="center"/>
                        </w:pPr>
                      </w:p>
                      <w:p w:rsidR="00AF429D" w:rsidRDefault="00AF429D">
                        <w:pPr>
                          <w:jc w:val="center"/>
                          <w:rPr>
                            <w:rFonts w:ascii="Times New Roman" w:hAnsi="Times New Roman"/>
                            <w:b/>
                            <w:sz w:val="32"/>
                            <w:lang w:val="en-US"/>
                          </w:rPr>
                        </w:pPr>
                        <w:r>
                          <w:rPr>
                            <w:rFonts w:ascii="Times New Roman" w:hAnsi="Times New Roman"/>
                            <w:b/>
                            <w:sz w:val="32"/>
                            <w:lang w:val="en-US"/>
                          </w:rPr>
                          <w:t>UNIVERSITAS INDONESIA</w:t>
                        </w:r>
                      </w:p>
                      <w:p w:rsidR="00AF429D" w:rsidRDefault="00AF429D">
                        <w:pPr>
                          <w:jc w:val="center"/>
                          <w:rPr>
                            <w:rFonts w:ascii="Times New Roman" w:hAnsi="Times New Roman"/>
                            <w:b/>
                            <w:sz w:val="32"/>
                          </w:rPr>
                        </w:pPr>
                        <w:r>
                          <w:rPr>
                            <w:rFonts w:ascii="Times New Roman" w:hAnsi="Times New Roman"/>
                            <w:b/>
                            <w:sz w:val="32"/>
                          </w:rPr>
                          <w:t>APRIL</w:t>
                        </w:r>
                        <w:r>
                          <w:rPr>
                            <w:rFonts w:ascii="Times New Roman" w:hAnsi="Times New Roman"/>
                            <w:b/>
                            <w:sz w:val="32"/>
                            <w:lang w:val="en-US"/>
                          </w:rPr>
                          <w:t xml:space="preserve"> 2016</w:t>
                        </w:r>
                      </w:p>
                    </w:txbxContent>
                  </v:textbox>
                </v:shape>
                <v:group id="Group 5" o:spid="_x0000_s1028" style="position:absolute;left:4432;top:-58;width:5140;height:1091" coordorigin="4432,-58" coordsize="5140,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6" o:spid="_x0000_s1029" type="#_x0000_t202" style="position:absolute;left:5202;top:-58;width:4369;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YBMEA&#10;AADbAAAADwAAAGRycy9kb3ducmV2LnhtbERP32vCMBB+H+x/CDfY25oqKNIZSxEEH50rur0dza0p&#10;bS41idr998tgsLf7+H7eupzsIG7kQ+dYwSzLQRA3TnfcKqjfdy8rECEiaxwck4JvClBuHh/WWGh3&#10;5ze6HWMrUgiHAhWYGMdCytAYshgyNxIn7st5izFB30rt8Z7C7SDneb6UFjtODQZH2hpq+uPVKpj2&#10;n+f+I7bzxcl4uoSqPyzqWqnnp6l6BRFpiv/iP/dep/lL+P0lHS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TWATBAAAA2wAAAA8AAAAAAAAAAAAAAAAAmAIAAGRycy9kb3du&#10;cmV2LnhtbFBLBQYAAAAABAAEAPUAAACGAwAAAAA=&#10;" strokeweight=".26mm">
                    <v:stroke endcap="square"/>
                    <v:textbox>
                      <w:txbxContent>
                        <w:p w:rsidR="00AF429D" w:rsidRDefault="00AF429D">
                          <w:pPr>
                            <w:rPr>
                              <w:rFonts w:ascii="Times New Roman" w:hAnsi="Times New Roman"/>
                              <w:lang w:val="en-US"/>
                            </w:rPr>
                          </w:pPr>
                          <w:r>
                            <w:rPr>
                              <w:rFonts w:ascii="Times New Roman" w:hAnsi="Times New Roman"/>
                              <w:lang w:val="en-US"/>
                            </w:rPr>
                            <w:t>Bidang Unggulan: ICT……………………</w:t>
                          </w:r>
                        </w:p>
                      </w:txbxContent>
                    </v:textbox>
                  </v:shape>
                  <v:shape id="Text Box 7" o:spid="_x0000_s1030" type="#_x0000_t202" style="position:absolute;left:4432;top:511;width:5139;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9n8AA&#10;AADbAAAADwAAAGRycy9kb3ducmV2LnhtbERPS2sCMRC+F/wPYQrearaCD1ajiFDwWHXR9jZsxs2y&#10;m8k2SXX77xtB8DYf33OW69624ko+1I4VvI8yEMSl0zVXCorjx9scRIjIGlvHpOCPAqxXg5cl5trd&#10;eE/XQ6xECuGQowITY5dLGUpDFsPIdcSJuzhvMSboK6k93lK4beU4y6bSYs2pwWBHW0Nlc/i1Cvrd&#10;97n5itV4cjKefsKm+ZwUhVLD136zABGpj0/xw73Taf4M7r+kA+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V/9n8AAAADbAAAADwAAAAAAAAAAAAAAAACYAgAAZHJzL2Rvd25y&#10;ZXYueG1sUEsFBgAAAAAEAAQA9QAAAIUDAAAAAA==&#10;" strokeweight=".26mm">
                    <v:stroke endcap="square"/>
                    <v:textbox>
                      <w:txbxContent>
                        <w:p w:rsidR="00AF429D" w:rsidRDefault="00AF429D">
                          <w:pPr>
                            <w:rPr>
                              <w:rFonts w:ascii="Times New Roman" w:hAnsi="Times New Roman"/>
                              <w:lang w:val="en-US"/>
                            </w:rPr>
                          </w:pPr>
                          <w:r>
                            <w:rPr>
                              <w:rFonts w:ascii="Times New Roman" w:hAnsi="Times New Roman"/>
                              <w:lang w:val="en-US"/>
                            </w:rPr>
                            <w:t>Kode/Nama Rumpun Ilmu: 459/Ilmu Komputer…..</w:t>
                          </w:r>
                        </w:p>
                      </w:txbxContent>
                    </v:textbox>
                  </v:shape>
                </v:group>
              </v:group>
            </w:pict>
          </mc:Fallback>
        </mc:AlternateContent>
      </w: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pageBreakBefore/>
        <w:autoSpaceDE w:val="0"/>
        <w:spacing w:after="0" w:line="240" w:lineRule="auto"/>
        <w:jc w:val="center"/>
        <w:rPr>
          <w:rFonts w:ascii="Times New Roman" w:hAnsi="Times New Roman"/>
          <w:b/>
          <w:bCs/>
          <w:color w:val="000000"/>
          <w:sz w:val="24"/>
          <w:szCs w:val="24"/>
          <w:shd w:val="clear" w:color="auto" w:fill="FFFF00"/>
          <w:lang w:val="en-US"/>
        </w:rPr>
      </w:pPr>
    </w:p>
    <w:p w:rsidR="009E255E" w:rsidRDefault="009E255E">
      <w:pPr>
        <w:autoSpaceDE w:val="0"/>
        <w:spacing w:after="0" w:line="240" w:lineRule="auto"/>
        <w:jc w:val="center"/>
        <w:rPr>
          <w:rFonts w:ascii="Times New Roman" w:hAnsi="Times New Roman"/>
          <w:b/>
          <w:bCs/>
          <w:color w:val="000000"/>
          <w:sz w:val="24"/>
          <w:szCs w:val="24"/>
          <w:lang w:val="en-US"/>
        </w:rPr>
      </w:pPr>
      <w:r>
        <w:rPr>
          <w:rFonts w:ascii="Times New Roman" w:hAnsi="Times New Roman"/>
          <w:b/>
          <w:bCs/>
          <w:color w:val="000000"/>
          <w:sz w:val="24"/>
          <w:szCs w:val="24"/>
          <w:lang w:val="en-US"/>
        </w:rPr>
        <w:t>HALAMAN PENGESAHAN</w:t>
      </w:r>
    </w:p>
    <w:p w:rsidR="009E255E" w:rsidRDefault="009E255E">
      <w:pPr>
        <w:autoSpaceDE w:val="0"/>
        <w:spacing w:after="0" w:line="240" w:lineRule="auto"/>
        <w:jc w:val="center"/>
        <w:rPr>
          <w:rFonts w:ascii="Times New Roman" w:hAnsi="Times New Roman"/>
          <w:b/>
          <w:bCs/>
          <w:color w:val="000000"/>
          <w:sz w:val="24"/>
          <w:szCs w:val="24"/>
          <w:lang w:val="en-US"/>
        </w:rPr>
      </w:pPr>
      <w:r>
        <w:rPr>
          <w:rFonts w:ascii="Times New Roman" w:hAnsi="Times New Roman"/>
          <w:b/>
          <w:bCs/>
          <w:color w:val="000000"/>
          <w:sz w:val="24"/>
          <w:szCs w:val="24"/>
          <w:lang w:val="en-US"/>
        </w:rPr>
        <w:t>PENELITIAN UNGGULAN PERGURUAN TINGGI</w:t>
      </w:r>
    </w:p>
    <w:p w:rsidR="009E255E" w:rsidRDefault="009E255E">
      <w:pPr>
        <w:autoSpaceDE w:val="0"/>
        <w:spacing w:after="0" w:line="240" w:lineRule="auto"/>
        <w:jc w:val="center"/>
        <w:rPr>
          <w:rFonts w:ascii="Times New Roman" w:hAnsi="Times New Roman"/>
          <w:b/>
          <w:bCs/>
          <w:color w:val="000000"/>
          <w:sz w:val="24"/>
          <w:szCs w:val="24"/>
          <w:lang w:val="en-US"/>
        </w:rPr>
      </w:pPr>
    </w:p>
    <w:p w:rsidR="009E255E" w:rsidRDefault="009E255E">
      <w:pPr>
        <w:autoSpaceDE w:val="0"/>
        <w:spacing w:after="0" w:line="240" w:lineRule="auto"/>
        <w:ind w:left="2880" w:hanging="2880"/>
        <w:jc w:val="left"/>
        <w:rPr>
          <w:rFonts w:ascii="Times New Roman" w:eastAsia="Times New Roman" w:hAnsi="Times New Roman"/>
          <w:color w:val="000000"/>
          <w:lang w:val="en-US"/>
        </w:rPr>
      </w:pPr>
      <w:r>
        <w:rPr>
          <w:rFonts w:ascii="Times New Roman" w:hAnsi="Times New Roman"/>
          <w:b/>
          <w:bCs/>
          <w:color w:val="000000"/>
          <w:lang w:val="en-US"/>
        </w:rPr>
        <w:t xml:space="preserve">Judul Penelitian </w:t>
      </w:r>
      <w:r>
        <w:rPr>
          <w:rFonts w:ascii="Times New Roman" w:hAnsi="Times New Roman"/>
          <w:b/>
          <w:bCs/>
          <w:color w:val="000000"/>
          <w:lang w:val="en-US"/>
        </w:rPr>
        <w:tab/>
      </w:r>
      <w:r>
        <w:rPr>
          <w:rFonts w:ascii="Times New Roman" w:hAnsi="Times New Roman"/>
          <w:color w:val="000000"/>
          <w:lang w:val="en-US"/>
        </w:rPr>
        <w:t>:    Sistem pendeteksi kecurangan dalam ujian berbasis video</w:t>
      </w:r>
    </w:p>
    <w:p w:rsidR="009E255E" w:rsidRDefault="009E255E">
      <w:pPr>
        <w:autoSpaceDE w:val="0"/>
        <w:spacing w:after="0" w:line="240" w:lineRule="auto"/>
        <w:ind w:left="2160" w:firstLine="720"/>
        <w:jc w:val="left"/>
        <w:rPr>
          <w:rFonts w:ascii="Times New Roman" w:hAnsi="Times New Roman"/>
          <w:b/>
          <w:bCs/>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Kode/Nama Rumpun Ilmu</w:t>
      </w:r>
      <w:r>
        <w:rPr>
          <w:rFonts w:ascii="Times New Roman" w:hAnsi="Times New Roman"/>
          <w:b/>
          <w:bCs/>
          <w:color w:val="000000"/>
          <w:lang w:val="en-US"/>
        </w:rPr>
        <w:tab/>
        <w:t xml:space="preserve">: </w:t>
      </w:r>
      <w:r>
        <w:rPr>
          <w:rFonts w:ascii="Times New Roman" w:hAnsi="Times New Roman"/>
          <w:color w:val="000000"/>
          <w:lang w:val="en-US"/>
        </w:rPr>
        <w:t>…459… /…..Ilmu Komputer……………...………</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 xml:space="preserve">Bidang Unggulan PT </w:t>
      </w:r>
      <w:proofErr w:type="gramStart"/>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color w:val="000000"/>
          <w:lang w:val="en-US"/>
        </w:rPr>
        <w:t>: ..</w:t>
      </w:r>
      <w:proofErr w:type="gramEnd"/>
      <w:r>
        <w:rPr>
          <w:rFonts w:ascii="Times New Roman" w:hAnsi="Times New Roman"/>
          <w:color w:val="000000"/>
          <w:lang w:val="en-US"/>
        </w:rPr>
        <w:t xml:space="preserve"> ICT………………………………………………</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Topik Unggulan</w:t>
      </w:r>
      <w:proofErr w:type="gramStart"/>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color w:val="000000"/>
          <w:lang w:val="en-US"/>
        </w:rPr>
        <w:t>: ..</w:t>
      </w:r>
      <w:proofErr w:type="gramEnd"/>
      <w:r>
        <w:rPr>
          <w:rFonts w:ascii="Times New Roman" w:hAnsi="Times New Roman"/>
          <w:color w:val="000000"/>
          <w:lang w:val="en-US"/>
        </w:rPr>
        <w:t>Teknologi Informasi dan Komunikasi…………</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b/>
          <w:bCs/>
          <w:color w:val="000000"/>
          <w:lang w:val="en-US"/>
        </w:rPr>
        <w:t>Ketua Peneliti</w:t>
      </w:r>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color w:val="000000"/>
          <w:lang w:val="en-US"/>
        </w:rPr>
        <w:t>:</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Nama Lengkap</w:t>
      </w:r>
      <w:r>
        <w:rPr>
          <w:rFonts w:ascii="Times New Roman" w:hAnsi="Times New Roman"/>
          <w:color w:val="000000"/>
          <w:lang w:val="en-US"/>
        </w:rPr>
        <w:tab/>
      </w:r>
      <w:r>
        <w:rPr>
          <w:rFonts w:ascii="Times New Roman" w:hAnsi="Times New Roman"/>
          <w:color w:val="000000"/>
          <w:lang w:val="en-US"/>
        </w:rPr>
        <w:tab/>
        <w:t>: …</w:t>
      </w:r>
      <w:r w:rsidR="0026522B">
        <w:rPr>
          <w:rFonts w:ascii="Times New Roman" w:hAnsi="Times New Roman"/>
          <w:color w:val="000000"/>
          <w:lang w:val="en-US"/>
        </w:rPr>
        <w:t>Aniati Murni Arymurthy</w:t>
      </w:r>
      <w:r>
        <w:rPr>
          <w:rFonts w:ascii="Times New Roman" w:hAnsi="Times New Roman"/>
          <w:color w:val="000000"/>
          <w:lang w:val="en-US"/>
        </w:rPr>
        <w:t>.………………………………………</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 xml:space="preserve">NIDN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w:t>
      </w:r>
      <w:r>
        <w:rPr>
          <w:rFonts w:ascii="Times New Roman" w:hAnsi="Times New Roman"/>
          <w:sz w:val="24"/>
          <w:lang w:val="en-US"/>
        </w:rPr>
        <w:t xml:space="preserve">0314027102 </w:t>
      </w:r>
      <w:r>
        <w:rPr>
          <w:rFonts w:ascii="Times New Roman" w:hAnsi="Times New Roman"/>
          <w:color w:val="000000"/>
          <w:lang w:val="en-US"/>
        </w:rPr>
        <w:t>………………………………………….………</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 xml:space="preserve">Jabatan Fungsional </w:t>
      </w:r>
      <w:r>
        <w:rPr>
          <w:rFonts w:ascii="Times New Roman" w:hAnsi="Times New Roman"/>
          <w:color w:val="000000"/>
          <w:lang w:val="en-US"/>
        </w:rPr>
        <w:tab/>
      </w:r>
      <w:r>
        <w:rPr>
          <w:rFonts w:ascii="Times New Roman" w:hAnsi="Times New Roman"/>
          <w:color w:val="000000"/>
          <w:lang w:val="en-US"/>
        </w:rPr>
        <w:tab/>
        <w:t>: …Staf Pengajar………………………………….………………</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Program Studi</w:t>
      </w:r>
      <w:r>
        <w:rPr>
          <w:rFonts w:ascii="Times New Roman" w:hAnsi="Times New Roman"/>
          <w:color w:val="000000"/>
          <w:lang w:val="en-US"/>
        </w:rPr>
        <w:tab/>
      </w:r>
      <w:r>
        <w:rPr>
          <w:rFonts w:ascii="Times New Roman" w:hAnsi="Times New Roman"/>
          <w:color w:val="000000"/>
          <w:lang w:val="en-US"/>
        </w:rPr>
        <w:tab/>
      </w:r>
      <w:proofErr w:type="gramStart"/>
      <w:r>
        <w:rPr>
          <w:rFonts w:ascii="Times New Roman" w:hAnsi="Times New Roman"/>
          <w:color w:val="000000"/>
          <w:lang w:val="en-US"/>
        </w:rPr>
        <w:t>: .</w:t>
      </w:r>
      <w:proofErr w:type="gramEnd"/>
      <w:r>
        <w:rPr>
          <w:rFonts w:ascii="Times New Roman" w:hAnsi="Times New Roman"/>
          <w:color w:val="000000"/>
          <w:lang w:val="en-US"/>
        </w:rPr>
        <w:t xml:space="preserve">   Ilmu Komputer………………………………………………</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Nomor HP</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…081315109262…………………………………………………</w:t>
      </w:r>
    </w:p>
    <w:p w:rsidR="009E255E" w:rsidRDefault="009E255E">
      <w:pPr>
        <w:numPr>
          <w:ilvl w:val="0"/>
          <w:numId w:val="7"/>
        </w:numPr>
        <w:autoSpaceDE w:val="0"/>
        <w:spacing w:after="0" w:line="240" w:lineRule="auto"/>
        <w:ind w:left="360"/>
        <w:jc w:val="left"/>
        <w:rPr>
          <w:rFonts w:ascii="Times New Roman" w:hAnsi="Times New Roman"/>
          <w:b/>
          <w:bCs/>
          <w:color w:val="000000"/>
          <w:lang w:val="en-US"/>
        </w:rPr>
      </w:pPr>
      <w:r>
        <w:rPr>
          <w:rFonts w:ascii="Times New Roman" w:hAnsi="Times New Roman"/>
          <w:color w:val="000000"/>
          <w:lang w:val="en-US"/>
        </w:rPr>
        <w:t>Alamat surel (e-mail)</w:t>
      </w:r>
      <w:r>
        <w:rPr>
          <w:rFonts w:ascii="Times New Roman" w:hAnsi="Times New Roman"/>
          <w:color w:val="000000"/>
          <w:lang w:val="en-US"/>
        </w:rPr>
        <w:tab/>
        <w:t>: …ivan@cs.ui.ac.id………………………………</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b/>
          <w:bCs/>
          <w:color w:val="000000"/>
          <w:lang w:val="en-US"/>
        </w:rPr>
        <w:t>Anggota Peneliti (1)</w:t>
      </w:r>
    </w:p>
    <w:p w:rsidR="009E255E" w:rsidRDefault="009E255E">
      <w:pPr>
        <w:numPr>
          <w:ilvl w:val="0"/>
          <w:numId w:val="2"/>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Nama Lengkap</w:t>
      </w:r>
      <w:r>
        <w:rPr>
          <w:rFonts w:ascii="Times New Roman" w:hAnsi="Times New Roman"/>
          <w:color w:val="000000"/>
          <w:lang w:val="en-US"/>
        </w:rPr>
        <w:tab/>
      </w:r>
      <w:r>
        <w:rPr>
          <w:rFonts w:ascii="Times New Roman" w:hAnsi="Times New Roman"/>
          <w:color w:val="000000"/>
          <w:lang w:val="en-US"/>
        </w:rPr>
        <w:tab/>
        <w:t>: …</w:t>
      </w:r>
      <w:r w:rsidR="00254EB5">
        <w:rPr>
          <w:rFonts w:ascii="Times New Roman" w:hAnsi="Times New Roman"/>
          <w:color w:val="000000"/>
          <w:lang w:val="en-US"/>
        </w:rPr>
        <w:t>Muhammad Arif Nasution……</w:t>
      </w:r>
      <w:r>
        <w:rPr>
          <w:rFonts w:ascii="Times New Roman" w:hAnsi="Times New Roman"/>
          <w:color w:val="000000"/>
          <w:lang w:val="en-US"/>
        </w:rPr>
        <w:t>…………………………………</w:t>
      </w:r>
    </w:p>
    <w:p w:rsidR="009E255E" w:rsidRDefault="009E255E">
      <w:pPr>
        <w:numPr>
          <w:ilvl w:val="0"/>
          <w:numId w:val="2"/>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 xml:space="preserve">NIDN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…0001037607…………………………………………….………</w:t>
      </w:r>
    </w:p>
    <w:p w:rsidR="009E255E" w:rsidRDefault="009E255E">
      <w:pPr>
        <w:numPr>
          <w:ilvl w:val="0"/>
          <w:numId w:val="2"/>
        </w:numPr>
        <w:autoSpaceDE w:val="0"/>
        <w:spacing w:after="0" w:line="240" w:lineRule="auto"/>
        <w:ind w:left="360"/>
        <w:jc w:val="left"/>
        <w:rPr>
          <w:rFonts w:ascii="Times New Roman" w:hAnsi="Times New Roman"/>
          <w:b/>
          <w:bCs/>
          <w:color w:val="000000"/>
          <w:lang w:val="en-US"/>
        </w:rPr>
      </w:pPr>
      <w:r>
        <w:rPr>
          <w:rFonts w:ascii="Times New Roman" w:hAnsi="Times New Roman"/>
          <w:color w:val="000000"/>
          <w:lang w:val="en-US"/>
        </w:rPr>
        <w:t xml:space="preserve">Perguruan Tinggi  </w:t>
      </w:r>
      <w:r>
        <w:rPr>
          <w:rFonts w:ascii="Times New Roman" w:hAnsi="Times New Roman"/>
          <w:color w:val="000000"/>
          <w:lang w:val="en-US"/>
        </w:rPr>
        <w:tab/>
      </w:r>
      <w:r>
        <w:rPr>
          <w:rFonts w:ascii="Times New Roman" w:hAnsi="Times New Roman"/>
          <w:color w:val="000000"/>
          <w:lang w:val="en-US"/>
        </w:rPr>
        <w:tab/>
        <w:t>: …Universitas Indonesia………………………….………………</w:t>
      </w:r>
    </w:p>
    <w:p w:rsidR="009E255E" w:rsidRDefault="009E255E">
      <w:pPr>
        <w:tabs>
          <w:tab w:val="left" w:pos="2974"/>
        </w:tabs>
        <w:autoSpaceDE w:val="0"/>
        <w:spacing w:after="0" w:line="240" w:lineRule="auto"/>
        <w:jc w:val="left"/>
        <w:rPr>
          <w:rFonts w:ascii="Times New Roman" w:hAnsi="Times New Roman"/>
          <w:color w:val="000000"/>
          <w:lang w:val="en-US"/>
        </w:rPr>
      </w:pPr>
      <w:r>
        <w:rPr>
          <w:rFonts w:ascii="Times New Roman" w:hAnsi="Times New Roman"/>
          <w:b/>
          <w:bCs/>
          <w:color w:val="000000"/>
          <w:lang w:val="en-US"/>
        </w:rPr>
        <w:t>Anggota Peneliti (2)</w:t>
      </w:r>
      <w:r>
        <w:rPr>
          <w:rFonts w:ascii="Times New Roman" w:hAnsi="Times New Roman"/>
          <w:b/>
          <w:bCs/>
          <w:color w:val="000000"/>
          <w:lang w:val="en-US"/>
        </w:rPr>
        <w:tab/>
      </w:r>
    </w:p>
    <w:p w:rsidR="009E255E" w:rsidRDefault="009E255E">
      <w:pPr>
        <w:numPr>
          <w:ilvl w:val="0"/>
          <w:numId w:val="8"/>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Nama Lengkap</w:t>
      </w:r>
      <w:r>
        <w:rPr>
          <w:rFonts w:ascii="Times New Roman" w:hAnsi="Times New Roman"/>
          <w:color w:val="000000"/>
          <w:lang w:val="en-US"/>
        </w:rPr>
        <w:tab/>
      </w:r>
      <w:r>
        <w:rPr>
          <w:rFonts w:ascii="Times New Roman" w:hAnsi="Times New Roman"/>
          <w:color w:val="000000"/>
          <w:lang w:val="en-US"/>
        </w:rPr>
        <w:tab/>
        <w:t>: …T Basaruddin……………………………………………………</w:t>
      </w:r>
    </w:p>
    <w:p w:rsidR="009E255E" w:rsidRDefault="009E255E">
      <w:pPr>
        <w:numPr>
          <w:ilvl w:val="0"/>
          <w:numId w:val="8"/>
        </w:numPr>
        <w:autoSpaceDE w:val="0"/>
        <w:spacing w:after="0" w:line="240" w:lineRule="auto"/>
        <w:jc w:val="left"/>
        <w:rPr>
          <w:rFonts w:ascii="Times New Roman" w:hAnsi="Times New Roman"/>
          <w:color w:val="000000"/>
          <w:lang w:val="en-US"/>
        </w:rPr>
      </w:pPr>
      <w:r>
        <w:rPr>
          <w:rFonts w:ascii="Times New Roman" w:hAnsi="Times New Roman"/>
          <w:color w:val="000000"/>
          <w:lang w:val="en-US"/>
        </w:rPr>
        <w:t xml:space="preserve">NIDN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…0025116107…………………………………………….………</w:t>
      </w:r>
    </w:p>
    <w:p w:rsidR="009E255E" w:rsidRDefault="009E255E">
      <w:pPr>
        <w:numPr>
          <w:ilvl w:val="0"/>
          <w:numId w:val="8"/>
        </w:numPr>
        <w:autoSpaceDE w:val="0"/>
        <w:spacing w:after="0" w:line="240" w:lineRule="auto"/>
        <w:ind w:left="360"/>
        <w:jc w:val="left"/>
        <w:rPr>
          <w:rFonts w:ascii="Times New Roman" w:hAnsi="Times New Roman"/>
          <w:b/>
          <w:bCs/>
          <w:color w:val="000000"/>
          <w:lang w:val="en-US"/>
        </w:rPr>
      </w:pPr>
      <w:r>
        <w:rPr>
          <w:rFonts w:ascii="Times New Roman" w:hAnsi="Times New Roman"/>
          <w:color w:val="000000"/>
          <w:lang w:val="en-US"/>
        </w:rPr>
        <w:t xml:space="preserve">Perguruan Tinggi  </w:t>
      </w:r>
      <w:r>
        <w:rPr>
          <w:rFonts w:ascii="Times New Roman" w:hAnsi="Times New Roman"/>
          <w:color w:val="000000"/>
          <w:lang w:val="en-US"/>
        </w:rPr>
        <w:tab/>
      </w:r>
      <w:r>
        <w:rPr>
          <w:rFonts w:ascii="Times New Roman" w:hAnsi="Times New Roman"/>
          <w:color w:val="000000"/>
          <w:lang w:val="en-US"/>
        </w:rPr>
        <w:tab/>
        <w:t>: …Universitas Indonesia………………………….………………</w:t>
      </w:r>
    </w:p>
    <w:p w:rsidR="009E255E" w:rsidRDefault="009E255E">
      <w:pPr>
        <w:autoSpaceDE w:val="0"/>
        <w:spacing w:after="0" w:line="240" w:lineRule="auto"/>
        <w:jc w:val="left"/>
        <w:rPr>
          <w:rFonts w:ascii="Times New Roman" w:hAnsi="Times New Roman"/>
          <w:b/>
          <w:bCs/>
          <w:color w:val="000000"/>
          <w:lang w:val="en-US"/>
        </w:rPr>
      </w:pP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Lama Penelitian Keseluruhan</w:t>
      </w:r>
      <w:r>
        <w:rPr>
          <w:rFonts w:ascii="Times New Roman" w:hAnsi="Times New Roman"/>
          <w:b/>
          <w:bCs/>
          <w:color w:val="000000"/>
          <w:lang w:val="en-US"/>
        </w:rPr>
        <w:tab/>
      </w:r>
      <w:r>
        <w:rPr>
          <w:rFonts w:ascii="Times New Roman" w:hAnsi="Times New Roman"/>
          <w:color w:val="000000"/>
          <w:lang w:val="en-US"/>
        </w:rPr>
        <w:t>: …2 (dua)… tahun</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Penelitian Tahun ke</w:t>
      </w:r>
      <w:proofErr w:type="gramStart"/>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bCs/>
          <w:color w:val="000000"/>
          <w:lang w:val="en-US"/>
        </w:rPr>
        <w:t>:</w:t>
      </w:r>
      <w:r>
        <w:rPr>
          <w:rFonts w:ascii="Times New Roman" w:hAnsi="Times New Roman"/>
          <w:b/>
          <w:bCs/>
          <w:color w:val="000000"/>
          <w:lang w:val="en-US"/>
        </w:rPr>
        <w:t xml:space="preserve"> </w:t>
      </w:r>
      <w:r>
        <w:rPr>
          <w:rFonts w:ascii="Times New Roman" w:hAnsi="Times New Roman"/>
          <w:color w:val="000000"/>
          <w:lang w:val="en-US"/>
        </w:rPr>
        <w:t xml:space="preserve"> …</w:t>
      </w:r>
      <w:proofErr w:type="gramEnd"/>
      <w:r>
        <w:rPr>
          <w:rFonts w:ascii="Times New Roman" w:hAnsi="Times New Roman"/>
          <w:color w:val="000000"/>
          <w:lang w:val="en-US"/>
        </w:rPr>
        <w:t>1……..</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Biaya Penelitian Keseluruhan</w:t>
      </w:r>
      <w:r>
        <w:rPr>
          <w:rFonts w:ascii="Times New Roman" w:hAnsi="Times New Roman"/>
          <w:b/>
          <w:bCs/>
          <w:color w:val="000000"/>
          <w:lang w:val="en-US"/>
        </w:rPr>
        <w:tab/>
      </w:r>
      <w:r>
        <w:rPr>
          <w:rFonts w:ascii="Times New Roman" w:hAnsi="Times New Roman"/>
          <w:color w:val="000000"/>
          <w:lang w:val="en-US"/>
        </w:rPr>
        <w:t xml:space="preserve">: </w:t>
      </w:r>
      <w:proofErr w:type="gramStart"/>
      <w:r>
        <w:rPr>
          <w:rFonts w:ascii="Times New Roman" w:hAnsi="Times New Roman"/>
          <w:color w:val="000000"/>
          <w:lang w:val="en-US"/>
        </w:rPr>
        <w:t>Rp. …447,000,000</w:t>
      </w:r>
      <w:proofErr w:type="gramEnd"/>
      <w:r>
        <w:rPr>
          <w:rFonts w:ascii="Times New Roman" w:hAnsi="Times New Roman"/>
          <w:color w:val="000000"/>
          <w:lang w:val="en-US"/>
        </w:rPr>
        <w:t>……….</w:t>
      </w:r>
    </w:p>
    <w:p w:rsidR="009E255E" w:rsidRDefault="009E255E">
      <w:pPr>
        <w:autoSpaceDE w:val="0"/>
        <w:spacing w:after="0" w:line="240" w:lineRule="auto"/>
        <w:jc w:val="left"/>
        <w:rPr>
          <w:rFonts w:ascii="Times New Roman" w:eastAsia="Times New Roman" w:hAnsi="Times New Roman"/>
          <w:color w:val="000000"/>
          <w:lang w:val="en-US"/>
        </w:rPr>
      </w:pPr>
      <w:r>
        <w:rPr>
          <w:rFonts w:ascii="Times New Roman" w:hAnsi="Times New Roman"/>
          <w:b/>
          <w:bCs/>
          <w:color w:val="000000"/>
          <w:lang w:val="en-US"/>
        </w:rPr>
        <w:t>Biaya Tahun Berjalan</w:t>
      </w:r>
      <w:r>
        <w:rPr>
          <w:rFonts w:ascii="Times New Roman" w:hAnsi="Times New Roman"/>
          <w:b/>
          <w:bCs/>
          <w:color w:val="000000"/>
          <w:lang w:val="en-US"/>
        </w:rPr>
        <w:tab/>
      </w:r>
      <w:r>
        <w:rPr>
          <w:rFonts w:ascii="Times New Roman" w:hAnsi="Times New Roman"/>
          <w:b/>
          <w:bCs/>
          <w:color w:val="000000"/>
          <w:lang w:val="en-US"/>
        </w:rPr>
        <w:tab/>
        <w:t xml:space="preserve"> </w:t>
      </w:r>
      <w:r>
        <w:rPr>
          <w:rFonts w:ascii="Times New Roman" w:hAnsi="Times New Roman"/>
          <w:color w:val="000000"/>
          <w:lang w:val="en-US"/>
        </w:rPr>
        <w:t>: - diusulkan ke DIKTI</w:t>
      </w:r>
      <w:r>
        <w:rPr>
          <w:rFonts w:ascii="Times New Roman" w:hAnsi="Times New Roman"/>
          <w:color w:val="000000"/>
          <w:lang w:val="en-US"/>
        </w:rPr>
        <w:tab/>
      </w:r>
      <w:r>
        <w:rPr>
          <w:rFonts w:ascii="Times New Roman" w:hAnsi="Times New Roman"/>
          <w:color w:val="000000"/>
          <w:lang w:val="en-US"/>
        </w:rPr>
        <w:tab/>
        <w:t>Rp. ……………</w:t>
      </w:r>
    </w:p>
    <w:p w:rsidR="009E255E" w:rsidRDefault="009E255E">
      <w:pPr>
        <w:autoSpaceDE w:val="0"/>
        <w:spacing w:after="0" w:line="240" w:lineRule="auto"/>
        <w:ind w:left="2880"/>
        <w:jc w:val="left"/>
        <w:rPr>
          <w:rFonts w:ascii="Times New Roman" w:eastAsia="Times New Roman" w:hAnsi="Times New Roman"/>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 xml:space="preserve">- </w:t>
      </w:r>
      <w:proofErr w:type="gramStart"/>
      <w:r>
        <w:rPr>
          <w:rFonts w:ascii="Times New Roman" w:hAnsi="Times New Roman"/>
          <w:color w:val="000000"/>
          <w:lang w:val="en-US"/>
        </w:rPr>
        <w:t>dana</w:t>
      </w:r>
      <w:proofErr w:type="gramEnd"/>
      <w:r>
        <w:rPr>
          <w:rFonts w:ascii="Times New Roman" w:hAnsi="Times New Roman"/>
          <w:color w:val="000000"/>
          <w:lang w:val="en-US"/>
        </w:rPr>
        <w:t xml:space="preserve"> internal PT </w:t>
      </w:r>
      <w:r>
        <w:rPr>
          <w:rFonts w:ascii="Times New Roman" w:hAnsi="Times New Roman"/>
          <w:color w:val="000000"/>
          <w:lang w:val="en-US"/>
        </w:rPr>
        <w:tab/>
      </w:r>
      <w:r>
        <w:rPr>
          <w:rFonts w:ascii="Times New Roman" w:hAnsi="Times New Roman"/>
          <w:color w:val="000000"/>
          <w:lang w:val="en-US"/>
        </w:rPr>
        <w:tab/>
        <w:t>Rp. …………….</w:t>
      </w:r>
    </w:p>
    <w:p w:rsidR="009E255E" w:rsidRDefault="009E255E">
      <w:pPr>
        <w:autoSpaceDE w:val="0"/>
        <w:spacing w:after="0" w:line="240" w:lineRule="auto"/>
        <w:ind w:left="2160" w:firstLine="720"/>
        <w:jc w:val="left"/>
        <w:rPr>
          <w:rFonts w:ascii="Times New Roman" w:eastAsia="Times New Roman" w:hAnsi="Times New Roman"/>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 xml:space="preserve">- </w:t>
      </w:r>
      <w:proofErr w:type="gramStart"/>
      <w:r>
        <w:rPr>
          <w:rFonts w:ascii="Times New Roman" w:hAnsi="Times New Roman"/>
          <w:color w:val="000000"/>
          <w:lang w:val="en-US"/>
        </w:rPr>
        <w:t>dana</w:t>
      </w:r>
      <w:proofErr w:type="gramEnd"/>
      <w:r>
        <w:rPr>
          <w:rFonts w:ascii="Times New Roman" w:hAnsi="Times New Roman"/>
          <w:color w:val="000000"/>
          <w:lang w:val="en-US"/>
        </w:rPr>
        <w:t xml:space="preserve"> institusi lain</w:t>
      </w:r>
      <w:r>
        <w:rPr>
          <w:rFonts w:ascii="Times New Roman" w:hAnsi="Times New Roman"/>
          <w:color w:val="000000"/>
          <w:lang w:val="en-US"/>
        </w:rPr>
        <w:tab/>
      </w:r>
      <w:r>
        <w:rPr>
          <w:rFonts w:ascii="Times New Roman" w:hAnsi="Times New Roman"/>
          <w:color w:val="000000"/>
          <w:lang w:val="en-US"/>
        </w:rPr>
        <w:tab/>
        <w:t>Rp. …………….</w:t>
      </w:r>
    </w:p>
    <w:p w:rsidR="009E255E" w:rsidRDefault="009E255E">
      <w:pPr>
        <w:autoSpaceDE w:val="0"/>
        <w:spacing w:after="0" w:line="240" w:lineRule="auto"/>
        <w:ind w:left="2160" w:firstLine="720"/>
        <w:jc w:val="left"/>
        <w:rPr>
          <w:rFonts w:ascii="Times New Roman" w:hAnsi="Times New Roman"/>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 xml:space="preserve">- </w:t>
      </w:r>
      <w:proofErr w:type="gramStart"/>
      <w:r>
        <w:rPr>
          <w:rFonts w:ascii="Times New Roman" w:hAnsi="Times New Roman"/>
          <w:i/>
          <w:iCs/>
          <w:color w:val="000000"/>
          <w:lang w:val="en-US"/>
        </w:rPr>
        <w:t>inkind</w:t>
      </w:r>
      <w:proofErr w:type="gramEnd"/>
      <w:r>
        <w:rPr>
          <w:rFonts w:ascii="Times New Roman" w:hAnsi="Times New Roman"/>
          <w:i/>
          <w:iCs/>
          <w:color w:val="000000"/>
          <w:lang w:val="en-US"/>
        </w:rPr>
        <w:t xml:space="preserve"> </w:t>
      </w:r>
      <w:r>
        <w:rPr>
          <w:rFonts w:ascii="Times New Roman" w:hAnsi="Times New Roman"/>
          <w:color w:val="000000"/>
          <w:lang w:val="en-US"/>
        </w:rPr>
        <w:t>sebutkan</w:t>
      </w:r>
      <w:r>
        <w:rPr>
          <w:rFonts w:ascii="Times New Roman" w:hAnsi="Times New Roman"/>
          <w:color w:val="000000"/>
          <w:lang w:val="en-US"/>
        </w:rPr>
        <w:tab/>
      </w:r>
      <w:r>
        <w:rPr>
          <w:rFonts w:ascii="Times New Roman" w:hAnsi="Times New Roman"/>
          <w:color w:val="000000"/>
          <w:lang w:val="en-US"/>
        </w:rPr>
        <w:tab/>
        <w:t xml:space="preserve"> …………………</w:t>
      </w:r>
    </w:p>
    <w:p w:rsidR="009E255E" w:rsidRDefault="009E255E">
      <w:pPr>
        <w:autoSpaceDE w:val="0"/>
        <w:spacing w:after="0" w:line="240" w:lineRule="auto"/>
        <w:ind w:left="5040"/>
        <w:jc w:val="left"/>
        <w:rPr>
          <w:rFonts w:ascii="Times New Roman" w:hAnsi="Times New Roman"/>
          <w:color w:val="000000"/>
          <w:lang w:val="en-US"/>
        </w:rPr>
      </w:pPr>
    </w:p>
    <w:p w:rsidR="009E255E" w:rsidRDefault="009E255E">
      <w:pPr>
        <w:autoSpaceDE w:val="0"/>
        <w:spacing w:after="0" w:line="240" w:lineRule="auto"/>
        <w:ind w:left="5040"/>
        <w:jc w:val="left"/>
        <w:rPr>
          <w:rFonts w:ascii="Times New Roman" w:hAnsi="Times New Roman"/>
          <w:color w:val="000000"/>
          <w:lang w:val="en-US"/>
        </w:rPr>
      </w:pPr>
      <w:r>
        <w:rPr>
          <w:rFonts w:ascii="Times New Roman" w:hAnsi="Times New Roman"/>
          <w:color w:val="000000"/>
          <w:lang w:val="en-US"/>
        </w:rPr>
        <w:t>Depok, 27 Oktober 2014</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color w:val="000000"/>
          <w:lang w:val="en-US"/>
        </w:rPr>
        <w:t>Mengetahui,</w:t>
      </w:r>
    </w:p>
    <w:p w:rsidR="009E255E" w:rsidRDefault="009E255E">
      <w:pPr>
        <w:autoSpaceDE w:val="0"/>
        <w:spacing w:after="0" w:line="240" w:lineRule="auto"/>
        <w:jc w:val="left"/>
        <w:rPr>
          <w:lang w:val="en-US" w:eastAsia="en-US"/>
        </w:rPr>
      </w:pPr>
      <w:r>
        <w:rPr>
          <w:rFonts w:ascii="Times New Roman" w:hAnsi="Times New Roman"/>
          <w:color w:val="000000"/>
          <w:lang w:val="en-US"/>
        </w:rPr>
        <w:t xml:space="preserve">Dekan/Ketua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Ketua Peneliti,</w:t>
      </w:r>
    </w:p>
    <w:p w:rsidR="009E255E" w:rsidRDefault="009E255E">
      <w:pPr>
        <w:autoSpaceDE w:val="0"/>
        <w:spacing w:after="0" w:line="240" w:lineRule="auto"/>
        <w:jc w:val="left"/>
        <w:rPr>
          <w:rFonts w:ascii="Times New Roman" w:hAnsi="Times New Roman"/>
          <w:color w:val="C0C0C0"/>
          <w:lang w:val="en-US"/>
        </w:rPr>
      </w:pPr>
      <w:r>
        <w:rPr>
          <w:lang w:val="en-US" w:eastAsia="en-US"/>
        </w:rPr>
        <w:tab/>
      </w:r>
      <w:r>
        <w:rPr>
          <w:lang w:val="en-US" w:eastAsia="en-US"/>
        </w:rPr>
        <w:tab/>
      </w:r>
      <w:r>
        <w:rPr>
          <w:lang w:val="en-US" w:eastAsia="en-US"/>
        </w:rPr>
        <w:tab/>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color w:val="C0C0C0"/>
          <w:lang w:val="en-US"/>
        </w:rPr>
        <w:t xml:space="preserve">Tanda tangan </w:t>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t>Tanda tangan</w:t>
      </w:r>
    </w:p>
    <w:p w:rsidR="009E255E" w:rsidRDefault="009E255E">
      <w:pPr>
        <w:autoSpaceDE w:val="0"/>
        <w:spacing w:after="0" w:line="240" w:lineRule="auto"/>
        <w:jc w:val="left"/>
        <w:rPr>
          <w:rFonts w:ascii="Times New Roman" w:hAnsi="Times New Roman"/>
          <w:color w:val="000000"/>
          <w:lang w:val="en-US"/>
        </w:rPr>
      </w:pPr>
      <w:proofErr w:type="gramStart"/>
      <w:r>
        <w:rPr>
          <w:rFonts w:ascii="Times New Roman" w:hAnsi="Times New Roman"/>
          <w:color w:val="000000"/>
          <w:lang w:val="en-US"/>
        </w:rPr>
        <w:t>( Mirna</w:t>
      </w:r>
      <w:proofErr w:type="gramEnd"/>
      <w:r>
        <w:rPr>
          <w:rFonts w:ascii="Times New Roman" w:hAnsi="Times New Roman"/>
          <w:color w:val="000000"/>
          <w:lang w:val="en-US"/>
        </w:rPr>
        <w:t xml:space="preserve"> Adriani, PhD. )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proofErr w:type="gramStart"/>
      <w:r>
        <w:rPr>
          <w:rFonts w:ascii="Times New Roman" w:hAnsi="Times New Roman"/>
          <w:color w:val="000000"/>
          <w:lang w:val="en-US"/>
        </w:rPr>
        <w:t>( Mohamad</w:t>
      </w:r>
      <w:proofErr w:type="gramEnd"/>
      <w:r>
        <w:rPr>
          <w:rFonts w:ascii="Times New Roman" w:hAnsi="Times New Roman"/>
          <w:color w:val="000000"/>
          <w:lang w:val="en-US"/>
        </w:rPr>
        <w:t xml:space="preserve"> Ivan Fanany )</w:t>
      </w:r>
    </w:p>
    <w:p w:rsidR="009E255E" w:rsidRDefault="009E255E">
      <w:pPr>
        <w:autoSpaceDE w:val="0"/>
        <w:spacing w:after="0" w:line="240" w:lineRule="auto"/>
        <w:jc w:val="left"/>
        <w:rPr>
          <w:rFonts w:ascii="Times New Roman" w:hAnsi="Times New Roman"/>
          <w:color w:val="000000"/>
          <w:lang w:val="en-US"/>
        </w:rPr>
      </w:pPr>
      <w:proofErr w:type="gramStart"/>
      <w:r>
        <w:rPr>
          <w:rFonts w:ascii="Times New Roman" w:hAnsi="Times New Roman"/>
          <w:color w:val="000000"/>
          <w:lang w:val="en-US"/>
        </w:rPr>
        <w:t>NUP.</w:t>
      </w:r>
      <w:proofErr w:type="gramEnd"/>
      <w:r>
        <w:rPr>
          <w:rFonts w:ascii="Times New Roman" w:hAnsi="Times New Roman"/>
          <w:color w:val="000000"/>
          <w:lang w:val="en-US"/>
        </w:rPr>
        <w:t xml:space="preserve"> 120705179</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xml:space="preserve"> NIP. </w:t>
      </w:r>
      <w:r>
        <w:rPr>
          <w:rFonts w:ascii="Times New Roman" w:hAnsi="Times New Roman"/>
        </w:rPr>
        <w:t>121003005</w:t>
      </w:r>
    </w:p>
    <w:p w:rsidR="009E255E" w:rsidRDefault="009E255E">
      <w:pPr>
        <w:autoSpaceDE w:val="0"/>
        <w:spacing w:after="0" w:line="240" w:lineRule="auto"/>
        <w:jc w:val="center"/>
        <w:rPr>
          <w:rFonts w:ascii="Times New Roman" w:hAnsi="Times New Roman"/>
          <w:color w:val="000000"/>
          <w:lang w:val="en-US"/>
        </w:rPr>
      </w:pPr>
    </w:p>
    <w:p w:rsidR="009E255E" w:rsidRDefault="009E255E">
      <w:pPr>
        <w:autoSpaceDE w:val="0"/>
        <w:spacing w:after="0" w:line="240" w:lineRule="auto"/>
        <w:jc w:val="center"/>
        <w:rPr>
          <w:rFonts w:ascii="Times New Roman" w:hAnsi="Times New Roman"/>
          <w:color w:val="000000"/>
        </w:rPr>
      </w:pPr>
      <w:r>
        <w:rPr>
          <w:rFonts w:ascii="Times New Roman" w:hAnsi="Times New Roman"/>
          <w:color w:val="000000"/>
          <w:lang w:val="en-US"/>
        </w:rPr>
        <w:t>Menyetujui,</w:t>
      </w:r>
    </w:p>
    <w:p w:rsidR="009E255E" w:rsidRDefault="009E255E">
      <w:pPr>
        <w:autoSpaceDE w:val="0"/>
        <w:spacing w:after="0" w:line="240" w:lineRule="auto"/>
        <w:jc w:val="center"/>
        <w:rPr>
          <w:rFonts w:ascii="Times New Roman" w:hAnsi="Times New Roman"/>
          <w:color w:val="000000"/>
        </w:rPr>
      </w:pPr>
      <w:r>
        <w:rPr>
          <w:rFonts w:ascii="Times New Roman" w:hAnsi="Times New Roman"/>
          <w:color w:val="000000"/>
        </w:rPr>
        <w:t>Direktur Riset dan Pengabdian Masyarakat</w:t>
      </w:r>
      <w:r>
        <w:rPr>
          <w:rFonts w:ascii="Times New Roman" w:hAnsi="Times New Roman"/>
          <w:color w:val="000000"/>
          <w:lang w:val="en-US"/>
        </w:rPr>
        <w:t>,</w:t>
      </w:r>
    </w:p>
    <w:p w:rsidR="009E255E" w:rsidRDefault="009E255E">
      <w:pPr>
        <w:autoSpaceDE w:val="0"/>
        <w:spacing w:after="0" w:line="240" w:lineRule="auto"/>
        <w:jc w:val="center"/>
        <w:rPr>
          <w:rFonts w:ascii="Times New Roman" w:hAnsi="Times New Roman"/>
          <w:color w:val="000000"/>
        </w:rPr>
      </w:pPr>
    </w:p>
    <w:p w:rsidR="009E255E" w:rsidRDefault="009E255E">
      <w:pPr>
        <w:autoSpaceDE w:val="0"/>
        <w:spacing w:after="0" w:line="240" w:lineRule="auto"/>
        <w:jc w:val="center"/>
        <w:rPr>
          <w:rFonts w:ascii="Times New Roman" w:hAnsi="Times New Roman"/>
          <w:color w:val="C0C0C0"/>
        </w:rPr>
      </w:pPr>
      <w:r>
        <w:rPr>
          <w:rFonts w:ascii="Times New Roman" w:hAnsi="Times New Roman"/>
          <w:color w:val="C0C0C0"/>
          <w:lang w:val="en-US"/>
        </w:rPr>
        <w:t>Tanda tangan</w:t>
      </w:r>
    </w:p>
    <w:p w:rsidR="009E255E" w:rsidRDefault="009E255E">
      <w:pPr>
        <w:autoSpaceDE w:val="0"/>
        <w:spacing w:after="0" w:line="240" w:lineRule="auto"/>
        <w:jc w:val="center"/>
        <w:rPr>
          <w:rFonts w:ascii="Times New Roman" w:hAnsi="Times New Roman"/>
          <w:color w:val="C0C0C0"/>
        </w:rPr>
      </w:pPr>
    </w:p>
    <w:p w:rsidR="009E255E" w:rsidRDefault="009E255E">
      <w:pPr>
        <w:autoSpaceDE w:val="0"/>
        <w:spacing w:after="0" w:line="240" w:lineRule="auto"/>
        <w:jc w:val="center"/>
        <w:rPr>
          <w:rFonts w:ascii="Times New Roman" w:hAnsi="Times New Roman"/>
          <w:color w:val="C0C0C0"/>
        </w:rPr>
      </w:pPr>
    </w:p>
    <w:p w:rsidR="009E255E" w:rsidRDefault="009E255E">
      <w:pPr>
        <w:autoSpaceDE w:val="0"/>
        <w:spacing w:after="0" w:line="240" w:lineRule="auto"/>
        <w:jc w:val="center"/>
        <w:rPr>
          <w:rFonts w:ascii="Times New Roman" w:hAnsi="Times New Roman"/>
          <w:color w:val="C0C0C0"/>
        </w:rPr>
      </w:pPr>
    </w:p>
    <w:p w:rsidR="009E255E" w:rsidRDefault="009E255E">
      <w:pPr>
        <w:autoSpaceDE w:val="0"/>
        <w:spacing w:after="0" w:line="240" w:lineRule="auto"/>
        <w:jc w:val="center"/>
        <w:rPr>
          <w:rFonts w:eastAsia="Times New Roman"/>
          <w:color w:val="000000"/>
        </w:rPr>
      </w:pPr>
      <w:proofErr w:type="gramStart"/>
      <w:r>
        <w:rPr>
          <w:rFonts w:ascii="Times New Roman" w:hAnsi="Times New Roman"/>
          <w:color w:val="000000"/>
          <w:lang w:val="en-US"/>
        </w:rPr>
        <w:t xml:space="preserve">( </w:t>
      </w:r>
      <w:r>
        <w:rPr>
          <w:rFonts w:ascii="Times New Roman" w:hAnsi="Times New Roman"/>
          <w:color w:val="000000"/>
        </w:rPr>
        <w:t>Bachtiar</w:t>
      </w:r>
      <w:proofErr w:type="gramEnd"/>
      <w:r>
        <w:rPr>
          <w:rFonts w:ascii="Times New Roman" w:hAnsi="Times New Roman"/>
          <w:color w:val="000000"/>
        </w:rPr>
        <w:t xml:space="preserve"> Alam, Ph.D.</w:t>
      </w:r>
      <w:r>
        <w:rPr>
          <w:rFonts w:ascii="Times New Roman" w:hAnsi="Times New Roman"/>
          <w:color w:val="000000"/>
          <w:lang w:val="en-US"/>
        </w:rPr>
        <w:t xml:space="preserve"> )</w:t>
      </w:r>
    </w:p>
    <w:p w:rsidR="009E255E" w:rsidRDefault="009E255E">
      <w:pPr>
        <w:pStyle w:val="Style7"/>
        <w:spacing w:line="360" w:lineRule="auto"/>
        <w:ind w:left="2880"/>
        <w:rPr>
          <w:b/>
          <w:color w:val="000000"/>
          <w:sz w:val="24"/>
          <w:szCs w:val="24"/>
          <w:lang w:val="id-ID"/>
        </w:rPr>
      </w:pPr>
      <w:r>
        <w:rPr>
          <w:rFonts w:eastAsia="Times New Roman"/>
          <w:color w:val="000000"/>
        </w:rPr>
        <w:t xml:space="preserve">          </w:t>
      </w:r>
      <w:r>
        <w:rPr>
          <w:color w:val="000000"/>
        </w:rPr>
        <w:t>NIP.195803061986031001</w:t>
      </w:r>
    </w:p>
    <w:p w:rsidR="00854DA9" w:rsidRDefault="00854DA9">
      <w:pPr>
        <w:pStyle w:val="Style7"/>
        <w:spacing w:line="360" w:lineRule="auto"/>
        <w:rPr>
          <w:b/>
          <w:color w:val="000000"/>
          <w:sz w:val="24"/>
          <w:szCs w:val="24"/>
        </w:rPr>
      </w:pPr>
    </w:p>
    <w:p w:rsidR="00854DA9" w:rsidRDefault="00854DA9">
      <w:pPr>
        <w:pStyle w:val="Style7"/>
        <w:spacing w:line="360" w:lineRule="auto"/>
        <w:rPr>
          <w:b/>
          <w:color w:val="000000"/>
          <w:sz w:val="24"/>
          <w:szCs w:val="24"/>
        </w:rPr>
      </w:pPr>
    </w:p>
    <w:p w:rsidR="009E255E" w:rsidRDefault="009E255E" w:rsidP="001F4C00">
      <w:pPr>
        <w:pStyle w:val="Heading1"/>
        <w:jc w:val="center"/>
      </w:pPr>
      <w:bookmarkStart w:id="0" w:name="_Toc448267480"/>
      <w:r>
        <w:lastRenderedPageBreak/>
        <w:t>DAFTAR ISI</w:t>
      </w:r>
      <w:bookmarkEnd w:id="0"/>
    </w:p>
    <w:p w:rsidR="009E255E" w:rsidRDefault="009E255E">
      <w:pPr>
        <w:pStyle w:val="Style7"/>
        <w:spacing w:line="240" w:lineRule="auto"/>
        <w:rPr>
          <w:b/>
          <w:color w:val="000000"/>
          <w:sz w:val="24"/>
          <w:szCs w:val="24"/>
          <w:lang w:val="id-ID"/>
        </w:rPr>
      </w:pPr>
    </w:p>
    <w:p w:rsidR="00C04A36" w:rsidRDefault="000B2802">
      <w:pPr>
        <w:pStyle w:val="TOC1"/>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\u </w:instrText>
      </w:r>
      <w:r>
        <w:fldChar w:fldCharType="separate"/>
      </w:r>
      <w:hyperlink w:anchor="_Toc448267480" w:history="1">
        <w:r w:rsidR="00C04A36" w:rsidRPr="00BC38AF">
          <w:rPr>
            <w:rStyle w:val="Hyperlink"/>
            <w:noProof/>
          </w:rPr>
          <w:t>DAFTAR ISI</w:t>
        </w:r>
        <w:r w:rsidR="00C04A36">
          <w:rPr>
            <w:noProof/>
            <w:webHidden/>
          </w:rPr>
          <w:tab/>
        </w:r>
        <w:r w:rsidR="00C04A36">
          <w:rPr>
            <w:noProof/>
            <w:webHidden/>
          </w:rPr>
          <w:fldChar w:fldCharType="begin"/>
        </w:r>
        <w:r w:rsidR="00C04A36">
          <w:rPr>
            <w:noProof/>
            <w:webHidden/>
          </w:rPr>
          <w:instrText xml:space="preserve"> PAGEREF _Toc448267480 \h </w:instrText>
        </w:r>
        <w:r w:rsidR="00C04A36">
          <w:rPr>
            <w:noProof/>
            <w:webHidden/>
          </w:rPr>
        </w:r>
        <w:r w:rsidR="00C04A36">
          <w:rPr>
            <w:noProof/>
            <w:webHidden/>
          </w:rPr>
          <w:fldChar w:fldCharType="separate"/>
        </w:r>
        <w:r w:rsidR="00C04A36">
          <w:rPr>
            <w:noProof/>
            <w:webHidden/>
          </w:rPr>
          <w:t>3</w:t>
        </w:r>
        <w:r w:rsidR="00C04A36">
          <w:rPr>
            <w:noProof/>
            <w:webHidden/>
          </w:rPr>
          <w:fldChar w:fldCharType="end"/>
        </w:r>
      </w:hyperlink>
    </w:p>
    <w:p w:rsidR="00C04A36" w:rsidRDefault="00C04A36">
      <w:pPr>
        <w:pStyle w:val="TOC1"/>
        <w:rPr>
          <w:rFonts w:asciiTheme="minorHAnsi" w:eastAsiaTheme="minorEastAsia" w:hAnsiTheme="minorHAnsi" w:cstheme="minorBidi"/>
          <w:b w:val="0"/>
          <w:bCs w:val="0"/>
          <w:caps w:val="0"/>
          <w:noProof/>
          <w:sz w:val="22"/>
          <w:szCs w:val="22"/>
          <w:lang w:val="en-US" w:eastAsia="en-US"/>
        </w:rPr>
      </w:pPr>
      <w:hyperlink w:anchor="_Toc448267481" w:history="1">
        <w:r w:rsidRPr="00BC38AF">
          <w:rPr>
            <w:rStyle w:val="Hyperlink"/>
            <w:noProof/>
          </w:rPr>
          <w:t>Ringkasan</w:t>
        </w:r>
        <w:r>
          <w:rPr>
            <w:noProof/>
            <w:webHidden/>
          </w:rPr>
          <w:tab/>
        </w:r>
        <w:r>
          <w:rPr>
            <w:noProof/>
            <w:webHidden/>
          </w:rPr>
          <w:fldChar w:fldCharType="begin"/>
        </w:r>
        <w:r>
          <w:rPr>
            <w:noProof/>
            <w:webHidden/>
          </w:rPr>
          <w:instrText xml:space="preserve"> PAGEREF _Toc448267481 \h </w:instrText>
        </w:r>
        <w:r>
          <w:rPr>
            <w:noProof/>
            <w:webHidden/>
          </w:rPr>
        </w:r>
        <w:r>
          <w:rPr>
            <w:noProof/>
            <w:webHidden/>
          </w:rPr>
          <w:fldChar w:fldCharType="separate"/>
        </w:r>
        <w:r>
          <w:rPr>
            <w:noProof/>
            <w:webHidden/>
          </w:rPr>
          <w:t>4</w:t>
        </w:r>
        <w:r>
          <w:rPr>
            <w:noProof/>
            <w:webHidden/>
          </w:rPr>
          <w:fldChar w:fldCharType="end"/>
        </w:r>
      </w:hyperlink>
    </w:p>
    <w:p w:rsidR="00C04A36" w:rsidRDefault="00C04A36">
      <w:pPr>
        <w:pStyle w:val="TOC1"/>
        <w:rPr>
          <w:rFonts w:asciiTheme="minorHAnsi" w:eastAsiaTheme="minorEastAsia" w:hAnsiTheme="minorHAnsi" w:cstheme="minorBidi"/>
          <w:b w:val="0"/>
          <w:bCs w:val="0"/>
          <w:caps w:val="0"/>
          <w:noProof/>
          <w:sz w:val="22"/>
          <w:szCs w:val="22"/>
          <w:lang w:val="en-US" w:eastAsia="en-US"/>
        </w:rPr>
      </w:pPr>
      <w:hyperlink w:anchor="_Toc448267482" w:history="1">
        <w:r w:rsidRPr="00BC38AF">
          <w:rPr>
            <w:rStyle w:val="Hyperlink"/>
            <w:noProof/>
          </w:rPr>
          <w:t>BAB 1. PENDAHULUAN</w:t>
        </w:r>
        <w:r>
          <w:rPr>
            <w:noProof/>
            <w:webHidden/>
          </w:rPr>
          <w:tab/>
        </w:r>
        <w:r>
          <w:rPr>
            <w:noProof/>
            <w:webHidden/>
          </w:rPr>
          <w:fldChar w:fldCharType="begin"/>
        </w:r>
        <w:r>
          <w:rPr>
            <w:noProof/>
            <w:webHidden/>
          </w:rPr>
          <w:instrText xml:space="preserve"> PAGEREF _Toc448267482 \h </w:instrText>
        </w:r>
        <w:r>
          <w:rPr>
            <w:noProof/>
            <w:webHidden/>
          </w:rPr>
        </w:r>
        <w:r>
          <w:rPr>
            <w:noProof/>
            <w:webHidden/>
          </w:rPr>
          <w:fldChar w:fldCharType="separate"/>
        </w:r>
        <w:r>
          <w:rPr>
            <w:noProof/>
            <w:webHidden/>
          </w:rPr>
          <w:t>5</w:t>
        </w:r>
        <w:r>
          <w:rPr>
            <w:noProof/>
            <w:webHidden/>
          </w:rPr>
          <w:fldChar w:fldCharType="end"/>
        </w:r>
      </w:hyperlink>
    </w:p>
    <w:p w:rsidR="00C04A36" w:rsidRDefault="00C04A36">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83" w:history="1">
        <w:r w:rsidRPr="00BC38AF">
          <w:rPr>
            <w:rStyle w:val="Hyperlink"/>
            <w:noProof/>
            <w:lang w:val="en-US"/>
          </w:rPr>
          <w:t>1.1 Latar Belakang</w:t>
        </w:r>
        <w:r>
          <w:rPr>
            <w:noProof/>
            <w:webHidden/>
          </w:rPr>
          <w:tab/>
        </w:r>
        <w:r>
          <w:rPr>
            <w:noProof/>
            <w:webHidden/>
          </w:rPr>
          <w:fldChar w:fldCharType="begin"/>
        </w:r>
        <w:r>
          <w:rPr>
            <w:noProof/>
            <w:webHidden/>
          </w:rPr>
          <w:instrText xml:space="preserve"> PAGEREF _Toc448267483 \h </w:instrText>
        </w:r>
        <w:r>
          <w:rPr>
            <w:noProof/>
            <w:webHidden/>
          </w:rPr>
        </w:r>
        <w:r>
          <w:rPr>
            <w:noProof/>
            <w:webHidden/>
          </w:rPr>
          <w:fldChar w:fldCharType="separate"/>
        </w:r>
        <w:r>
          <w:rPr>
            <w:noProof/>
            <w:webHidden/>
          </w:rPr>
          <w:t>5</w:t>
        </w:r>
        <w:r>
          <w:rPr>
            <w:noProof/>
            <w:webHidden/>
          </w:rPr>
          <w:fldChar w:fldCharType="end"/>
        </w:r>
      </w:hyperlink>
    </w:p>
    <w:p w:rsidR="00C04A36" w:rsidRDefault="00C04A36">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84" w:history="1">
        <w:r w:rsidRPr="00BC38AF">
          <w:rPr>
            <w:rStyle w:val="Hyperlink"/>
            <w:noProof/>
            <w:lang w:val="en-US" w:eastAsia="id-ID"/>
          </w:rPr>
          <w:t>1.2 Tujuan Riset</w:t>
        </w:r>
        <w:r>
          <w:rPr>
            <w:noProof/>
            <w:webHidden/>
          </w:rPr>
          <w:tab/>
        </w:r>
        <w:r>
          <w:rPr>
            <w:noProof/>
            <w:webHidden/>
          </w:rPr>
          <w:fldChar w:fldCharType="begin"/>
        </w:r>
        <w:r>
          <w:rPr>
            <w:noProof/>
            <w:webHidden/>
          </w:rPr>
          <w:instrText xml:space="preserve"> PAGEREF _Toc448267484 \h </w:instrText>
        </w:r>
        <w:r>
          <w:rPr>
            <w:noProof/>
            <w:webHidden/>
          </w:rPr>
        </w:r>
        <w:r>
          <w:rPr>
            <w:noProof/>
            <w:webHidden/>
          </w:rPr>
          <w:fldChar w:fldCharType="separate"/>
        </w:r>
        <w:r>
          <w:rPr>
            <w:noProof/>
            <w:webHidden/>
          </w:rPr>
          <w:t>6</w:t>
        </w:r>
        <w:r>
          <w:rPr>
            <w:noProof/>
            <w:webHidden/>
          </w:rPr>
          <w:fldChar w:fldCharType="end"/>
        </w:r>
      </w:hyperlink>
    </w:p>
    <w:p w:rsidR="00C04A36" w:rsidRDefault="00C04A36">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85" w:history="1">
        <w:r w:rsidRPr="00BC38AF">
          <w:rPr>
            <w:rStyle w:val="Hyperlink"/>
            <w:noProof/>
            <w:lang w:val="en-US" w:eastAsia="id-ID"/>
          </w:rPr>
          <w:t>1.3 Urgensi (Keutamaan) Riset</w:t>
        </w:r>
        <w:r>
          <w:rPr>
            <w:noProof/>
            <w:webHidden/>
          </w:rPr>
          <w:tab/>
        </w:r>
        <w:r>
          <w:rPr>
            <w:noProof/>
            <w:webHidden/>
          </w:rPr>
          <w:fldChar w:fldCharType="begin"/>
        </w:r>
        <w:r>
          <w:rPr>
            <w:noProof/>
            <w:webHidden/>
          </w:rPr>
          <w:instrText xml:space="preserve"> PAGEREF _Toc448267485 \h </w:instrText>
        </w:r>
        <w:r>
          <w:rPr>
            <w:noProof/>
            <w:webHidden/>
          </w:rPr>
        </w:r>
        <w:r>
          <w:rPr>
            <w:noProof/>
            <w:webHidden/>
          </w:rPr>
          <w:fldChar w:fldCharType="separate"/>
        </w:r>
        <w:r>
          <w:rPr>
            <w:noProof/>
            <w:webHidden/>
          </w:rPr>
          <w:t>6</w:t>
        </w:r>
        <w:r>
          <w:rPr>
            <w:noProof/>
            <w:webHidden/>
          </w:rPr>
          <w:fldChar w:fldCharType="end"/>
        </w:r>
      </w:hyperlink>
    </w:p>
    <w:p w:rsidR="00C04A36" w:rsidRDefault="00C04A36">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86" w:history="1">
        <w:r w:rsidRPr="00BC38AF">
          <w:rPr>
            <w:rStyle w:val="Hyperlink"/>
            <w:noProof/>
            <w:lang w:val="en-US" w:eastAsia="id-ID"/>
          </w:rPr>
          <w:t>1.4 Indikator Capaian</w:t>
        </w:r>
        <w:r>
          <w:rPr>
            <w:noProof/>
            <w:webHidden/>
          </w:rPr>
          <w:tab/>
        </w:r>
        <w:r>
          <w:rPr>
            <w:noProof/>
            <w:webHidden/>
          </w:rPr>
          <w:fldChar w:fldCharType="begin"/>
        </w:r>
        <w:r>
          <w:rPr>
            <w:noProof/>
            <w:webHidden/>
          </w:rPr>
          <w:instrText xml:space="preserve"> PAGEREF _Toc448267486 \h </w:instrText>
        </w:r>
        <w:r>
          <w:rPr>
            <w:noProof/>
            <w:webHidden/>
          </w:rPr>
        </w:r>
        <w:r>
          <w:rPr>
            <w:noProof/>
            <w:webHidden/>
          </w:rPr>
          <w:fldChar w:fldCharType="separate"/>
        </w:r>
        <w:r>
          <w:rPr>
            <w:noProof/>
            <w:webHidden/>
          </w:rPr>
          <w:t>6</w:t>
        </w:r>
        <w:r>
          <w:rPr>
            <w:noProof/>
            <w:webHidden/>
          </w:rPr>
          <w:fldChar w:fldCharType="end"/>
        </w:r>
      </w:hyperlink>
    </w:p>
    <w:p w:rsidR="00C04A36" w:rsidRDefault="00C04A36">
      <w:pPr>
        <w:pStyle w:val="TOC1"/>
        <w:rPr>
          <w:rFonts w:asciiTheme="minorHAnsi" w:eastAsiaTheme="minorEastAsia" w:hAnsiTheme="minorHAnsi" w:cstheme="minorBidi"/>
          <w:b w:val="0"/>
          <w:bCs w:val="0"/>
          <w:caps w:val="0"/>
          <w:noProof/>
          <w:sz w:val="22"/>
          <w:szCs w:val="22"/>
          <w:lang w:val="en-US" w:eastAsia="en-US"/>
        </w:rPr>
      </w:pPr>
      <w:hyperlink w:anchor="_Toc448267487" w:history="1">
        <w:r w:rsidRPr="00BC38AF">
          <w:rPr>
            <w:rStyle w:val="Hyperlink"/>
            <w:noProof/>
          </w:rPr>
          <w:t>BAB 2. TINJAUAN PUSTAKA</w:t>
        </w:r>
        <w:r>
          <w:rPr>
            <w:noProof/>
            <w:webHidden/>
          </w:rPr>
          <w:tab/>
        </w:r>
        <w:r>
          <w:rPr>
            <w:noProof/>
            <w:webHidden/>
          </w:rPr>
          <w:fldChar w:fldCharType="begin"/>
        </w:r>
        <w:r>
          <w:rPr>
            <w:noProof/>
            <w:webHidden/>
          </w:rPr>
          <w:instrText xml:space="preserve"> PAGEREF _Toc448267487 \h </w:instrText>
        </w:r>
        <w:r>
          <w:rPr>
            <w:noProof/>
            <w:webHidden/>
          </w:rPr>
        </w:r>
        <w:r>
          <w:rPr>
            <w:noProof/>
            <w:webHidden/>
          </w:rPr>
          <w:fldChar w:fldCharType="separate"/>
        </w:r>
        <w:r>
          <w:rPr>
            <w:noProof/>
            <w:webHidden/>
          </w:rPr>
          <w:t>8</w:t>
        </w:r>
        <w:r>
          <w:rPr>
            <w:noProof/>
            <w:webHidden/>
          </w:rPr>
          <w:fldChar w:fldCharType="end"/>
        </w:r>
      </w:hyperlink>
    </w:p>
    <w:p w:rsidR="00C04A36" w:rsidRDefault="00C04A36">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88" w:history="1">
        <w:r w:rsidRPr="00BC38AF">
          <w:rPr>
            <w:rStyle w:val="Hyperlink"/>
            <w:noProof/>
            <w:lang w:val="en-US" w:eastAsia="id-ID"/>
          </w:rPr>
          <w:t>2.1 State of the art</w:t>
        </w:r>
        <w:r>
          <w:rPr>
            <w:noProof/>
            <w:webHidden/>
          </w:rPr>
          <w:tab/>
        </w:r>
        <w:r>
          <w:rPr>
            <w:noProof/>
            <w:webHidden/>
          </w:rPr>
          <w:fldChar w:fldCharType="begin"/>
        </w:r>
        <w:r>
          <w:rPr>
            <w:noProof/>
            <w:webHidden/>
          </w:rPr>
          <w:instrText xml:space="preserve"> PAGEREF _Toc448267488 \h </w:instrText>
        </w:r>
        <w:r>
          <w:rPr>
            <w:noProof/>
            <w:webHidden/>
          </w:rPr>
        </w:r>
        <w:r>
          <w:rPr>
            <w:noProof/>
            <w:webHidden/>
          </w:rPr>
          <w:fldChar w:fldCharType="separate"/>
        </w:r>
        <w:r>
          <w:rPr>
            <w:noProof/>
            <w:webHidden/>
          </w:rPr>
          <w:t>8</w:t>
        </w:r>
        <w:r>
          <w:rPr>
            <w:noProof/>
            <w:webHidden/>
          </w:rPr>
          <w:fldChar w:fldCharType="end"/>
        </w:r>
      </w:hyperlink>
    </w:p>
    <w:p w:rsidR="00C04A36" w:rsidRDefault="00C04A36">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89" w:history="1">
        <w:r w:rsidRPr="00BC38AF">
          <w:rPr>
            <w:rStyle w:val="Hyperlink"/>
            <w:noProof/>
            <w:lang w:eastAsia="id-ID"/>
          </w:rPr>
          <w:t xml:space="preserve">2.2. </w:t>
        </w:r>
        <w:r w:rsidRPr="00BC38AF">
          <w:rPr>
            <w:rStyle w:val="Hyperlink"/>
            <w:noProof/>
            <w:lang w:val="en-US" w:eastAsia="id-ID"/>
          </w:rPr>
          <w:t>Convolution Neural Network</w:t>
        </w:r>
        <w:r>
          <w:rPr>
            <w:noProof/>
            <w:webHidden/>
          </w:rPr>
          <w:tab/>
        </w:r>
        <w:r>
          <w:rPr>
            <w:noProof/>
            <w:webHidden/>
          </w:rPr>
          <w:fldChar w:fldCharType="begin"/>
        </w:r>
        <w:r>
          <w:rPr>
            <w:noProof/>
            <w:webHidden/>
          </w:rPr>
          <w:instrText xml:space="preserve"> PAGEREF _Toc448267489 \h </w:instrText>
        </w:r>
        <w:r>
          <w:rPr>
            <w:noProof/>
            <w:webHidden/>
          </w:rPr>
        </w:r>
        <w:r>
          <w:rPr>
            <w:noProof/>
            <w:webHidden/>
          </w:rPr>
          <w:fldChar w:fldCharType="separate"/>
        </w:r>
        <w:r>
          <w:rPr>
            <w:noProof/>
            <w:webHidden/>
          </w:rPr>
          <w:t>9</w:t>
        </w:r>
        <w:r>
          <w:rPr>
            <w:noProof/>
            <w:webHidden/>
          </w:rPr>
          <w:fldChar w:fldCharType="end"/>
        </w:r>
      </w:hyperlink>
    </w:p>
    <w:p w:rsidR="00C04A36" w:rsidRDefault="00C04A36">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490" w:history="1">
        <w:r w:rsidRPr="00BC38AF">
          <w:rPr>
            <w:rStyle w:val="Hyperlink"/>
            <w:noProof/>
            <w:lang w:val="en-US"/>
          </w:rPr>
          <w:t>2.2.1 Convolutional Layer</w:t>
        </w:r>
        <w:r>
          <w:rPr>
            <w:noProof/>
            <w:webHidden/>
          </w:rPr>
          <w:tab/>
        </w:r>
        <w:r>
          <w:rPr>
            <w:noProof/>
            <w:webHidden/>
          </w:rPr>
          <w:fldChar w:fldCharType="begin"/>
        </w:r>
        <w:r>
          <w:rPr>
            <w:noProof/>
            <w:webHidden/>
          </w:rPr>
          <w:instrText xml:space="preserve"> PAGEREF _Toc448267490 \h </w:instrText>
        </w:r>
        <w:r>
          <w:rPr>
            <w:noProof/>
            <w:webHidden/>
          </w:rPr>
        </w:r>
        <w:r>
          <w:rPr>
            <w:noProof/>
            <w:webHidden/>
          </w:rPr>
          <w:fldChar w:fldCharType="separate"/>
        </w:r>
        <w:r>
          <w:rPr>
            <w:noProof/>
            <w:webHidden/>
          </w:rPr>
          <w:t>9</w:t>
        </w:r>
        <w:r>
          <w:rPr>
            <w:noProof/>
            <w:webHidden/>
          </w:rPr>
          <w:fldChar w:fldCharType="end"/>
        </w:r>
      </w:hyperlink>
    </w:p>
    <w:p w:rsidR="00C04A36" w:rsidRDefault="00C04A36">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91" w:history="1">
        <w:r w:rsidRPr="00BC38AF">
          <w:rPr>
            <w:rStyle w:val="Hyperlink"/>
            <w:noProof/>
            <w:lang w:val="en-US" w:eastAsia="id-ID"/>
          </w:rPr>
          <w:t>2.3 Kain Khas Indonesia</w:t>
        </w:r>
        <w:r>
          <w:rPr>
            <w:noProof/>
            <w:webHidden/>
          </w:rPr>
          <w:tab/>
        </w:r>
        <w:r>
          <w:rPr>
            <w:noProof/>
            <w:webHidden/>
          </w:rPr>
          <w:fldChar w:fldCharType="begin"/>
        </w:r>
        <w:r>
          <w:rPr>
            <w:noProof/>
            <w:webHidden/>
          </w:rPr>
          <w:instrText xml:space="preserve"> PAGEREF _Toc448267491 \h </w:instrText>
        </w:r>
        <w:r>
          <w:rPr>
            <w:noProof/>
            <w:webHidden/>
          </w:rPr>
        </w:r>
        <w:r>
          <w:rPr>
            <w:noProof/>
            <w:webHidden/>
          </w:rPr>
          <w:fldChar w:fldCharType="separate"/>
        </w:r>
        <w:r>
          <w:rPr>
            <w:noProof/>
            <w:webHidden/>
          </w:rPr>
          <w:t>9</w:t>
        </w:r>
        <w:r>
          <w:rPr>
            <w:noProof/>
            <w:webHidden/>
          </w:rPr>
          <w:fldChar w:fldCharType="end"/>
        </w:r>
      </w:hyperlink>
    </w:p>
    <w:p w:rsidR="00C04A36" w:rsidRDefault="00C04A36">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92" w:history="1">
        <w:r w:rsidRPr="00BC38AF">
          <w:rPr>
            <w:rStyle w:val="Hyperlink"/>
            <w:noProof/>
            <w:lang w:val="en-US" w:eastAsia="id-ID"/>
          </w:rPr>
          <w:t>2.3 Metode Convolution Neural Network untuk deteksi batik</w:t>
        </w:r>
        <w:r>
          <w:rPr>
            <w:noProof/>
            <w:webHidden/>
          </w:rPr>
          <w:tab/>
        </w:r>
        <w:r>
          <w:rPr>
            <w:noProof/>
            <w:webHidden/>
          </w:rPr>
          <w:fldChar w:fldCharType="begin"/>
        </w:r>
        <w:r>
          <w:rPr>
            <w:noProof/>
            <w:webHidden/>
          </w:rPr>
          <w:instrText xml:space="preserve"> PAGEREF _Toc448267492 \h </w:instrText>
        </w:r>
        <w:r>
          <w:rPr>
            <w:noProof/>
            <w:webHidden/>
          </w:rPr>
        </w:r>
        <w:r>
          <w:rPr>
            <w:noProof/>
            <w:webHidden/>
          </w:rPr>
          <w:fldChar w:fldCharType="separate"/>
        </w:r>
        <w:r>
          <w:rPr>
            <w:noProof/>
            <w:webHidden/>
          </w:rPr>
          <w:t>9</w:t>
        </w:r>
        <w:r>
          <w:rPr>
            <w:noProof/>
            <w:webHidden/>
          </w:rPr>
          <w:fldChar w:fldCharType="end"/>
        </w:r>
      </w:hyperlink>
    </w:p>
    <w:p w:rsidR="00C04A36" w:rsidRDefault="00C04A36">
      <w:pPr>
        <w:pStyle w:val="TOC1"/>
        <w:rPr>
          <w:rFonts w:asciiTheme="minorHAnsi" w:eastAsiaTheme="minorEastAsia" w:hAnsiTheme="minorHAnsi" w:cstheme="minorBidi"/>
          <w:b w:val="0"/>
          <w:bCs w:val="0"/>
          <w:caps w:val="0"/>
          <w:noProof/>
          <w:sz w:val="22"/>
          <w:szCs w:val="22"/>
          <w:lang w:val="en-US" w:eastAsia="en-US"/>
        </w:rPr>
      </w:pPr>
      <w:hyperlink w:anchor="_Toc448267493" w:history="1">
        <w:r w:rsidRPr="00BC38AF">
          <w:rPr>
            <w:rStyle w:val="Hyperlink"/>
            <w:noProof/>
          </w:rPr>
          <w:t>BAB 3. METODOLOGI PENELITIAN</w:t>
        </w:r>
        <w:r>
          <w:rPr>
            <w:noProof/>
            <w:webHidden/>
          </w:rPr>
          <w:tab/>
        </w:r>
        <w:r>
          <w:rPr>
            <w:noProof/>
            <w:webHidden/>
          </w:rPr>
          <w:fldChar w:fldCharType="begin"/>
        </w:r>
        <w:r>
          <w:rPr>
            <w:noProof/>
            <w:webHidden/>
          </w:rPr>
          <w:instrText xml:space="preserve"> PAGEREF _Toc448267493 \h </w:instrText>
        </w:r>
        <w:r>
          <w:rPr>
            <w:noProof/>
            <w:webHidden/>
          </w:rPr>
        </w:r>
        <w:r>
          <w:rPr>
            <w:noProof/>
            <w:webHidden/>
          </w:rPr>
          <w:fldChar w:fldCharType="separate"/>
        </w:r>
        <w:r>
          <w:rPr>
            <w:noProof/>
            <w:webHidden/>
          </w:rPr>
          <w:t>11</w:t>
        </w:r>
        <w:r>
          <w:rPr>
            <w:noProof/>
            <w:webHidden/>
          </w:rPr>
          <w:fldChar w:fldCharType="end"/>
        </w:r>
      </w:hyperlink>
    </w:p>
    <w:p w:rsidR="00C04A36" w:rsidRDefault="00C04A36">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94" w:history="1">
        <w:r w:rsidRPr="00BC38AF">
          <w:rPr>
            <w:rStyle w:val="Hyperlink"/>
            <w:noProof/>
            <w:lang w:val="en-US"/>
          </w:rPr>
          <w:t>3.1 Kerangka kerja penelitian</w:t>
        </w:r>
        <w:r>
          <w:rPr>
            <w:noProof/>
            <w:webHidden/>
          </w:rPr>
          <w:tab/>
        </w:r>
        <w:r>
          <w:rPr>
            <w:noProof/>
            <w:webHidden/>
          </w:rPr>
          <w:fldChar w:fldCharType="begin"/>
        </w:r>
        <w:r>
          <w:rPr>
            <w:noProof/>
            <w:webHidden/>
          </w:rPr>
          <w:instrText xml:space="preserve"> PAGEREF _Toc448267494 \h </w:instrText>
        </w:r>
        <w:r>
          <w:rPr>
            <w:noProof/>
            <w:webHidden/>
          </w:rPr>
        </w:r>
        <w:r>
          <w:rPr>
            <w:noProof/>
            <w:webHidden/>
          </w:rPr>
          <w:fldChar w:fldCharType="separate"/>
        </w:r>
        <w:r>
          <w:rPr>
            <w:noProof/>
            <w:webHidden/>
          </w:rPr>
          <w:t>11</w:t>
        </w:r>
        <w:r>
          <w:rPr>
            <w:noProof/>
            <w:webHidden/>
          </w:rPr>
          <w:fldChar w:fldCharType="end"/>
        </w:r>
      </w:hyperlink>
    </w:p>
    <w:p w:rsidR="00C04A36" w:rsidRDefault="00C04A36">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495" w:history="1">
        <w:r w:rsidRPr="00BC38AF">
          <w:rPr>
            <w:rStyle w:val="Hyperlink"/>
            <w:noProof/>
            <w:lang w:val="en-US"/>
          </w:rPr>
          <w:t>3.1.1 Skema Penelitian Tahun Pertama</w:t>
        </w:r>
        <w:r>
          <w:rPr>
            <w:noProof/>
            <w:webHidden/>
          </w:rPr>
          <w:tab/>
        </w:r>
        <w:r>
          <w:rPr>
            <w:noProof/>
            <w:webHidden/>
          </w:rPr>
          <w:fldChar w:fldCharType="begin"/>
        </w:r>
        <w:r>
          <w:rPr>
            <w:noProof/>
            <w:webHidden/>
          </w:rPr>
          <w:instrText xml:space="preserve"> PAGEREF _Toc448267495 \h </w:instrText>
        </w:r>
        <w:r>
          <w:rPr>
            <w:noProof/>
            <w:webHidden/>
          </w:rPr>
        </w:r>
        <w:r>
          <w:rPr>
            <w:noProof/>
            <w:webHidden/>
          </w:rPr>
          <w:fldChar w:fldCharType="separate"/>
        </w:r>
        <w:r>
          <w:rPr>
            <w:noProof/>
            <w:webHidden/>
          </w:rPr>
          <w:t>11</w:t>
        </w:r>
        <w:r>
          <w:rPr>
            <w:noProof/>
            <w:webHidden/>
          </w:rPr>
          <w:fldChar w:fldCharType="end"/>
        </w:r>
      </w:hyperlink>
    </w:p>
    <w:p w:rsidR="00C04A36" w:rsidRDefault="00C04A36">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496" w:history="1">
        <w:r w:rsidRPr="00BC38AF">
          <w:rPr>
            <w:rStyle w:val="Hyperlink"/>
            <w:noProof/>
            <w:lang w:val="en-US"/>
          </w:rPr>
          <w:t>3.1.2 Skema Penelitian Tahun Kedua</w:t>
        </w:r>
        <w:r>
          <w:rPr>
            <w:noProof/>
            <w:webHidden/>
          </w:rPr>
          <w:tab/>
        </w:r>
        <w:r>
          <w:rPr>
            <w:noProof/>
            <w:webHidden/>
          </w:rPr>
          <w:fldChar w:fldCharType="begin"/>
        </w:r>
        <w:r>
          <w:rPr>
            <w:noProof/>
            <w:webHidden/>
          </w:rPr>
          <w:instrText xml:space="preserve"> PAGEREF _Toc448267496 \h </w:instrText>
        </w:r>
        <w:r>
          <w:rPr>
            <w:noProof/>
            <w:webHidden/>
          </w:rPr>
        </w:r>
        <w:r>
          <w:rPr>
            <w:noProof/>
            <w:webHidden/>
          </w:rPr>
          <w:fldChar w:fldCharType="separate"/>
        </w:r>
        <w:r>
          <w:rPr>
            <w:noProof/>
            <w:webHidden/>
          </w:rPr>
          <w:t>11</w:t>
        </w:r>
        <w:r>
          <w:rPr>
            <w:noProof/>
            <w:webHidden/>
          </w:rPr>
          <w:fldChar w:fldCharType="end"/>
        </w:r>
      </w:hyperlink>
    </w:p>
    <w:p w:rsidR="00C04A36" w:rsidRDefault="00C04A36">
      <w:pPr>
        <w:pStyle w:val="TOC1"/>
        <w:rPr>
          <w:rFonts w:asciiTheme="minorHAnsi" w:eastAsiaTheme="minorEastAsia" w:hAnsiTheme="minorHAnsi" w:cstheme="minorBidi"/>
          <w:b w:val="0"/>
          <w:bCs w:val="0"/>
          <w:caps w:val="0"/>
          <w:noProof/>
          <w:sz w:val="22"/>
          <w:szCs w:val="22"/>
          <w:lang w:val="en-US" w:eastAsia="en-US"/>
        </w:rPr>
      </w:pPr>
      <w:hyperlink w:anchor="_Toc448267497" w:history="1">
        <w:r w:rsidRPr="00BC38AF">
          <w:rPr>
            <w:rStyle w:val="Hyperlink"/>
            <w:rFonts w:eastAsia="MS Mincho"/>
            <w:noProof/>
            <w:lang w:eastAsia="ja-JP"/>
          </w:rPr>
          <w:t>BAB 4. JADWAL &amp; RAB PENELITIAN</w:t>
        </w:r>
        <w:r>
          <w:rPr>
            <w:noProof/>
            <w:webHidden/>
          </w:rPr>
          <w:tab/>
        </w:r>
        <w:r>
          <w:rPr>
            <w:noProof/>
            <w:webHidden/>
          </w:rPr>
          <w:fldChar w:fldCharType="begin"/>
        </w:r>
        <w:r>
          <w:rPr>
            <w:noProof/>
            <w:webHidden/>
          </w:rPr>
          <w:instrText xml:space="preserve"> PAGEREF _Toc448267497 \h </w:instrText>
        </w:r>
        <w:r>
          <w:rPr>
            <w:noProof/>
            <w:webHidden/>
          </w:rPr>
        </w:r>
        <w:r>
          <w:rPr>
            <w:noProof/>
            <w:webHidden/>
          </w:rPr>
          <w:fldChar w:fldCharType="separate"/>
        </w:r>
        <w:r>
          <w:rPr>
            <w:noProof/>
            <w:webHidden/>
          </w:rPr>
          <w:t>12</w:t>
        </w:r>
        <w:r>
          <w:rPr>
            <w:noProof/>
            <w:webHidden/>
          </w:rPr>
          <w:fldChar w:fldCharType="end"/>
        </w:r>
      </w:hyperlink>
    </w:p>
    <w:p w:rsidR="00C04A36" w:rsidRDefault="00C04A36">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98" w:history="1">
        <w:r w:rsidRPr="00BC38AF">
          <w:rPr>
            <w:rStyle w:val="Hyperlink"/>
            <w:rFonts w:eastAsia="MS Mincho"/>
            <w:noProof/>
            <w:lang w:eastAsia="id-ID"/>
          </w:rPr>
          <w:t xml:space="preserve">4.1. </w:t>
        </w:r>
        <w:r w:rsidRPr="00BC38AF">
          <w:rPr>
            <w:rStyle w:val="Hyperlink"/>
            <w:rFonts w:eastAsia="MS Mincho"/>
            <w:noProof/>
            <w:lang w:val="en-US" w:eastAsia="id-ID"/>
          </w:rPr>
          <w:t>Anggaran Biaya</w:t>
        </w:r>
        <w:r>
          <w:rPr>
            <w:noProof/>
            <w:webHidden/>
          </w:rPr>
          <w:tab/>
        </w:r>
        <w:r>
          <w:rPr>
            <w:noProof/>
            <w:webHidden/>
          </w:rPr>
          <w:fldChar w:fldCharType="begin"/>
        </w:r>
        <w:r>
          <w:rPr>
            <w:noProof/>
            <w:webHidden/>
          </w:rPr>
          <w:instrText xml:space="preserve"> PAGEREF _Toc448267498 \h </w:instrText>
        </w:r>
        <w:r>
          <w:rPr>
            <w:noProof/>
            <w:webHidden/>
          </w:rPr>
        </w:r>
        <w:r>
          <w:rPr>
            <w:noProof/>
            <w:webHidden/>
          </w:rPr>
          <w:fldChar w:fldCharType="separate"/>
        </w:r>
        <w:r>
          <w:rPr>
            <w:noProof/>
            <w:webHidden/>
          </w:rPr>
          <w:t>12</w:t>
        </w:r>
        <w:r>
          <w:rPr>
            <w:noProof/>
            <w:webHidden/>
          </w:rPr>
          <w:fldChar w:fldCharType="end"/>
        </w:r>
      </w:hyperlink>
    </w:p>
    <w:p w:rsidR="00C04A36" w:rsidRDefault="00C04A36">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99" w:history="1">
        <w:r w:rsidRPr="00BC38AF">
          <w:rPr>
            <w:rStyle w:val="Hyperlink"/>
            <w:rFonts w:eastAsia="MS Mincho"/>
            <w:noProof/>
            <w:lang w:eastAsia="ja-JP"/>
          </w:rPr>
          <w:t xml:space="preserve">4.2. </w:t>
        </w:r>
        <w:r w:rsidRPr="00BC38AF">
          <w:rPr>
            <w:rStyle w:val="Hyperlink"/>
            <w:rFonts w:eastAsia="MS Mincho"/>
            <w:noProof/>
            <w:lang w:val="en-US" w:eastAsia="ja-JP"/>
          </w:rPr>
          <w:t>Jadwal Penelitian</w:t>
        </w:r>
        <w:r>
          <w:rPr>
            <w:noProof/>
            <w:webHidden/>
          </w:rPr>
          <w:tab/>
        </w:r>
        <w:r>
          <w:rPr>
            <w:noProof/>
            <w:webHidden/>
          </w:rPr>
          <w:fldChar w:fldCharType="begin"/>
        </w:r>
        <w:r>
          <w:rPr>
            <w:noProof/>
            <w:webHidden/>
          </w:rPr>
          <w:instrText xml:space="preserve"> PAGEREF _Toc448267499 \h </w:instrText>
        </w:r>
        <w:r>
          <w:rPr>
            <w:noProof/>
            <w:webHidden/>
          </w:rPr>
        </w:r>
        <w:r>
          <w:rPr>
            <w:noProof/>
            <w:webHidden/>
          </w:rPr>
          <w:fldChar w:fldCharType="separate"/>
        </w:r>
        <w:r>
          <w:rPr>
            <w:noProof/>
            <w:webHidden/>
          </w:rPr>
          <w:t>12</w:t>
        </w:r>
        <w:r>
          <w:rPr>
            <w:noProof/>
            <w:webHidden/>
          </w:rPr>
          <w:fldChar w:fldCharType="end"/>
        </w:r>
      </w:hyperlink>
    </w:p>
    <w:p w:rsidR="00C04A36" w:rsidRDefault="00C04A36">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500" w:history="1">
        <w:r w:rsidRPr="00BC38AF">
          <w:rPr>
            <w:rStyle w:val="Hyperlink"/>
            <w:rFonts w:eastAsia="MS Mincho"/>
            <w:noProof/>
            <w:lang w:val="en-US" w:eastAsia="ja-JP"/>
          </w:rPr>
          <w:t>Jadwal pada tahun 2016</w:t>
        </w:r>
        <w:r>
          <w:rPr>
            <w:noProof/>
            <w:webHidden/>
          </w:rPr>
          <w:tab/>
        </w:r>
        <w:r>
          <w:rPr>
            <w:noProof/>
            <w:webHidden/>
          </w:rPr>
          <w:fldChar w:fldCharType="begin"/>
        </w:r>
        <w:r>
          <w:rPr>
            <w:noProof/>
            <w:webHidden/>
          </w:rPr>
          <w:instrText xml:space="preserve"> PAGEREF _Toc448267500 \h </w:instrText>
        </w:r>
        <w:r>
          <w:rPr>
            <w:noProof/>
            <w:webHidden/>
          </w:rPr>
        </w:r>
        <w:r>
          <w:rPr>
            <w:noProof/>
            <w:webHidden/>
          </w:rPr>
          <w:fldChar w:fldCharType="separate"/>
        </w:r>
        <w:r>
          <w:rPr>
            <w:noProof/>
            <w:webHidden/>
          </w:rPr>
          <w:t>12</w:t>
        </w:r>
        <w:r>
          <w:rPr>
            <w:noProof/>
            <w:webHidden/>
          </w:rPr>
          <w:fldChar w:fldCharType="end"/>
        </w:r>
      </w:hyperlink>
    </w:p>
    <w:p w:rsidR="00C04A36" w:rsidRDefault="00C04A36">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501" w:history="1">
        <w:r w:rsidRPr="00BC38AF">
          <w:rPr>
            <w:rStyle w:val="Hyperlink"/>
            <w:rFonts w:eastAsia="MS Mincho"/>
            <w:noProof/>
            <w:lang w:val="en-US" w:eastAsia="ja-JP"/>
          </w:rPr>
          <w:t>Jadwal pada tahun 2017</w:t>
        </w:r>
        <w:r>
          <w:rPr>
            <w:noProof/>
            <w:webHidden/>
          </w:rPr>
          <w:tab/>
        </w:r>
        <w:r>
          <w:rPr>
            <w:noProof/>
            <w:webHidden/>
          </w:rPr>
          <w:fldChar w:fldCharType="begin"/>
        </w:r>
        <w:r>
          <w:rPr>
            <w:noProof/>
            <w:webHidden/>
          </w:rPr>
          <w:instrText xml:space="preserve"> PAGEREF _Toc448267501 \h </w:instrText>
        </w:r>
        <w:r>
          <w:rPr>
            <w:noProof/>
            <w:webHidden/>
          </w:rPr>
        </w:r>
        <w:r>
          <w:rPr>
            <w:noProof/>
            <w:webHidden/>
          </w:rPr>
          <w:fldChar w:fldCharType="separate"/>
        </w:r>
        <w:r>
          <w:rPr>
            <w:noProof/>
            <w:webHidden/>
          </w:rPr>
          <w:t>12</w:t>
        </w:r>
        <w:r>
          <w:rPr>
            <w:noProof/>
            <w:webHidden/>
          </w:rPr>
          <w:fldChar w:fldCharType="end"/>
        </w:r>
      </w:hyperlink>
    </w:p>
    <w:p w:rsidR="00C04A36" w:rsidRDefault="00C04A36">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502" w:history="1">
        <w:r w:rsidRPr="00BC38AF">
          <w:rPr>
            <w:rStyle w:val="Hyperlink"/>
            <w:rFonts w:eastAsia="MS Mincho"/>
            <w:noProof/>
            <w:lang w:eastAsia="id-ID"/>
          </w:rPr>
          <w:t>4.3. LOKASI</w:t>
        </w:r>
        <w:r w:rsidRPr="00BC38AF">
          <w:rPr>
            <w:rStyle w:val="Hyperlink"/>
            <w:rFonts w:eastAsia="MS Mincho"/>
            <w:noProof/>
            <w:lang w:val="en-US" w:eastAsia="id-ID"/>
          </w:rPr>
          <w:t xml:space="preserve"> RISET</w:t>
        </w:r>
        <w:r>
          <w:rPr>
            <w:noProof/>
            <w:webHidden/>
          </w:rPr>
          <w:tab/>
        </w:r>
        <w:r>
          <w:rPr>
            <w:noProof/>
            <w:webHidden/>
          </w:rPr>
          <w:fldChar w:fldCharType="begin"/>
        </w:r>
        <w:r>
          <w:rPr>
            <w:noProof/>
            <w:webHidden/>
          </w:rPr>
          <w:instrText xml:space="preserve"> PAGEREF _Toc448267502 \h </w:instrText>
        </w:r>
        <w:r>
          <w:rPr>
            <w:noProof/>
            <w:webHidden/>
          </w:rPr>
        </w:r>
        <w:r>
          <w:rPr>
            <w:noProof/>
            <w:webHidden/>
          </w:rPr>
          <w:fldChar w:fldCharType="separate"/>
        </w:r>
        <w:r>
          <w:rPr>
            <w:noProof/>
            <w:webHidden/>
          </w:rPr>
          <w:t>13</w:t>
        </w:r>
        <w:r>
          <w:rPr>
            <w:noProof/>
            <w:webHidden/>
          </w:rPr>
          <w:fldChar w:fldCharType="end"/>
        </w:r>
      </w:hyperlink>
    </w:p>
    <w:p w:rsidR="00C04A36" w:rsidRDefault="00C04A36">
      <w:pPr>
        <w:pStyle w:val="TOC1"/>
        <w:rPr>
          <w:rFonts w:asciiTheme="minorHAnsi" w:eastAsiaTheme="minorEastAsia" w:hAnsiTheme="minorHAnsi" w:cstheme="minorBidi"/>
          <w:b w:val="0"/>
          <w:bCs w:val="0"/>
          <w:caps w:val="0"/>
          <w:noProof/>
          <w:sz w:val="22"/>
          <w:szCs w:val="22"/>
          <w:lang w:val="en-US" w:eastAsia="en-US"/>
        </w:rPr>
      </w:pPr>
      <w:hyperlink w:anchor="_Toc448267503" w:history="1">
        <w:r w:rsidRPr="00BC38AF">
          <w:rPr>
            <w:rStyle w:val="Hyperlink"/>
            <w:rFonts w:eastAsia="MS Mincho"/>
            <w:noProof/>
            <w:lang w:eastAsia="id-ID"/>
          </w:rPr>
          <w:t>LAMPIRAN-LAMPIRAN</w:t>
        </w:r>
        <w:r>
          <w:rPr>
            <w:noProof/>
            <w:webHidden/>
          </w:rPr>
          <w:tab/>
        </w:r>
        <w:r>
          <w:rPr>
            <w:noProof/>
            <w:webHidden/>
          </w:rPr>
          <w:fldChar w:fldCharType="begin"/>
        </w:r>
        <w:r>
          <w:rPr>
            <w:noProof/>
            <w:webHidden/>
          </w:rPr>
          <w:instrText xml:space="preserve"> PAGEREF _Toc448267503 \h </w:instrText>
        </w:r>
        <w:r>
          <w:rPr>
            <w:noProof/>
            <w:webHidden/>
          </w:rPr>
        </w:r>
        <w:r>
          <w:rPr>
            <w:noProof/>
            <w:webHidden/>
          </w:rPr>
          <w:fldChar w:fldCharType="separate"/>
        </w:r>
        <w:r>
          <w:rPr>
            <w:noProof/>
            <w:webHidden/>
          </w:rPr>
          <w:t>15</w:t>
        </w:r>
        <w:r>
          <w:rPr>
            <w:noProof/>
            <w:webHidden/>
          </w:rPr>
          <w:fldChar w:fldCharType="end"/>
        </w:r>
      </w:hyperlink>
    </w:p>
    <w:p w:rsidR="00C04A36" w:rsidRDefault="00C04A36">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504" w:history="1">
        <w:r w:rsidRPr="00BC38AF">
          <w:rPr>
            <w:rStyle w:val="Hyperlink"/>
            <w:noProof/>
            <w:lang w:val="en-US" w:eastAsia="id-ID"/>
          </w:rPr>
          <w:t>Lampiran 1 Biodata dan Tim Peneliti</w:t>
        </w:r>
        <w:r>
          <w:rPr>
            <w:noProof/>
            <w:webHidden/>
          </w:rPr>
          <w:tab/>
        </w:r>
        <w:r>
          <w:rPr>
            <w:noProof/>
            <w:webHidden/>
          </w:rPr>
          <w:fldChar w:fldCharType="begin"/>
        </w:r>
        <w:r>
          <w:rPr>
            <w:noProof/>
            <w:webHidden/>
          </w:rPr>
          <w:instrText xml:space="preserve"> PAGEREF _Toc448267504 \h </w:instrText>
        </w:r>
        <w:r>
          <w:rPr>
            <w:noProof/>
            <w:webHidden/>
          </w:rPr>
        </w:r>
        <w:r>
          <w:rPr>
            <w:noProof/>
            <w:webHidden/>
          </w:rPr>
          <w:fldChar w:fldCharType="separate"/>
        </w:r>
        <w:r>
          <w:rPr>
            <w:noProof/>
            <w:webHidden/>
          </w:rPr>
          <w:t>15</w:t>
        </w:r>
        <w:r>
          <w:rPr>
            <w:noProof/>
            <w:webHidden/>
          </w:rPr>
          <w:fldChar w:fldCharType="end"/>
        </w:r>
      </w:hyperlink>
    </w:p>
    <w:p w:rsidR="00C04A36" w:rsidRDefault="00C04A36">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505" w:history="1">
        <w:r w:rsidRPr="00BC38AF">
          <w:rPr>
            <w:rStyle w:val="Hyperlink"/>
            <w:noProof/>
            <w:lang w:val="en-US" w:eastAsia="id-ID"/>
          </w:rPr>
          <w:t>Biodata Ketua Tim Peneliti</w:t>
        </w:r>
        <w:r>
          <w:rPr>
            <w:noProof/>
            <w:webHidden/>
          </w:rPr>
          <w:tab/>
        </w:r>
        <w:r>
          <w:rPr>
            <w:noProof/>
            <w:webHidden/>
          </w:rPr>
          <w:fldChar w:fldCharType="begin"/>
        </w:r>
        <w:r>
          <w:rPr>
            <w:noProof/>
            <w:webHidden/>
          </w:rPr>
          <w:instrText xml:space="preserve"> PAGEREF _Toc448267505 \h </w:instrText>
        </w:r>
        <w:r>
          <w:rPr>
            <w:noProof/>
            <w:webHidden/>
          </w:rPr>
        </w:r>
        <w:r>
          <w:rPr>
            <w:noProof/>
            <w:webHidden/>
          </w:rPr>
          <w:fldChar w:fldCharType="separate"/>
        </w:r>
        <w:r>
          <w:rPr>
            <w:noProof/>
            <w:webHidden/>
          </w:rPr>
          <w:t>15</w:t>
        </w:r>
        <w:r>
          <w:rPr>
            <w:noProof/>
            <w:webHidden/>
          </w:rPr>
          <w:fldChar w:fldCharType="end"/>
        </w:r>
      </w:hyperlink>
    </w:p>
    <w:p w:rsidR="00C04A36" w:rsidRDefault="00C04A36">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506" w:history="1">
        <w:r w:rsidRPr="00BC38AF">
          <w:rPr>
            <w:rStyle w:val="Hyperlink"/>
            <w:noProof/>
            <w:lang w:val="en-US" w:eastAsia="id-ID"/>
          </w:rPr>
          <w:t>Biodata Anggota Tim Peneliti (1)</w:t>
        </w:r>
        <w:r>
          <w:rPr>
            <w:noProof/>
            <w:webHidden/>
          </w:rPr>
          <w:tab/>
        </w:r>
        <w:r>
          <w:rPr>
            <w:noProof/>
            <w:webHidden/>
          </w:rPr>
          <w:fldChar w:fldCharType="begin"/>
        </w:r>
        <w:r>
          <w:rPr>
            <w:noProof/>
            <w:webHidden/>
          </w:rPr>
          <w:instrText xml:space="preserve"> PAGEREF _Toc448267506 \h </w:instrText>
        </w:r>
        <w:r>
          <w:rPr>
            <w:noProof/>
            <w:webHidden/>
          </w:rPr>
        </w:r>
        <w:r>
          <w:rPr>
            <w:noProof/>
            <w:webHidden/>
          </w:rPr>
          <w:fldChar w:fldCharType="separate"/>
        </w:r>
        <w:r>
          <w:rPr>
            <w:noProof/>
            <w:webHidden/>
          </w:rPr>
          <w:t>22</w:t>
        </w:r>
        <w:r>
          <w:rPr>
            <w:noProof/>
            <w:webHidden/>
          </w:rPr>
          <w:fldChar w:fldCharType="end"/>
        </w:r>
      </w:hyperlink>
    </w:p>
    <w:p w:rsidR="009E255E" w:rsidRDefault="000B2802" w:rsidP="00324350">
      <w:pPr>
        <w:rPr>
          <w:b/>
          <w:color w:val="000000"/>
          <w:sz w:val="24"/>
          <w:szCs w:val="24"/>
        </w:rPr>
      </w:pPr>
      <w:r>
        <w:rPr>
          <w:b/>
          <w:bCs/>
          <w:noProof/>
        </w:rPr>
        <w:fldChar w:fldCharType="end"/>
      </w:r>
    </w:p>
    <w:p w:rsidR="009E255E" w:rsidRDefault="00324350" w:rsidP="00324350">
      <w:pPr>
        <w:pStyle w:val="Heading1"/>
      </w:pPr>
      <w:r>
        <w:br w:type="page"/>
      </w:r>
      <w:bookmarkStart w:id="1" w:name="_Toc448267481"/>
      <w:r w:rsidR="009E255E">
        <w:lastRenderedPageBreak/>
        <w:t>Ringkasan</w:t>
      </w:r>
      <w:bookmarkEnd w:id="1"/>
    </w:p>
    <w:p w:rsidR="009E255E" w:rsidRDefault="009E255E">
      <w:pPr>
        <w:pStyle w:val="Style7"/>
        <w:spacing w:line="240" w:lineRule="auto"/>
        <w:ind w:firstLine="720"/>
        <w:rPr>
          <w:sz w:val="24"/>
          <w:szCs w:val="24"/>
          <w:lang w:val="id-ID"/>
        </w:rPr>
      </w:pPr>
      <w:r>
        <w:rPr>
          <w:sz w:val="24"/>
          <w:szCs w:val="24"/>
          <w:lang w:val="id-ID"/>
        </w:rPr>
        <w:t xml:space="preserve">Survei yang dilakukan Pusat Psikologi Terapan Jurusan Psikologi Universitas Pendidikan Indonesia (UPI) menemukan bahwa kecurangan ujian nasional (UN) terjadi secara massal lewat aksi mencontek, serta melibatkan peran tim sukses yang terdiri dari guru, kepala sekolah, dan pengawas [1]. Temuan survei membuktikan 75% responden mengaku pernah menyaksikan kecurangan dalam UN. Jenis kecurangan terbanyak yang diakui adalah mencontek massal lewat pesan singkat (sms), grup chat, kertas contekan, atau kode bahasa tubuh. Ada pula modus jual beli bocoran soal dan peran dari tim sukses (guru, sekolah, pengawas) atau pihak lain (bimbingan belajar dan joki).  </w:t>
      </w:r>
    </w:p>
    <w:p w:rsidR="009E255E" w:rsidRDefault="009E255E">
      <w:pPr>
        <w:pStyle w:val="Style7"/>
        <w:spacing w:line="240" w:lineRule="auto"/>
        <w:ind w:firstLine="720"/>
        <w:rPr>
          <w:sz w:val="24"/>
          <w:szCs w:val="24"/>
        </w:rPr>
      </w:pPr>
      <w:r>
        <w:rPr>
          <w:sz w:val="24"/>
          <w:szCs w:val="24"/>
          <w:lang w:val="id-ID"/>
        </w:rPr>
        <w:t xml:space="preserve">Dewasa ini, penggunaan video sebagai alat pengawasan publik yang murah dan handal semakin meluas karena di dorong oleh kebutuhan untuk pencegahan maupun pengungkapan kejadian-kejadian yang tidak diinginkan. </w:t>
      </w:r>
      <w:proofErr w:type="gramStart"/>
      <w:r>
        <w:rPr>
          <w:sz w:val="24"/>
          <w:szCs w:val="24"/>
        </w:rPr>
        <w:t>Di masa mendatang, video juga dapat digunakan untuk mengawasi kegiatan ujian serta aktivitas belajar mengajar di kelas dan mendeteksi adanya kecurangan maupun kejadian-kejadian lain yang tidak biasa.</w:t>
      </w:r>
      <w:proofErr w:type="gramEnd"/>
      <w:r>
        <w:rPr>
          <w:sz w:val="24"/>
          <w:szCs w:val="24"/>
        </w:rPr>
        <w:t xml:space="preserve"> </w:t>
      </w:r>
      <w:proofErr w:type="gramStart"/>
      <w:r>
        <w:rPr>
          <w:sz w:val="24"/>
          <w:szCs w:val="24"/>
        </w:rPr>
        <w:t>Selain untuk keperluan pendeteksian secara real-time dan online, kita juga membutuhkan sistem otomatis untuk pendeteksian offline.</w:t>
      </w:r>
      <w:proofErr w:type="gramEnd"/>
      <w:r>
        <w:rPr>
          <w:sz w:val="24"/>
          <w:szCs w:val="24"/>
        </w:rPr>
        <w:t xml:space="preserve"> Apabila kita diberikan kumpulan rekaman video yang sangat panjang, mungkin berdurasi ribuan jam, menggambarkan suatu pemandangan sehar-hari, dan diminta untuk menemukan kejadian tertentu yang tidak biasa secara manual, tentunya akan sangat sulit dan melelahkan. </w:t>
      </w:r>
      <w:proofErr w:type="gramStart"/>
      <w:r>
        <w:rPr>
          <w:sz w:val="24"/>
          <w:szCs w:val="24"/>
        </w:rPr>
        <w:t>Hal ini disebabkan kejadian yang tidak biasa bersifat jarang, sulit untuk dijelaskan, dan sulit untuk diprediksi.</w:t>
      </w:r>
      <w:proofErr w:type="gramEnd"/>
      <w:r>
        <w:rPr>
          <w:sz w:val="24"/>
          <w:szCs w:val="24"/>
        </w:rPr>
        <w:t xml:space="preserve"> Namun demikian kalau kita menggunakan komputer dan memiliki contoh-contoh pengamatan dalam jumlah besar, </w:t>
      </w:r>
      <w:proofErr w:type="gramStart"/>
      <w:r>
        <w:rPr>
          <w:sz w:val="24"/>
          <w:szCs w:val="24"/>
        </w:rPr>
        <w:t>akan</w:t>
      </w:r>
      <w:proofErr w:type="gramEnd"/>
      <w:r>
        <w:rPr>
          <w:sz w:val="24"/>
          <w:szCs w:val="24"/>
        </w:rPr>
        <w:t xml:space="preserve"> relative lebih mudah untuk memverifikasi apakah suatu kejadian memang tidak biasa. </w:t>
      </w:r>
      <w:proofErr w:type="gramStart"/>
      <w:r>
        <w:rPr>
          <w:sz w:val="24"/>
          <w:szCs w:val="24"/>
        </w:rPr>
        <w:t>Namun demikian, metode yang diusulkan oleh para peneliti visi komputer sejauh ini ternyata masih belum cukup akurat dan tangguh dikarenakan sulitnya mengekstrak ciri yang kuat dari data video.</w:t>
      </w:r>
      <w:proofErr w:type="gramEnd"/>
      <w:r>
        <w:rPr>
          <w:sz w:val="24"/>
          <w:szCs w:val="24"/>
        </w:rPr>
        <w:t xml:space="preserve"> </w:t>
      </w:r>
      <w:proofErr w:type="gramStart"/>
      <w:r>
        <w:rPr>
          <w:sz w:val="24"/>
          <w:szCs w:val="24"/>
        </w:rPr>
        <w:t>Pada usulan penelitian ini, kami menyajikan sebuah skema teknik swa-supervisi untuk mendeteksi aktivitas yang tidak biasa yang didasarkan pada deep learning.</w:t>
      </w:r>
      <w:proofErr w:type="gramEnd"/>
      <w:r>
        <w:rPr>
          <w:sz w:val="24"/>
          <w:szCs w:val="24"/>
        </w:rPr>
        <w:t xml:space="preserve"> </w:t>
      </w:r>
    </w:p>
    <w:p w:rsidR="009E255E" w:rsidRDefault="009E255E">
      <w:pPr>
        <w:pStyle w:val="Style7"/>
        <w:spacing w:line="240" w:lineRule="auto"/>
        <w:ind w:firstLine="720"/>
        <w:rPr>
          <w:sz w:val="24"/>
          <w:szCs w:val="24"/>
        </w:rPr>
      </w:pPr>
      <w:proofErr w:type="gramStart"/>
      <w:r>
        <w:rPr>
          <w:sz w:val="24"/>
          <w:szCs w:val="24"/>
        </w:rPr>
        <w:t>Deep learning pada tahun 2013 lalu telah dinyatakan oleh MIT Reviews sebagai terobosan teknologi nomor satu.</w:t>
      </w:r>
      <w:proofErr w:type="gramEnd"/>
      <w:r>
        <w:rPr>
          <w:sz w:val="24"/>
          <w:szCs w:val="24"/>
        </w:rPr>
        <w:t xml:space="preserve"> Saat ini Google dan Microsoft Research secara aktif terus melakukan pengembangan dan penelitian tentang deep learning sebagai sebuah teknologi masa depan yang menjanjikan. Pada usulan penelitian ini, kami </w:t>
      </w:r>
      <w:proofErr w:type="gramStart"/>
      <w:r>
        <w:rPr>
          <w:sz w:val="24"/>
          <w:szCs w:val="24"/>
        </w:rPr>
        <w:t>akan</w:t>
      </w:r>
      <w:proofErr w:type="gramEnd"/>
      <w:r>
        <w:rPr>
          <w:sz w:val="24"/>
          <w:szCs w:val="24"/>
        </w:rPr>
        <w:t xml:space="preserve"> menggunakan deep learning sebagai pengekstrak ciri untuk mendeteksi kejadian yang tidak biasa dalam sebuah video panjang. </w:t>
      </w:r>
      <w:proofErr w:type="gramStart"/>
      <w:r>
        <w:rPr>
          <w:sz w:val="24"/>
          <w:szCs w:val="24"/>
        </w:rPr>
        <w:t>Deep learning diharapkan mampu mengekstrak banyak ciri-ciri sederhana tapi mempunyai daya pembeda yang kuat.</w:t>
      </w:r>
      <w:proofErr w:type="gramEnd"/>
      <w:r>
        <w:rPr>
          <w:sz w:val="24"/>
          <w:szCs w:val="24"/>
        </w:rPr>
        <w:t xml:space="preserve"> </w:t>
      </w:r>
      <w:proofErr w:type="gramStart"/>
      <w:r>
        <w:rPr>
          <w:sz w:val="24"/>
          <w:szCs w:val="24"/>
        </w:rPr>
        <w:t>Dalam sistem yang diusulkan ini kita tidak perlu pemodelan aktivitas secara rumit dan tidak memerlukan seleksi fitur secara ter-supervisi.</w:t>
      </w:r>
      <w:proofErr w:type="gramEnd"/>
    </w:p>
    <w:p w:rsidR="009E255E" w:rsidRDefault="009E255E">
      <w:pPr>
        <w:pStyle w:val="Style7"/>
        <w:spacing w:line="240" w:lineRule="auto"/>
        <w:ind w:firstLine="720"/>
        <w:rPr>
          <w:sz w:val="24"/>
          <w:szCs w:val="24"/>
        </w:rPr>
      </w:pPr>
      <w:r>
        <w:rPr>
          <w:sz w:val="24"/>
          <w:szCs w:val="24"/>
        </w:rPr>
        <w:t xml:space="preserve">Dalam usulan penelitian ini, kami </w:t>
      </w:r>
      <w:proofErr w:type="gramStart"/>
      <w:r>
        <w:rPr>
          <w:sz w:val="24"/>
          <w:szCs w:val="24"/>
        </w:rPr>
        <w:t>akan</w:t>
      </w:r>
      <w:proofErr w:type="gramEnd"/>
      <w:r>
        <w:rPr>
          <w:sz w:val="24"/>
          <w:szCs w:val="24"/>
        </w:rPr>
        <w:t xml:space="preserve"> membagi video kedalam segmen-segmen yang sama panjang dan mengklasifikasi ciri-ciri yang berhasil diekstrak oleh deep learning menjadi prototipe-prototipe, dimana sebuah matrik ko-okurensi antara prototipe dan segmen akan dihitung. </w:t>
      </w:r>
      <w:proofErr w:type="gramStart"/>
      <w:r>
        <w:rPr>
          <w:sz w:val="24"/>
          <w:szCs w:val="24"/>
        </w:rPr>
        <w:t>Terinspirasi dari masalah serupa dalam analisa hubungan dokumen dan kata kunci, kami menjajaki sebuah hubungan korespondensi antara protipe dan segmen video yang memenuhi konstrain matematis (</w:t>
      </w:r>
      <w:r>
        <w:rPr>
          <w:i/>
          <w:sz w:val="24"/>
          <w:szCs w:val="24"/>
        </w:rPr>
        <w:t>transitive closure constraint</w:t>
      </w:r>
      <w:r>
        <w:rPr>
          <w:sz w:val="24"/>
          <w:szCs w:val="24"/>
        </w:rPr>
        <w:t>).</w:t>
      </w:r>
      <w:proofErr w:type="gramEnd"/>
      <w:r>
        <w:rPr>
          <w:sz w:val="24"/>
          <w:szCs w:val="24"/>
        </w:rPr>
        <w:t xml:space="preserve"> </w:t>
      </w:r>
      <w:proofErr w:type="gramStart"/>
      <w:r>
        <w:rPr>
          <w:sz w:val="24"/>
          <w:szCs w:val="24"/>
        </w:rPr>
        <w:t>Kami berharap suatu sistem yang efisien dan dapat mencapai titik optimum global dapat direalisasikan.</w:t>
      </w:r>
      <w:proofErr w:type="gramEnd"/>
      <w:r>
        <w:rPr>
          <w:sz w:val="24"/>
          <w:szCs w:val="24"/>
        </w:rPr>
        <w:t xml:space="preserve"> Dalam usulan ini, kami </w:t>
      </w:r>
      <w:proofErr w:type="gramStart"/>
      <w:r>
        <w:rPr>
          <w:sz w:val="24"/>
          <w:szCs w:val="24"/>
        </w:rPr>
        <w:t>akan</w:t>
      </w:r>
      <w:proofErr w:type="gramEnd"/>
      <w:r>
        <w:rPr>
          <w:sz w:val="24"/>
          <w:szCs w:val="24"/>
        </w:rPr>
        <w:t xml:space="preserve"> memvalidasi sistem dengan banyak rekaman video panjang dari kejadian sehari-hari utamanya kegiatan belajar mengajar di kampus, hilir mudik penumpang kereta serta bus baik di dalam maupun di luar ruangan. Selain menggunakan video rekaman sendiri, kamipun </w:t>
      </w:r>
      <w:proofErr w:type="gramStart"/>
      <w:r>
        <w:rPr>
          <w:sz w:val="24"/>
          <w:szCs w:val="24"/>
        </w:rPr>
        <w:t>akan</w:t>
      </w:r>
      <w:proofErr w:type="gramEnd"/>
      <w:r>
        <w:rPr>
          <w:sz w:val="24"/>
          <w:szCs w:val="24"/>
        </w:rPr>
        <w:t xml:space="preserve"> menggunakan open dataset untuk keperluan benchmark algoritma yang diusulkan dibandingkan dengan algoritma-algoritma yang telah dikembangkan oleh peneliti-peneliti lainnya. </w:t>
      </w:r>
    </w:p>
    <w:p w:rsidR="009E255E" w:rsidRDefault="009E255E">
      <w:pPr>
        <w:pStyle w:val="Style7"/>
        <w:spacing w:line="240" w:lineRule="auto"/>
        <w:rPr>
          <w:sz w:val="24"/>
          <w:szCs w:val="24"/>
        </w:rPr>
      </w:pPr>
    </w:p>
    <w:p w:rsidR="009E255E" w:rsidRDefault="009E255E">
      <w:pPr>
        <w:pStyle w:val="Style7"/>
        <w:spacing w:line="240" w:lineRule="auto"/>
        <w:rPr>
          <w:b/>
          <w:color w:val="000000"/>
          <w:sz w:val="24"/>
          <w:szCs w:val="24"/>
          <w:lang w:val="id-ID"/>
        </w:rPr>
      </w:pPr>
      <w:r>
        <w:rPr>
          <w:sz w:val="24"/>
          <w:szCs w:val="24"/>
        </w:rPr>
        <w:t xml:space="preserve">Kata kunci: </w:t>
      </w:r>
      <w:r>
        <w:rPr>
          <w:i/>
          <w:sz w:val="24"/>
          <w:szCs w:val="24"/>
        </w:rPr>
        <w:t>kecurangan dalam ujian, kejadian tidak biasa, video, deep learning</w:t>
      </w:r>
    </w:p>
    <w:p w:rsidR="009E255E" w:rsidRDefault="009E255E">
      <w:pPr>
        <w:pStyle w:val="Style7"/>
        <w:spacing w:line="360" w:lineRule="auto"/>
        <w:rPr>
          <w:b/>
          <w:color w:val="000000"/>
          <w:sz w:val="24"/>
          <w:szCs w:val="24"/>
          <w:lang w:val="id-ID"/>
        </w:rPr>
      </w:pPr>
    </w:p>
    <w:p w:rsidR="009E255E" w:rsidRDefault="009E255E" w:rsidP="00324350">
      <w:pPr>
        <w:pStyle w:val="Heading1"/>
      </w:pPr>
      <w:bookmarkStart w:id="2" w:name="_Toc448267482"/>
      <w:r>
        <w:lastRenderedPageBreak/>
        <w:t>BAB 1. PENDAHULUAN</w:t>
      </w:r>
      <w:bookmarkEnd w:id="2"/>
    </w:p>
    <w:p w:rsidR="00933CD0" w:rsidRPr="00933CD0" w:rsidRDefault="00933CD0" w:rsidP="00933CD0">
      <w:pPr>
        <w:pStyle w:val="Heading2"/>
      </w:pPr>
      <w:bookmarkStart w:id="3" w:name="_Toc448267483"/>
      <w:r>
        <w:rPr>
          <w:lang w:val="en-US"/>
        </w:rPr>
        <w:t>1.1 Latar Belakang</w:t>
      </w:r>
      <w:bookmarkEnd w:id="3"/>
    </w:p>
    <w:p w:rsidR="0067147D" w:rsidRDefault="0067147D">
      <w:pPr>
        <w:pStyle w:val="Style7"/>
        <w:spacing w:line="360" w:lineRule="auto"/>
        <w:ind w:firstLine="720"/>
        <w:rPr>
          <w:color w:val="000000"/>
          <w:sz w:val="24"/>
          <w:szCs w:val="24"/>
          <w:lang w:eastAsia="id-ID"/>
        </w:rPr>
      </w:pPr>
      <w:r>
        <w:rPr>
          <w:color w:val="000000"/>
          <w:sz w:val="24"/>
          <w:szCs w:val="24"/>
          <w:lang w:eastAsia="id-ID"/>
        </w:rPr>
        <w:t xml:space="preserve">Indonesia merupakan salah satu negara </w:t>
      </w:r>
      <w:proofErr w:type="gramStart"/>
      <w:r>
        <w:rPr>
          <w:color w:val="000000"/>
          <w:sz w:val="24"/>
          <w:szCs w:val="24"/>
          <w:lang w:eastAsia="id-ID"/>
        </w:rPr>
        <w:t>asia</w:t>
      </w:r>
      <w:proofErr w:type="gramEnd"/>
      <w:r>
        <w:rPr>
          <w:color w:val="000000"/>
          <w:sz w:val="24"/>
          <w:szCs w:val="24"/>
          <w:lang w:eastAsia="id-ID"/>
        </w:rPr>
        <w:t xml:space="preserve"> tenggara yang memiliki bentuk geografis menarik yang terdiri dari banyak pulau, banyak suku hingga bahasa daerah. </w:t>
      </w:r>
      <w:proofErr w:type="gramStart"/>
      <w:r w:rsidR="008D544A">
        <w:rPr>
          <w:color w:val="000000"/>
          <w:sz w:val="24"/>
          <w:szCs w:val="24"/>
          <w:lang w:eastAsia="id-ID"/>
        </w:rPr>
        <w:t>Dari keberagaman tersebut, tiap daerah juga memiliki karakter yang unik, hingga memiliki keseninan masing-masing.</w:t>
      </w:r>
      <w:proofErr w:type="gramEnd"/>
      <w:r w:rsidR="008D544A">
        <w:rPr>
          <w:color w:val="000000"/>
          <w:sz w:val="24"/>
          <w:szCs w:val="24"/>
          <w:lang w:eastAsia="id-ID"/>
        </w:rPr>
        <w:t xml:space="preserve"> </w:t>
      </w:r>
      <w:proofErr w:type="gramStart"/>
      <w:r w:rsidR="0056465E">
        <w:rPr>
          <w:color w:val="000000"/>
          <w:sz w:val="24"/>
          <w:szCs w:val="24"/>
          <w:lang w:eastAsia="id-ID"/>
        </w:rPr>
        <w:t>Keberagaman ini sayangnya tidak didukung dengan ketersediaan informasi yang jelas atau pun difasilitasinya suatu aplikasi atau media yang dapat membantu dengan cepat dalam mengenali keseninan dari suatu daerah Indonesia.</w:t>
      </w:r>
      <w:proofErr w:type="gramEnd"/>
    </w:p>
    <w:p w:rsidR="00637C2E" w:rsidRDefault="0057096D">
      <w:pPr>
        <w:pStyle w:val="Style7"/>
        <w:spacing w:line="360" w:lineRule="auto"/>
        <w:ind w:firstLine="720"/>
        <w:rPr>
          <w:color w:val="000000"/>
          <w:sz w:val="24"/>
          <w:szCs w:val="24"/>
          <w:lang w:eastAsia="id-ID"/>
        </w:rPr>
      </w:pPr>
      <w:proofErr w:type="gramStart"/>
      <w:r>
        <w:rPr>
          <w:color w:val="000000"/>
          <w:sz w:val="24"/>
          <w:szCs w:val="24"/>
          <w:lang w:eastAsia="id-ID"/>
        </w:rPr>
        <w:t>Salah satu kain asli Indonesia adalah batik.</w:t>
      </w:r>
      <w:proofErr w:type="gramEnd"/>
      <w:r>
        <w:rPr>
          <w:color w:val="000000"/>
          <w:sz w:val="24"/>
          <w:szCs w:val="24"/>
          <w:lang w:eastAsia="id-ID"/>
        </w:rPr>
        <w:t xml:space="preserve"> </w:t>
      </w:r>
      <w:proofErr w:type="gramStart"/>
      <w:r w:rsidR="007A7748" w:rsidRPr="007A7748">
        <w:rPr>
          <w:color w:val="000000"/>
          <w:sz w:val="24"/>
          <w:szCs w:val="24"/>
          <w:lang w:eastAsia="id-ID"/>
        </w:rPr>
        <w:t>Batik adalah salah satu hasil kerajinan tangan yang berasal dari Indonesia.</w:t>
      </w:r>
      <w:proofErr w:type="gramEnd"/>
      <w:r w:rsidR="007A7748" w:rsidRPr="007A7748">
        <w:rPr>
          <w:color w:val="000000"/>
          <w:sz w:val="24"/>
          <w:szCs w:val="24"/>
          <w:lang w:eastAsia="id-ID"/>
        </w:rPr>
        <w:t xml:space="preserve"> </w:t>
      </w:r>
      <w:proofErr w:type="gramStart"/>
      <w:r w:rsidR="007A7748" w:rsidRPr="007A7748">
        <w:rPr>
          <w:color w:val="000000"/>
          <w:sz w:val="24"/>
          <w:szCs w:val="24"/>
          <w:lang w:eastAsia="id-ID"/>
        </w:rPr>
        <w:t>Hal ini juga penulis tulis dalam Tesis.</w:t>
      </w:r>
      <w:proofErr w:type="gramEnd"/>
      <w:r w:rsidR="007A7748" w:rsidRPr="007A7748">
        <w:rPr>
          <w:color w:val="000000"/>
          <w:sz w:val="24"/>
          <w:szCs w:val="24"/>
          <w:lang w:eastAsia="id-ID"/>
        </w:rPr>
        <w:t xml:space="preserve"> </w:t>
      </w:r>
      <w:proofErr w:type="gramStart"/>
      <w:r w:rsidR="007A7748" w:rsidRPr="007A7748">
        <w:rPr>
          <w:color w:val="000000"/>
          <w:sz w:val="24"/>
          <w:szCs w:val="24"/>
          <w:lang w:eastAsia="id-ID"/>
        </w:rPr>
        <w:t>Batik adalah kerajinan tangan dari Indonesia yang pada umumnya berasal dari daerah Yogyakarta, Solo, Pekalongan, Cirebon, Madura, Tuban dan lain-lain.</w:t>
      </w:r>
      <w:proofErr w:type="gramEnd"/>
      <w:r w:rsidR="007A7748" w:rsidRPr="007A7748">
        <w:rPr>
          <w:color w:val="000000"/>
          <w:sz w:val="24"/>
          <w:szCs w:val="24"/>
          <w:lang w:eastAsia="id-ID"/>
        </w:rPr>
        <w:t xml:space="preserve"> Sedangkan batik Jombang baru berkembang pada tahun 2000-an. Jombang adalah salah satu </w:t>
      </w:r>
      <w:proofErr w:type="gramStart"/>
      <w:r w:rsidR="007A7748" w:rsidRPr="007A7748">
        <w:rPr>
          <w:color w:val="000000"/>
          <w:sz w:val="24"/>
          <w:szCs w:val="24"/>
          <w:lang w:eastAsia="id-ID"/>
        </w:rPr>
        <w:t>nama</w:t>
      </w:r>
      <w:proofErr w:type="gramEnd"/>
      <w:r w:rsidR="007A7748" w:rsidRPr="007A7748">
        <w:rPr>
          <w:color w:val="000000"/>
          <w:sz w:val="24"/>
          <w:szCs w:val="24"/>
          <w:lang w:eastAsia="id-ID"/>
        </w:rPr>
        <w:t xml:space="preserve"> daerah Tingkat II (Kabupaten/sub province/DO) yang berada di Provinsi Jawa Timur, Pulau Jawa, I membatik. Batik yang dihasilkan pada masa itu diberi </w:t>
      </w:r>
      <w:proofErr w:type="gramStart"/>
      <w:r w:rsidR="007A7748" w:rsidRPr="007A7748">
        <w:rPr>
          <w:color w:val="000000"/>
          <w:sz w:val="24"/>
          <w:szCs w:val="24"/>
          <w:lang w:eastAsia="id-ID"/>
        </w:rPr>
        <w:t>nama</w:t>
      </w:r>
      <w:proofErr w:type="gramEnd"/>
      <w:r w:rsidR="007A7748" w:rsidRPr="007A7748">
        <w:rPr>
          <w:color w:val="000000"/>
          <w:sz w:val="24"/>
          <w:szCs w:val="24"/>
          <w:lang w:eastAsia="id-ID"/>
        </w:rPr>
        <w:t xml:space="preserve"> Batik Pacinan bermotif kawung dengan warna merah bata dan hijau daun.}}</w:t>
      </w:r>
    </w:p>
    <w:p w:rsidR="00A66F8E" w:rsidRDefault="00A66F8E">
      <w:pPr>
        <w:pStyle w:val="Style7"/>
        <w:spacing w:line="360" w:lineRule="auto"/>
        <w:ind w:firstLine="720"/>
        <w:rPr>
          <w:color w:val="000000"/>
          <w:sz w:val="24"/>
          <w:szCs w:val="24"/>
          <w:lang w:eastAsia="id-ID"/>
        </w:rPr>
      </w:pPr>
      <w:proofErr w:type="gramStart"/>
      <w:r>
        <w:rPr>
          <w:color w:val="000000"/>
          <w:sz w:val="24"/>
          <w:szCs w:val="24"/>
          <w:lang w:eastAsia="id-ID"/>
        </w:rPr>
        <w:t>Menghadapi permasalahan tersebut kita memerlukan suatu system otomatis dan obyektif yang dapat mendeteksi pola kain dari negara Indonesia seperti batik maupun kain ilos.</w:t>
      </w:r>
      <w:proofErr w:type="gramEnd"/>
      <w:r>
        <w:rPr>
          <w:color w:val="000000"/>
          <w:sz w:val="24"/>
          <w:szCs w:val="24"/>
          <w:lang w:eastAsia="id-ID"/>
        </w:rPr>
        <w:t xml:space="preserve"> Kemajuan visi computer dan pembelajaran mesin telah memungkinkan hal tersebut di realisasikan menggunakan teknologi mobile dengan dukungan server yang menyediakan fasilitas web service yang didukung teknologi DeepLearning4J yang dapat dijalankan pada server GPU. </w:t>
      </w:r>
      <w:r w:rsidR="00F60073">
        <w:rPr>
          <w:color w:val="000000"/>
          <w:sz w:val="24"/>
          <w:szCs w:val="24"/>
          <w:lang w:eastAsia="id-ID"/>
        </w:rPr>
        <w:t xml:space="preserve">Realisasi dari </w:t>
      </w:r>
      <w:r w:rsidR="006600CE">
        <w:rPr>
          <w:color w:val="000000"/>
          <w:sz w:val="24"/>
          <w:szCs w:val="24"/>
          <w:lang w:eastAsia="id-ID"/>
        </w:rPr>
        <w:t>sistem</w:t>
      </w:r>
      <w:r w:rsidR="00F60073">
        <w:rPr>
          <w:color w:val="000000"/>
          <w:sz w:val="24"/>
          <w:szCs w:val="24"/>
          <w:lang w:eastAsia="id-ID"/>
        </w:rPr>
        <w:t xml:space="preserve"> seperti itu tidak hanya </w:t>
      </w:r>
      <w:proofErr w:type="gramStart"/>
      <w:r w:rsidR="00F60073">
        <w:rPr>
          <w:color w:val="000000"/>
          <w:sz w:val="24"/>
          <w:szCs w:val="24"/>
          <w:lang w:eastAsia="id-ID"/>
        </w:rPr>
        <w:t>akan</w:t>
      </w:r>
      <w:proofErr w:type="gramEnd"/>
      <w:r w:rsidR="00F60073">
        <w:rPr>
          <w:color w:val="000000"/>
          <w:sz w:val="24"/>
          <w:szCs w:val="24"/>
          <w:lang w:eastAsia="id-ID"/>
        </w:rPr>
        <w:t xml:space="preserve"> berguna untuk mendeteksi pola kain dari berbagai daerah Indonesia, tapi lebih luas lagi dapat digunakan untuk berbagai keperluan pendeteksian kesenian lain dari daerah Indonesia dengan mudah karena teknologi mobile sudah mulai menjalar ke semua kalangan masyarakat.</w:t>
      </w:r>
    </w:p>
    <w:p w:rsidR="009E255E" w:rsidRDefault="009E255E">
      <w:pPr>
        <w:pStyle w:val="Style7"/>
        <w:spacing w:line="360" w:lineRule="auto"/>
        <w:ind w:firstLine="720"/>
        <w:rPr>
          <w:color w:val="000000"/>
          <w:sz w:val="24"/>
          <w:szCs w:val="24"/>
          <w:lang w:eastAsia="id-ID"/>
        </w:rPr>
      </w:pPr>
    </w:p>
    <w:p w:rsidR="009E255E" w:rsidRDefault="00EF69AC">
      <w:pPr>
        <w:pStyle w:val="Style7"/>
        <w:spacing w:line="360" w:lineRule="auto"/>
        <w:rPr>
          <w:color w:val="000000"/>
          <w:sz w:val="24"/>
          <w:szCs w:val="24"/>
          <w:lang w:eastAsia="id-ID"/>
        </w:rPr>
      </w:pPr>
      <w:r>
        <w:rPr>
          <w:noProof/>
          <w:lang w:eastAsia="en-US"/>
        </w:rPr>
        <mc:AlternateContent>
          <mc:Choice Requires="wps">
            <w:drawing>
              <wp:anchor distT="0" distB="0" distL="114935" distR="114935" simplePos="0" relativeHeight="251656192" behindDoc="0" locked="0" layoutInCell="1" allowOverlap="1">
                <wp:simplePos x="0" y="0"/>
                <wp:positionH relativeFrom="column">
                  <wp:posOffset>-14605</wp:posOffset>
                </wp:positionH>
                <wp:positionV relativeFrom="paragraph">
                  <wp:posOffset>39370</wp:posOffset>
                </wp:positionV>
                <wp:extent cx="5729605" cy="3091180"/>
                <wp:effectExtent l="4445" t="635" r="0" b="381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3091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429D" w:rsidRDefault="00AF429D" w:rsidP="006E4F93">
                            <w:pPr>
                              <w:jc w:val="center"/>
                              <w:rPr>
                                <w:rFonts w:cs="Calibri"/>
                                <w:lang w:val="en-US" w:eastAsia="en-US"/>
                              </w:rPr>
                            </w:pPr>
                            <w:r>
                              <w:rPr>
                                <w:rFonts w:cs="Calibri"/>
                                <w:noProof/>
                                <w:lang w:val="en-US" w:eastAsia="en-US"/>
                              </w:rPr>
                              <w:drawing>
                                <wp:inline distT="0" distB="0" distL="0" distR="0">
                                  <wp:extent cx="1638300" cy="1162050"/>
                                  <wp:effectExtent l="0" t="0" r="0" b="0"/>
                                  <wp:docPr id="4" name="Picture 4" descr="10534746-the-beauty-of-a-legacy-indonesia-batik-2-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34746-the-beauty-of-a-legacy-indonesia-batik-2-Stock-Vector-mot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171575" cy="1152525"/>
                                  <wp:effectExtent l="0" t="0" r="9525" b="9525"/>
                                  <wp:docPr id="5" name="Picture 5" descr="bati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ik-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152525"/>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162050" cy="1162050"/>
                                  <wp:effectExtent l="0" t="0" r="0" b="0"/>
                                  <wp:docPr id="6" name="Picture 6" descr="24197368-Javanese-Batik-Seamless-Pattern-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197368-Javanese-Batik-Seamless-Pattern-Stock-Vector-mo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p w:rsidR="00AF429D" w:rsidRDefault="00AF429D" w:rsidP="006E4F93">
                            <w:pPr>
                              <w:jc w:val="center"/>
                            </w:pPr>
                            <w:r>
                              <w:rPr>
                                <w:rFonts w:cs="Calibri"/>
                                <w:noProof/>
                                <w:lang w:val="en-US" w:eastAsia="en-US"/>
                              </w:rPr>
                              <w:drawing>
                                <wp:inline distT="0" distB="0" distL="0" distR="0">
                                  <wp:extent cx="1552575" cy="1162050"/>
                                  <wp:effectExtent l="0" t="0" r="9525" b="0"/>
                                  <wp:docPr id="7" name="Picture 7" descr="IndonesianB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onesianBati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200150" cy="1162050"/>
                                  <wp:effectExtent l="0" t="0" r="0" b="0"/>
                                  <wp:docPr id="8" name="Picture 8" descr="batik-java-motif-usually-use-to-write-cloth-3991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tik-java-motif-usually-use-to-write-cloth-39911322"/>
                                          <pic:cNvPicPr>
                                            <a:picLocks noChangeAspect="1" noChangeArrowheads="1"/>
                                          </pic:cNvPicPr>
                                        </pic:nvPicPr>
                                        <pic:blipFill>
                                          <a:blip r:embed="rId11">
                                            <a:extLst>
                                              <a:ext uri="{28A0092B-C50C-407E-A947-70E740481C1C}">
                                                <a14:useLocalDpi xmlns:a14="http://schemas.microsoft.com/office/drawing/2010/main" val="0"/>
                                              </a:ext>
                                            </a:extLst>
                                          </a:blip>
                                          <a:srcRect b="9836"/>
                                          <a:stretch>
                                            <a:fillRect/>
                                          </a:stretch>
                                        </pic:blipFill>
                                        <pic:spPr bwMode="auto">
                                          <a:xfrm>
                                            <a:off x="0" y="0"/>
                                            <a:ext cx="1200150"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628775" cy="1162050"/>
                                  <wp:effectExtent l="0" t="0" r="9525" b="0"/>
                                  <wp:docPr id="9" name="Picture 9" descr="batik_Grompol_motif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tik_Grompol_motif_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8775" cy="116205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1.15pt;margin-top:3.1pt;width:451.15pt;height:243.4pt;z-index:2516561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" stroked="f">
                <v:fill opacity="0"/>
                <v:textbox inset="0,0,0,0">
                  <w:txbxContent>
                    <w:p w:rsidR="00AF429D" w:rsidRDefault="00AF429D" w:rsidP="006E4F93">
                      <w:pPr>
                        <w:jc w:val="center"/>
                        <w:rPr>
                          <w:rFonts w:cs="Calibri"/>
                          <w:lang w:val="en-US" w:eastAsia="en-US"/>
                        </w:rPr>
                      </w:pPr>
                      <w:r>
                        <w:rPr>
                          <w:rFonts w:cs="Calibri"/>
                          <w:noProof/>
                          <w:lang w:val="en-US" w:eastAsia="en-US"/>
                        </w:rPr>
                        <w:drawing>
                          <wp:inline distT="0" distB="0" distL="0" distR="0">
                            <wp:extent cx="1638300" cy="1162050"/>
                            <wp:effectExtent l="0" t="0" r="0" b="0"/>
                            <wp:docPr id="4" name="Picture 4" descr="10534746-the-beauty-of-a-legacy-indonesia-batik-2-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34746-the-beauty-of-a-legacy-indonesia-batik-2-Stock-Vector-mot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171575" cy="1152525"/>
                            <wp:effectExtent l="0" t="0" r="9525" b="9525"/>
                            <wp:docPr id="5" name="Picture 5" descr="bati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ik-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152525"/>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162050" cy="1162050"/>
                            <wp:effectExtent l="0" t="0" r="0" b="0"/>
                            <wp:docPr id="6" name="Picture 6" descr="24197368-Javanese-Batik-Seamless-Pattern-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197368-Javanese-Batik-Seamless-Pattern-Stock-Vector-mo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p w:rsidR="00AF429D" w:rsidRDefault="00AF429D" w:rsidP="006E4F93">
                      <w:pPr>
                        <w:jc w:val="center"/>
                      </w:pPr>
                      <w:r>
                        <w:rPr>
                          <w:rFonts w:cs="Calibri"/>
                          <w:noProof/>
                          <w:lang w:val="en-US" w:eastAsia="en-US"/>
                        </w:rPr>
                        <w:drawing>
                          <wp:inline distT="0" distB="0" distL="0" distR="0">
                            <wp:extent cx="1552575" cy="1162050"/>
                            <wp:effectExtent l="0" t="0" r="9525" b="0"/>
                            <wp:docPr id="7" name="Picture 7" descr="IndonesianB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onesianBati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200150" cy="1162050"/>
                            <wp:effectExtent l="0" t="0" r="0" b="0"/>
                            <wp:docPr id="8" name="Picture 8" descr="batik-java-motif-usually-use-to-write-cloth-3991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tik-java-motif-usually-use-to-write-cloth-39911322"/>
                                    <pic:cNvPicPr>
                                      <a:picLocks noChangeAspect="1" noChangeArrowheads="1"/>
                                    </pic:cNvPicPr>
                                  </pic:nvPicPr>
                                  <pic:blipFill>
                                    <a:blip r:embed="rId11">
                                      <a:extLst>
                                        <a:ext uri="{28A0092B-C50C-407E-A947-70E740481C1C}">
                                          <a14:useLocalDpi xmlns:a14="http://schemas.microsoft.com/office/drawing/2010/main" val="0"/>
                                        </a:ext>
                                      </a:extLst>
                                    </a:blip>
                                    <a:srcRect b="9836"/>
                                    <a:stretch>
                                      <a:fillRect/>
                                    </a:stretch>
                                  </pic:blipFill>
                                  <pic:spPr bwMode="auto">
                                    <a:xfrm>
                                      <a:off x="0" y="0"/>
                                      <a:ext cx="1200150"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628775" cy="1162050"/>
                            <wp:effectExtent l="0" t="0" r="9525" b="0"/>
                            <wp:docPr id="9" name="Picture 9" descr="batik_Grompol_motif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tik_Grompol_motif_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8775" cy="1162050"/>
                                    </a:xfrm>
                                    <a:prstGeom prst="rect">
                                      <a:avLst/>
                                    </a:prstGeom>
                                    <a:noFill/>
                                    <a:ln>
                                      <a:noFill/>
                                    </a:ln>
                                  </pic:spPr>
                                </pic:pic>
                              </a:graphicData>
                            </a:graphic>
                          </wp:inline>
                        </w:drawing>
                      </w:r>
                    </w:p>
                  </w:txbxContent>
                </v:textbox>
              </v:shape>
            </w:pict>
          </mc:Fallback>
        </mc:AlternateContent>
      </w:r>
    </w:p>
    <w:p w:rsidR="009E255E" w:rsidRDefault="009E255E">
      <w:pPr>
        <w:pStyle w:val="Style7"/>
        <w:spacing w:line="360" w:lineRule="auto"/>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jc w:val="center"/>
        <w:rPr>
          <w:color w:val="000000"/>
          <w:sz w:val="24"/>
          <w:szCs w:val="24"/>
          <w:lang w:eastAsia="id-ID"/>
        </w:rPr>
      </w:pPr>
      <w:proofErr w:type="gramStart"/>
      <w:r>
        <w:rPr>
          <w:b/>
          <w:color w:val="000000"/>
          <w:sz w:val="22"/>
          <w:szCs w:val="22"/>
          <w:lang w:eastAsia="id-ID"/>
        </w:rPr>
        <w:t>Gambar 1.</w:t>
      </w:r>
      <w:proofErr w:type="gramEnd"/>
      <w:r>
        <w:rPr>
          <w:color w:val="000000"/>
          <w:sz w:val="22"/>
          <w:szCs w:val="22"/>
          <w:lang w:eastAsia="id-ID"/>
        </w:rPr>
        <w:t xml:space="preserve"> Beberapa </w:t>
      </w:r>
      <w:r w:rsidR="0034706D">
        <w:rPr>
          <w:color w:val="000000"/>
          <w:sz w:val="22"/>
          <w:szCs w:val="22"/>
          <w:lang w:eastAsia="id-ID"/>
        </w:rPr>
        <w:t xml:space="preserve">contoh pola batik dari berbagai daerah </w:t>
      </w:r>
      <w:proofErr w:type="gramStart"/>
      <w:r w:rsidR="0034706D">
        <w:rPr>
          <w:color w:val="000000"/>
          <w:sz w:val="22"/>
          <w:szCs w:val="22"/>
          <w:lang w:eastAsia="id-ID"/>
        </w:rPr>
        <w:t>indonesia</w:t>
      </w:r>
      <w:proofErr w:type="gramEnd"/>
    </w:p>
    <w:p w:rsidR="00AC62E2" w:rsidRDefault="00AC62E2" w:rsidP="00AC62E2">
      <w:pPr>
        <w:pStyle w:val="Heading2"/>
        <w:rPr>
          <w:lang w:val="en-US" w:eastAsia="id-ID"/>
        </w:rPr>
      </w:pPr>
      <w:bookmarkStart w:id="4" w:name="_Toc448267484"/>
      <w:r>
        <w:rPr>
          <w:lang w:val="en-US" w:eastAsia="id-ID"/>
        </w:rPr>
        <w:t>1.2 Tujuan Riset</w:t>
      </w:r>
      <w:bookmarkEnd w:id="4"/>
    </w:p>
    <w:p w:rsidR="00660F74" w:rsidRDefault="0091414B" w:rsidP="0091414B">
      <w:pPr>
        <w:ind w:left="576"/>
        <w:rPr>
          <w:lang w:val="en-US" w:eastAsia="id-ID"/>
        </w:rPr>
      </w:pPr>
      <w:proofErr w:type="gramStart"/>
      <w:r>
        <w:rPr>
          <w:lang w:val="en-US" w:eastAsia="id-ID"/>
        </w:rPr>
        <w:t>Terdapat beberapa tujuan dalam penelitian ini.</w:t>
      </w:r>
      <w:proofErr w:type="gramEnd"/>
      <w:r>
        <w:rPr>
          <w:lang w:val="en-US" w:eastAsia="id-ID"/>
        </w:rPr>
        <w:t xml:space="preserve"> </w:t>
      </w:r>
      <w:r w:rsidR="0049458A">
        <w:rPr>
          <w:lang w:val="en-US" w:eastAsia="id-ID"/>
        </w:rPr>
        <w:t>Tujuan tersebut adalah:</w:t>
      </w:r>
    </w:p>
    <w:p w:rsidR="0049458A" w:rsidRDefault="007B502E" w:rsidP="00ED61E2">
      <w:pPr>
        <w:numPr>
          <w:ilvl w:val="0"/>
          <w:numId w:val="14"/>
        </w:numPr>
        <w:spacing w:after="0"/>
        <w:rPr>
          <w:lang w:val="en-US" w:eastAsia="id-ID"/>
        </w:rPr>
      </w:pPr>
      <w:r>
        <w:rPr>
          <w:lang w:val="en-US" w:eastAsia="id-ID"/>
        </w:rPr>
        <w:t>Pengembangan teknologi web service</w:t>
      </w:r>
    </w:p>
    <w:p w:rsidR="007B502E" w:rsidRDefault="007B502E" w:rsidP="00ED61E2">
      <w:pPr>
        <w:numPr>
          <w:ilvl w:val="0"/>
          <w:numId w:val="14"/>
        </w:numPr>
        <w:spacing w:after="0"/>
        <w:rPr>
          <w:lang w:val="en-US" w:eastAsia="id-ID"/>
        </w:rPr>
      </w:pPr>
      <w:r>
        <w:rPr>
          <w:lang w:val="en-US" w:eastAsia="id-ID"/>
        </w:rPr>
        <w:t>Pengembangan teknologi web service menggunakan android</w:t>
      </w:r>
    </w:p>
    <w:p w:rsidR="007B502E" w:rsidRDefault="00FA6C8C" w:rsidP="00ED61E2">
      <w:pPr>
        <w:numPr>
          <w:ilvl w:val="0"/>
          <w:numId w:val="14"/>
        </w:numPr>
        <w:spacing w:after="0"/>
        <w:rPr>
          <w:lang w:val="en-US" w:eastAsia="id-ID"/>
        </w:rPr>
      </w:pPr>
      <w:r>
        <w:rPr>
          <w:lang w:val="en-US" w:eastAsia="id-ID"/>
        </w:rPr>
        <w:t>Implementasi deep learning untuk deteksi batik</w:t>
      </w:r>
    </w:p>
    <w:p w:rsidR="00ED61E2" w:rsidRPr="00660F74" w:rsidRDefault="00ED61E2" w:rsidP="00ED61E2">
      <w:pPr>
        <w:ind w:left="360"/>
        <w:rPr>
          <w:lang w:val="en-US" w:eastAsia="id-ID"/>
        </w:rPr>
      </w:pPr>
    </w:p>
    <w:p w:rsidR="00AC62E2" w:rsidRDefault="00AC62E2" w:rsidP="00AC62E2">
      <w:pPr>
        <w:pStyle w:val="Heading2"/>
        <w:rPr>
          <w:lang w:val="en-US" w:eastAsia="id-ID"/>
        </w:rPr>
      </w:pPr>
      <w:bookmarkStart w:id="5" w:name="_Toc448267485"/>
      <w:r>
        <w:rPr>
          <w:lang w:val="en-US" w:eastAsia="id-ID"/>
        </w:rPr>
        <w:t>1.3 Urgensi (Keutamaan) Riset</w:t>
      </w:r>
      <w:bookmarkEnd w:id="5"/>
    </w:p>
    <w:p w:rsidR="005D2A5C" w:rsidRDefault="003C47C7" w:rsidP="003C47C7">
      <w:pPr>
        <w:ind w:left="576"/>
        <w:rPr>
          <w:lang w:val="en-US" w:eastAsia="id-ID"/>
        </w:rPr>
      </w:pPr>
      <w:r>
        <w:rPr>
          <w:lang w:val="en-US" w:eastAsia="id-ID"/>
        </w:rPr>
        <w:t>Terdapat beberapa keutamaan dalam penelitian ini, keutamaan tersebut adalah:</w:t>
      </w:r>
    </w:p>
    <w:p w:rsidR="003C47C7" w:rsidRDefault="009E7D8E" w:rsidP="003C47C7">
      <w:pPr>
        <w:numPr>
          <w:ilvl w:val="0"/>
          <w:numId w:val="14"/>
        </w:numPr>
        <w:spacing w:after="0"/>
        <w:rPr>
          <w:lang w:val="en-US" w:eastAsia="id-ID"/>
        </w:rPr>
      </w:pPr>
      <w:r>
        <w:rPr>
          <w:lang w:val="en-US" w:eastAsia="id-ID"/>
        </w:rPr>
        <w:t xml:space="preserve">Pengenalan variasi kain dari </w:t>
      </w:r>
      <w:r w:rsidR="007B5C33">
        <w:rPr>
          <w:lang w:val="en-US" w:eastAsia="id-ID"/>
        </w:rPr>
        <w:t>Indonesia dimana masyarakat masih kurang mengetahui informasi tersebut</w:t>
      </w:r>
    </w:p>
    <w:p w:rsidR="00815D53" w:rsidRPr="00815D53" w:rsidRDefault="00815D53" w:rsidP="003C47C7">
      <w:pPr>
        <w:numPr>
          <w:ilvl w:val="0"/>
          <w:numId w:val="14"/>
        </w:numPr>
        <w:spacing w:after="0"/>
        <w:rPr>
          <w:lang w:val="en-US" w:eastAsia="id-ID"/>
        </w:rPr>
      </w:pPr>
      <w:r w:rsidRPr="00815D53">
        <w:rPr>
          <w:lang w:val="en-US" w:eastAsia="id-ID"/>
        </w:rPr>
        <w:t xml:space="preserve">Pengenalan variasi kain dari Indonesia </w:t>
      </w:r>
      <w:r>
        <w:rPr>
          <w:lang w:val="en-US" w:eastAsia="id-ID"/>
        </w:rPr>
        <w:t>yang dapat menjadi daya tarik wisatawan dari local maupun internasional yang dapat membantu pariwisata indonesia</w:t>
      </w:r>
    </w:p>
    <w:p w:rsidR="00815D53" w:rsidRPr="007A21E7" w:rsidRDefault="00AE6628" w:rsidP="007A21E7">
      <w:pPr>
        <w:numPr>
          <w:ilvl w:val="0"/>
          <w:numId w:val="14"/>
        </w:numPr>
        <w:spacing w:after="0"/>
        <w:rPr>
          <w:lang w:val="en-US" w:eastAsia="id-ID"/>
        </w:rPr>
      </w:pPr>
      <w:r>
        <w:rPr>
          <w:lang w:val="en-US" w:eastAsia="id-ID"/>
        </w:rPr>
        <w:t xml:space="preserve">Membantu perekonomian Indonesia dengan </w:t>
      </w:r>
      <w:r w:rsidR="005D6F62">
        <w:rPr>
          <w:lang w:val="en-US" w:eastAsia="id-ID"/>
        </w:rPr>
        <w:t>mengumpulkan informasi data penjual kain khas indonesia</w:t>
      </w:r>
    </w:p>
    <w:p w:rsidR="003C47C7" w:rsidRPr="005D2A5C" w:rsidRDefault="003C47C7" w:rsidP="003C47C7">
      <w:pPr>
        <w:ind w:left="576"/>
        <w:rPr>
          <w:lang w:val="en-US" w:eastAsia="id-ID"/>
        </w:rPr>
      </w:pPr>
    </w:p>
    <w:p w:rsidR="00AC62E2" w:rsidRDefault="001B7A9B" w:rsidP="001B7A9B">
      <w:pPr>
        <w:pStyle w:val="Heading2"/>
        <w:rPr>
          <w:lang w:val="en-US" w:eastAsia="id-ID"/>
        </w:rPr>
      </w:pPr>
      <w:bookmarkStart w:id="6" w:name="_Toc448267486"/>
      <w:r>
        <w:rPr>
          <w:lang w:val="en-US" w:eastAsia="id-ID"/>
        </w:rPr>
        <w:t>1.4 Indikator Capaian</w:t>
      </w:r>
      <w:bookmarkEnd w:id="6"/>
    </w:p>
    <w:p w:rsidR="00FB6C02" w:rsidRDefault="00180B9E" w:rsidP="00FB6C02">
      <w:pPr>
        <w:ind w:left="576"/>
        <w:rPr>
          <w:lang w:val="en-US" w:eastAsia="id-ID"/>
        </w:rPr>
      </w:pPr>
      <w:r>
        <w:rPr>
          <w:lang w:val="en-US" w:eastAsia="id-ID"/>
        </w:rPr>
        <w:t xml:space="preserve">Proses riset </w:t>
      </w:r>
      <w:proofErr w:type="gramStart"/>
      <w:r>
        <w:rPr>
          <w:lang w:val="en-US" w:eastAsia="id-ID"/>
        </w:rPr>
        <w:t>akan</w:t>
      </w:r>
      <w:proofErr w:type="gramEnd"/>
      <w:r>
        <w:rPr>
          <w:lang w:val="en-US" w:eastAsia="id-ID"/>
        </w:rPr>
        <w:t xml:space="preserve"> </w:t>
      </w:r>
      <w:r w:rsidR="00D6668C">
        <w:rPr>
          <w:lang w:val="en-US" w:eastAsia="id-ID"/>
        </w:rPr>
        <w:t xml:space="preserve">menghasilkan x publikasi </w:t>
      </w:r>
      <w:r w:rsidR="00FB6C02">
        <w:rPr>
          <w:lang w:val="en-US" w:eastAsia="id-ID"/>
        </w:rPr>
        <w:t xml:space="preserve">ilmiah yang akan di submit ke </w:t>
      </w:r>
      <w:r w:rsidR="00296EB8">
        <w:rPr>
          <w:lang w:val="en-US" w:eastAsia="id-ID"/>
        </w:rPr>
        <w:t>XXX, yaitu:</w:t>
      </w:r>
    </w:p>
    <w:p w:rsidR="00296EB8" w:rsidRDefault="00296EB8" w:rsidP="00296EB8">
      <w:pPr>
        <w:numPr>
          <w:ilvl w:val="0"/>
          <w:numId w:val="15"/>
        </w:numPr>
        <w:rPr>
          <w:lang w:val="en-US" w:eastAsia="id-ID"/>
        </w:rPr>
      </w:pPr>
      <w:r>
        <w:rPr>
          <w:lang w:val="en-US" w:eastAsia="id-ID"/>
        </w:rPr>
        <w:t>Aaa</w:t>
      </w:r>
    </w:p>
    <w:p w:rsidR="00296EB8" w:rsidRDefault="00296EB8" w:rsidP="00296EB8">
      <w:pPr>
        <w:numPr>
          <w:ilvl w:val="0"/>
          <w:numId w:val="15"/>
        </w:numPr>
        <w:rPr>
          <w:lang w:val="en-US" w:eastAsia="id-ID"/>
        </w:rPr>
      </w:pPr>
      <w:r>
        <w:rPr>
          <w:lang w:val="en-US" w:eastAsia="id-ID"/>
        </w:rPr>
        <w:t>Bbb</w:t>
      </w:r>
    </w:p>
    <w:p w:rsidR="00296EB8" w:rsidRDefault="00296EB8" w:rsidP="00296EB8">
      <w:pPr>
        <w:numPr>
          <w:ilvl w:val="0"/>
          <w:numId w:val="15"/>
        </w:numPr>
        <w:rPr>
          <w:lang w:val="en-US" w:eastAsia="id-ID"/>
        </w:rPr>
      </w:pPr>
      <w:r>
        <w:rPr>
          <w:lang w:val="en-US" w:eastAsia="id-ID"/>
        </w:rPr>
        <w:t>Ccc</w:t>
      </w:r>
    </w:p>
    <w:p w:rsidR="00296EB8" w:rsidRPr="00A312AF" w:rsidRDefault="00296EB8" w:rsidP="00A77CFC">
      <w:pPr>
        <w:ind w:left="360"/>
        <w:rPr>
          <w:lang w:val="en-US" w:eastAsia="id-ID"/>
        </w:rPr>
      </w:pPr>
    </w:p>
    <w:p w:rsidR="009E255E" w:rsidRDefault="00EF69AC">
      <w:pPr>
        <w:pStyle w:val="Style7"/>
        <w:spacing w:line="360" w:lineRule="auto"/>
        <w:jc w:val="center"/>
        <w:rPr>
          <w:color w:val="000000"/>
          <w:sz w:val="22"/>
          <w:szCs w:val="22"/>
          <w:lang w:eastAsia="id-ID"/>
        </w:rPr>
      </w:pPr>
      <w:r>
        <w:rPr>
          <w:noProof/>
          <w:color w:val="000000"/>
          <w:sz w:val="22"/>
          <w:szCs w:val="22"/>
          <w:lang w:eastAsia="en-US"/>
        </w:rPr>
        <w:drawing>
          <wp:inline distT="0" distB="0" distL="0" distR="0">
            <wp:extent cx="3818890" cy="1955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8890" cy="1955165"/>
                    </a:xfrm>
                    <a:prstGeom prst="rect">
                      <a:avLst/>
                    </a:prstGeom>
                    <a:noFill/>
                  </pic:spPr>
                </pic:pic>
              </a:graphicData>
            </a:graphic>
          </wp:inline>
        </w:drawing>
      </w:r>
    </w:p>
    <w:p w:rsidR="009E255E" w:rsidRDefault="009E255E">
      <w:pPr>
        <w:pStyle w:val="Style7"/>
        <w:spacing w:line="360" w:lineRule="auto"/>
        <w:ind w:left="720"/>
        <w:rPr>
          <w:color w:val="000000"/>
          <w:sz w:val="22"/>
          <w:szCs w:val="22"/>
          <w:lang w:eastAsia="id-ID"/>
        </w:rPr>
      </w:pPr>
    </w:p>
    <w:p w:rsidR="009E255E" w:rsidRDefault="009E255E">
      <w:pPr>
        <w:pStyle w:val="Style7"/>
        <w:spacing w:line="360" w:lineRule="auto"/>
        <w:jc w:val="center"/>
        <w:rPr>
          <w:color w:val="000000"/>
          <w:sz w:val="24"/>
          <w:szCs w:val="24"/>
          <w:lang w:eastAsia="id-ID"/>
        </w:rPr>
      </w:pPr>
      <w:proofErr w:type="gramStart"/>
      <w:r>
        <w:rPr>
          <w:b/>
          <w:color w:val="000000"/>
          <w:sz w:val="22"/>
          <w:szCs w:val="22"/>
          <w:lang w:eastAsia="id-ID"/>
        </w:rPr>
        <w:lastRenderedPageBreak/>
        <w:t>Gambar 3.</w:t>
      </w:r>
      <w:proofErr w:type="gramEnd"/>
      <w:r>
        <w:rPr>
          <w:color w:val="000000"/>
          <w:sz w:val="22"/>
          <w:szCs w:val="22"/>
          <w:lang w:eastAsia="id-ID"/>
        </w:rPr>
        <w:t xml:space="preserve"> Dataset aktivitas manusia di Fasilkom UI</w:t>
      </w:r>
    </w:p>
    <w:p w:rsidR="009E255E" w:rsidRPr="00A312AF" w:rsidRDefault="00A312AF">
      <w:pPr>
        <w:pStyle w:val="Style7"/>
        <w:spacing w:line="360" w:lineRule="auto"/>
        <w:rPr>
          <w:color w:val="000000"/>
          <w:sz w:val="24"/>
          <w:szCs w:val="24"/>
          <w:lang w:eastAsia="id-ID"/>
        </w:rPr>
      </w:pPr>
      <w:r>
        <w:rPr>
          <w:color w:val="000000"/>
          <w:sz w:val="24"/>
          <w:szCs w:val="24"/>
          <w:lang w:eastAsia="id-ID"/>
        </w:rPr>
        <w:tab/>
      </w:r>
    </w:p>
    <w:p w:rsidR="009E255E" w:rsidRDefault="00A312AF" w:rsidP="00DB51C3">
      <w:pPr>
        <w:pStyle w:val="Heading1"/>
        <w:rPr>
          <w:lang w:eastAsia="id-ID"/>
        </w:rPr>
      </w:pPr>
      <w:r>
        <w:br w:type="page"/>
      </w:r>
      <w:bookmarkStart w:id="7" w:name="_Toc448267487"/>
      <w:r w:rsidR="009E255E">
        <w:lastRenderedPageBreak/>
        <w:t>BAB 2. TINJAUAN PUSTAKA</w:t>
      </w:r>
      <w:bookmarkEnd w:id="7"/>
      <w:r w:rsidR="009E255E">
        <w:rPr>
          <w:lang w:val="fi-FI" w:eastAsia="id-ID"/>
        </w:rPr>
        <w:t xml:space="preserve"> </w:t>
      </w:r>
    </w:p>
    <w:p w:rsidR="009E255E" w:rsidRDefault="00531C5B">
      <w:pPr>
        <w:pStyle w:val="Style7"/>
        <w:spacing w:line="360" w:lineRule="auto"/>
        <w:ind w:firstLine="720"/>
        <w:rPr>
          <w:color w:val="000000"/>
          <w:sz w:val="24"/>
          <w:szCs w:val="24"/>
          <w:lang w:eastAsia="id-ID"/>
        </w:rPr>
      </w:pPr>
      <w:proofErr w:type="gramStart"/>
      <w:r>
        <w:rPr>
          <w:color w:val="000000"/>
          <w:sz w:val="24"/>
          <w:szCs w:val="24"/>
          <w:lang w:eastAsia="id-ID"/>
        </w:rPr>
        <w:t>Melakukan</w:t>
      </w:r>
      <w:r w:rsidR="00014CCD">
        <w:rPr>
          <w:color w:val="000000"/>
          <w:sz w:val="24"/>
          <w:szCs w:val="24"/>
          <w:lang w:eastAsia="id-ID"/>
        </w:rPr>
        <w:t xml:space="preserve"> ekstraksi fitur dan pola yang terkandung di dalam sebuah gambar dengan mengaplikasikan teknik deep learning merupakan suatu bidang penelitian baru yang tengah berkembang.</w:t>
      </w:r>
      <w:proofErr w:type="gramEnd"/>
      <w:r w:rsidR="00014CCD">
        <w:rPr>
          <w:color w:val="000000"/>
          <w:sz w:val="24"/>
          <w:szCs w:val="24"/>
          <w:lang w:eastAsia="id-ID"/>
        </w:rPr>
        <w:t xml:space="preserve"> </w:t>
      </w:r>
      <w:r w:rsidR="005B089B">
        <w:rPr>
          <w:color w:val="000000"/>
          <w:sz w:val="24"/>
          <w:szCs w:val="24"/>
          <w:lang w:eastAsia="id-ID"/>
        </w:rPr>
        <w:t xml:space="preserve">Deep learning merupakan </w:t>
      </w:r>
      <w:r w:rsidR="00042A9A">
        <w:rPr>
          <w:color w:val="000000"/>
          <w:sz w:val="24"/>
          <w:szCs w:val="24"/>
          <w:lang w:eastAsia="id-ID"/>
        </w:rPr>
        <w:t xml:space="preserve">salah satu teknik pembelajaran mesin yang menggunakan beberapa level layer dalam melakukan proses deteksi objek dan ekstraksi fitur didalamnya. </w:t>
      </w:r>
    </w:p>
    <w:p w:rsidR="009E255E" w:rsidRDefault="009E255E" w:rsidP="00DB51C3">
      <w:pPr>
        <w:pStyle w:val="Style7"/>
        <w:spacing w:line="360" w:lineRule="auto"/>
        <w:ind w:firstLine="720"/>
        <w:rPr>
          <w:color w:val="000000"/>
          <w:sz w:val="24"/>
          <w:szCs w:val="24"/>
          <w:lang w:eastAsia="id-ID"/>
        </w:rPr>
      </w:pPr>
      <w:proofErr w:type="gramStart"/>
      <w:r>
        <w:rPr>
          <w:color w:val="000000"/>
          <w:sz w:val="24"/>
          <w:szCs w:val="24"/>
          <w:lang w:eastAsia="id-ID"/>
        </w:rPr>
        <w:t xml:space="preserve">Mengekstrak </w:t>
      </w:r>
      <w:r w:rsidR="0084534E">
        <w:rPr>
          <w:color w:val="000000"/>
          <w:sz w:val="24"/>
          <w:szCs w:val="24"/>
          <w:lang w:eastAsia="id-ID"/>
        </w:rPr>
        <w:t>suatu pola dalam gambar</w:t>
      </w:r>
      <w:r>
        <w:rPr>
          <w:color w:val="000000"/>
          <w:sz w:val="24"/>
          <w:szCs w:val="24"/>
          <w:lang w:eastAsia="id-ID"/>
        </w:rPr>
        <w:t xml:space="preserve"> dengan mengaplikasikan teknik-teknik penambangan data merupakan suatu bidang penelitian baru yang tengah berkembang.</w:t>
      </w:r>
      <w:proofErr w:type="gramEnd"/>
      <w:r>
        <w:rPr>
          <w:color w:val="000000"/>
          <w:sz w:val="24"/>
          <w:szCs w:val="24"/>
          <w:lang w:eastAsia="id-ID"/>
        </w:rPr>
        <w:t xml:space="preserve"> </w:t>
      </w:r>
      <w:proofErr w:type="gramStart"/>
      <w:r>
        <w:rPr>
          <w:color w:val="000000"/>
          <w:sz w:val="24"/>
          <w:szCs w:val="24"/>
          <w:lang w:eastAsia="id-ID"/>
        </w:rPr>
        <w:t xml:space="preserve">Walaupun permasalahan umum dari </w:t>
      </w:r>
      <w:r w:rsidR="0084534E">
        <w:rPr>
          <w:color w:val="000000"/>
          <w:sz w:val="24"/>
          <w:szCs w:val="24"/>
          <w:lang w:eastAsia="id-ID"/>
        </w:rPr>
        <w:t>pembelajaran</w:t>
      </w:r>
      <w:r>
        <w:rPr>
          <w:color w:val="000000"/>
          <w:sz w:val="24"/>
          <w:szCs w:val="24"/>
          <w:lang w:eastAsia="id-ID"/>
        </w:rPr>
        <w:t xml:space="preserve"> swa-supervisi telah dipelajar</w:t>
      </w:r>
      <w:r w:rsidR="0084534E">
        <w:rPr>
          <w:color w:val="000000"/>
          <w:sz w:val="24"/>
          <w:szCs w:val="24"/>
          <w:lang w:eastAsia="id-ID"/>
        </w:rPr>
        <w:t>i secara luas dalam beberapa dek</w:t>
      </w:r>
      <w:r>
        <w:rPr>
          <w:color w:val="000000"/>
          <w:sz w:val="24"/>
          <w:szCs w:val="24"/>
          <w:lang w:eastAsia="id-ID"/>
        </w:rPr>
        <w:t>ade, hanya sedikit sistem yang menerapkannya pada bidang analisa perilaku manusia.</w:t>
      </w:r>
      <w:proofErr w:type="gramEnd"/>
      <w:r>
        <w:rPr>
          <w:color w:val="000000"/>
          <w:sz w:val="24"/>
          <w:szCs w:val="24"/>
          <w:lang w:eastAsia="id-ID"/>
        </w:rPr>
        <w:t xml:space="preserve"> </w:t>
      </w:r>
      <w:proofErr w:type="gramStart"/>
      <w:r>
        <w:rPr>
          <w:color w:val="000000"/>
          <w:sz w:val="24"/>
          <w:szCs w:val="24"/>
          <w:lang w:eastAsia="id-ID"/>
        </w:rPr>
        <w:t>Dari yang sedikit ini, sebagian besar menerapkan teknik-teknik komputasi lunak untuk menangkap karakteristik dari pola-pola gerakan dan aktivitas manusia dari video [2, 3].</w:t>
      </w:r>
      <w:proofErr w:type="gramEnd"/>
      <w:r>
        <w:rPr>
          <w:color w:val="000000"/>
          <w:sz w:val="24"/>
          <w:szCs w:val="24"/>
          <w:lang w:eastAsia="id-ID"/>
        </w:rPr>
        <w:t xml:space="preserve"> </w:t>
      </w:r>
      <w:proofErr w:type="gramStart"/>
      <w:r>
        <w:rPr>
          <w:color w:val="000000"/>
          <w:sz w:val="24"/>
          <w:szCs w:val="24"/>
          <w:lang w:eastAsia="id-ID"/>
        </w:rPr>
        <w:t>Karena kerumitan dalam penyesuaian parameter dan pengenalan pola, kebanyakan sistem membatasi diri pada pengenalan objek saja [4].</w:t>
      </w:r>
      <w:proofErr w:type="gramEnd"/>
      <w:r>
        <w:rPr>
          <w:color w:val="000000"/>
          <w:sz w:val="24"/>
          <w:szCs w:val="24"/>
          <w:lang w:eastAsia="id-ID"/>
        </w:rPr>
        <w:t xml:space="preserve"> </w:t>
      </w:r>
      <w:proofErr w:type="gramStart"/>
      <w:r>
        <w:rPr>
          <w:color w:val="000000"/>
          <w:sz w:val="24"/>
          <w:szCs w:val="24"/>
          <w:lang w:eastAsia="id-ID"/>
        </w:rPr>
        <w:t>Untuk pengenalan perilaku, ada tiga kategori utama pemelajaran mesin.</w:t>
      </w:r>
      <w:proofErr w:type="gramEnd"/>
      <w:r>
        <w:rPr>
          <w:color w:val="000000"/>
          <w:sz w:val="24"/>
          <w:szCs w:val="24"/>
          <w:lang w:eastAsia="id-ID"/>
        </w:rPr>
        <w:t xml:space="preserve"> </w:t>
      </w:r>
      <w:proofErr w:type="gramStart"/>
      <w:r>
        <w:rPr>
          <w:color w:val="000000"/>
          <w:sz w:val="24"/>
          <w:szCs w:val="24"/>
          <w:lang w:eastAsia="id-ID"/>
        </w:rPr>
        <w:t>Kategori pertama mempelajari parameter dari sebuah program pengenalan video.</w:t>
      </w:r>
      <w:proofErr w:type="gramEnd"/>
      <w:r>
        <w:rPr>
          <w:color w:val="000000"/>
          <w:sz w:val="24"/>
          <w:szCs w:val="24"/>
          <w:lang w:eastAsia="id-ID"/>
        </w:rPr>
        <w:t xml:space="preserve"> </w:t>
      </w:r>
      <w:proofErr w:type="gramStart"/>
      <w:r>
        <w:rPr>
          <w:color w:val="000000"/>
          <w:sz w:val="24"/>
          <w:szCs w:val="24"/>
          <w:lang w:eastAsia="id-ID"/>
        </w:rPr>
        <w:t>Teknik ini telah digunakan secara luas dalam metode-metode pengenalan kejadian berdasarkan jaringan syaraf tiruan [5], pengklasifikasi Bayesian dan Hidden Markov Model [6, 7].</w:t>
      </w:r>
      <w:proofErr w:type="gramEnd"/>
      <w:r>
        <w:rPr>
          <w:color w:val="000000"/>
          <w:sz w:val="24"/>
          <w:szCs w:val="24"/>
          <w:lang w:eastAsia="id-ID"/>
        </w:rPr>
        <w:t xml:space="preserve"> </w:t>
      </w:r>
      <w:proofErr w:type="gramStart"/>
      <w:r>
        <w:rPr>
          <w:color w:val="000000"/>
          <w:sz w:val="24"/>
          <w:szCs w:val="24"/>
          <w:lang w:eastAsia="id-ID"/>
        </w:rPr>
        <w:t>Kategori kedua terdiri dari teknik-teknik swa-supervisi untuk menangkap abnormalitas dalam kejadian yang ditangkap kamera.</w:t>
      </w:r>
      <w:proofErr w:type="gramEnd"/>
      <w:r>
        <w:rPr>
          <w:color w:val="000000"/>
          <w:sz w:val="24"/>
          <w:szCs w:val="24"/>
          <w:lang w:eastAsia="id-ID"/>
        </w:rPr>
        <w:t xml:space="preserve"> </w:t>
      </w:r>
      <w:proofErr w:type="gramStart"/>
      <w:r>
        <w:rPr>
          <w:color w:val="000000"/>
          <w:sz w:val="24"/>
          <w:szCs w:val="24"/>
          <w:lang w:eastAsia="id-ID"/>
        </w:rPr>
        <w:t>Kategori ketiga adalah sekumpulan metode yang berfokus untuk mempelajari perilaku berdasarkan analisa lintasan gerak atau trajektori.</w:t>
      </w:r>
      <w:proofErr w:type="gramEnd"/>
      <w:r>
        <w:rPr>
          <w:color w:val="000000"/>
          <w:sz w:val="24"/>
          <w:szCs w:val="24"/>
          <w:lang w:eastAsia="id-ID"/>
        </w:rPr>
        <w:t xml:space="preserve"> </w:t>
      </w:r>
      <w:proofErr w:type="gramStart"/>
      <w:r>
        <w:rPr>
          <w:color w:val="000000"/>
          <w:sz w:val="24"/>
          <w:szCs w:val="24"/>
          <w:lang w:eastAsia="id-ID"/>
        </w:rPr>
        <w:t>Kategori terakhir ini merupakan pendekatan yang paling popular dikarenakan efektifitasnya dalam mendeteksi kejadian-kejadian abnormal, misalnya, lintasan abnormal di jalan raya [8, 9] atau karakterisasi lintasan pejalan kaki [10].</w:t>
      </w:r>
      <w:proofErr w:type="gramEnd"/>
      <w:r>
        <w:rPr>
          <w:color w:val="000000"/>
          <w:sz w:val="24"/>
          <w:szCs w:val="24"/>
          <w:lang w:eastAsia="id-ID"/>
        </w:rPr>
        <w:t xml:space="preserve"> Namun sayangnya pendekatan trajektori mengasumsikan keharusan </w:t>
      </w:r>
      <w:proofErr w:type="gramStart"/>
      <w:r>
        <w:rPr>
          <w:color w:val="000000"/>
          <w:sz w:val="24"/>
          <w:szCs w:val="24"/>
          <w:lang w:eastAsia="id-ID"/>
        </w:rPr>
        <w:t>akan</w:t>
      </w:r>
      <w:proofErr w:type="gramEnd"/>
      <w:r>
        <w:rPr>
          <w:color w:val="000000"/>
          <w:sz w:val="24"/>
          <w:szCs w:val="24"/>
          <w:lang w:eastAsia="id-ID"/>
        </w:rPr>
        <w:t xml:space="preserve"> adanya lintasan, padahal tidak semua kejadian abnormal, seperti dalam deteksi kecurangan dalam ujian, memperlihatkan lintasan gerak yang jelas. </w:t>
      </w:r>
      <w:proofErr w:type="gramStart"/>
      <w:r>
        <w:rPr>
          <w:color w:val="000000"/>
          <w:sz w:val="24"/>
          <w:szCs w:val="24"/>
          <w:lang w:eastAsia="id-ID"/>
        </w:rPr>
        <w:t xml:space="preserve">Kontribusi utama penelitian kami pada </w:t>
      </w:r>
      <w:r>
        <w:rPr>
          <w:i/>
          <w:color w:val="000000"/>
          <w:sz w:val="24"/>
          <w:szCs w:val="24"/>
          <w:lang w:eastAsia="id-ID"/>
        </w:rPr>
        <w:t>state of the art</w:t>
      </w:r>
      <w:r>
        <w:rPr>
          <w:color w:val="000000"/>
          <w:sz w:val="24"/>
          <w:szCs w:val="24"/>
          <w:lang w:eastAsia="id-ID"/>
        </w:rPr>
        <w:t xml:space="preserve"> bidang ini adalah untuk menerapkan teknik-teknik swa-supervisi berbasis kamera untuk mendeteksi kejadian abnormal menggunakan teknik pemelajaran deep </w:t>
      </w:r>
      <w:r w:rsidR="00DB51C3">
        <w:rPr>
          <w:color w:val="000000"/>
          <w:sz w:val="24"/>
          <w:szCs w:val="24"/>
          <w:lang w:eastAsia="id-ID"/>
        </w:rPr>
        <w:t>learning dan extreme learning.</w:t>
      </w:r>
      <w:proofErr w:type="gramEnd"/>
      <w:r w:rsidR="00DB51C3">
        <w:rPr>
          <w:color w:val="000000"/>
          <w:sz w:val="24"/>
          <w:szCs w:val="24"/>
          <w:lang w:eastAsia="id-ID"/>
        </w:rPr>
        <w:t xml:space="preserve"> </w:t>
      </w:r>
    </w:p>
    <w:p w:rsidR="00A25552" w:rsidRDefault="00A25552" w:rsidP="00DB51C3">
      <w:pPr>
        <w:pStyle w:val="Heading2"/>
        <w:rPr>
          <w:lang w:val="en-US" w:eastAsia="id-ID"/>
        </w:rPr>
      </w:pPr>
      <w:bookmarkStart w:id="8" w:name="_Toc448267488"/>
      <w:r>
        <w:rPr>
          <w:lang w:val="en-US" w:eastAsia="id-ID"/>
        </w:rPr>
        <w:t>2.1 State of the art</w:t>
      </w:r>
      <w:bookmarkEnd w:id="8"/>
    </w:p>
    <w:p w:rsidR="00C85468" w:rsidRDefault="00717A67" w:rsidP="00A668A6">
      <w:pPr>
        <w:rPr>
          <w:lang w:val="en-US" w:eastAsia="id-ID"/>
        </w:rPr>
      </w:pPr>
      <w:proofErr w:type="gramStart"/>
      <w:r>
        <w:rPr>
          <w:lang w:val="en-US" w:eastAsia="id-ID"/>
        </w:rPr>
        <w:t xml:space="preserve">Untuk melakukan pendeteksian kain Indonesia, </w:t>
      </w:r>
      <w:r w:rsidR="003A26A6">
        <w:rPr>
          <w:lang w:val="en-US" w:eastAsia="id-ID"/>
        </w:rPr>
        <w:t xml:space="preserve">terdapat banyak metode </w:t>
      </w:r>
      <w:r w:rsidR="00A668A6">
        <w:rPr>
          <w:lang w:val="en-US" w:eastAsia="id-ID"/>
        </w:rPr>
        <w:t xml:space="preserve">yang telah </w:t>
      </w:r>
      <w:r w:rsidR="00B53113">
        <w:rPr>
          <w:lang w:val="en-US" w:eastAsia="id-ID"/>
        </w:rPr>
        <w:t>dikembangkan.</w:t>
      </w:r>
      <w:proofErr w:type="gramEnd"/>
      <w:r w:rsidR="00B53113">
        <w:rPr>
          <w:lang w:val="en-US" w:eastAsia="id-ID"/>
        </w:rPr>
        <w:t xml:space="preserve"> </w:t>
      </w:r>
      <w:proofErr w:type="gramStart"/>
      <w:r w:rsidR="00564304">
        <w:rPr>
          <w:lang w:val="en-US" w:eastAsia="id-ID"/>
        </w:rPr>
        <w:t xml:space="preserve">Metode-metode tersebut digunakan </w:t>
      </w:r>
      <w:r w:rsidR="00120DA4">
        <w:rPr>
          <w:lang w:val="en-US" w:eastAsia="id-ID"/>
        </w:rPr>
        <w:t xml:space="preserve">untuk mendeteksi </w:t>
      </w:r>
      <w:r w:rsidR="00F3573B">
        <w:rPr>
          <w:lang w:val="en-US" w:eastAsia="id-ID"/>
        </w:rPr>
        <w:t>kain Indonesia</w:t>
      </w:r>
      <w:r w:rsidR="00030F88">
        <w:rPr>
          <w:lang w:val="en-US" w:eastAsia="id-ID"/>
        </w:rPr>
        <w:t>.</w:t>
      </w:r>
      <w:proofErr w:type="gramEnd"/>
      <w:r w:rsidR="00030F88">
        <w:rPr>
          <w:lang w:val="en-US" w:eastAsia="id-ID"/>
        </w:rPr>
        <w:t xml:space="preserve"> Adapun metodenya sebagai berikut:</w:t>
      </w:r>
    </w:p>
    <w:p w:rsidR="000C13BB" w:rsidRDefault="000C13BB" w:rsidP="000C13BB">
      <w:pPr>
        <w:pStyle w:val="Heading2"/>
        <w:rPr>
          <w:lang w:eastAsia="id-ID"/>
        </w:rPr>
      </w:pPr>
      <w:bookmarkStart w:id="9" w:name="_Toc448267489"/>
      <w:r>
        <w:rPr>
          <w:lang w:eastAsia="id-ID"/>
        </w:rPr>
        <w:lastRenderedPageBreak/>
        <w:t xml:space="preserve">2.2. </w:t>
      </w:r>
      <w:r>
        <w:rPr>
          <w:lang w:val="en-US" w:eastAsia="id-ID"/>
        </w:rPr>
        <w:t>Convolution Neural Network</w:t>
      </w:r>
      <w:bookmarkEnd w:id="9"/>
    </w:p>
    <w:p w:rsidR="000C13BB" w:rsidRPr="00930A6E" w:rsidRDefault="000C13BB" w:rsidP="0001088A">
      <w:pPr>
        <w:pStyle w:val="Style7"/>
        <w:spacing w:line="360" w:lineRule="auto"/>
        <w:ind w:firstLine="576"/>
        <w:rPr>
          <w:sz w:val="24"/>
          <w:szCs w:val="24"/>
        </w:rPr>
      </w:pPr>
      <w:r w:rsidRPr="00930A6E">
        <w:rPr>
          <w:sz w:val="24"/>
          <w:szCs w:val="24"/>
        </w:rPr>
        <w:t xml:space="preserve">Dalam machine learning, Convolutional Neural Network (CNN) merupakan teknik yang termasuk </w:t>
      </w:r>
      <w:proofErr w:type="gramStart"/>
      <w:r w:rsidRPr="00930A6E">
        <w:rPr>
          <w:sz w:val="24"/>
          <w:szCs w:val="24"/>
        </w:rPr>
        <w:t>pada  feed</w:t>
      </w:r>
      <w:proofErr w:type="gramEnd"/>
      <w:r w:rsidRPr="00930A6E">
        <w:rPr>
          <w:sz w:val="24"/>
          <w:szCs w:val="24"/>
        </w:rPr>
        <w:t xml:space="preserve">-forward neural network. Pada arsitektur CNN setiap individu neuron disusun sedemikian sehingga dapat memberikan respon terhadap region yang </w:t>
      </w:r>
      <w:proofErr w:type="gramStart"/>
      <w:r w:rsidRPr="00930A6E">
        <w:rPr>
          <w:sz w:val="24"/>
          <w:szCs w:val="24"/>
        </w:rPr>
        <w:t>saling  overlaping</w:t>
      </w:r>
      <w:proofErr w:type="gramEnd"/>
      <w:r w:rsidRPr="00930A6E">
        <w:rPr>
          <w:sz w:val="24"/>
          <w:szCs w:val="24"/>
        </w:rPr>
        <w:t xml:space="preserve">  pada suatu area visual. CNNs merupakan hierarchical neural networks yang tersusun atas </w:t>
      </w:r>
      <w:proofErr w:type="gramStart"/>
      <w:r w:rsidRPr="00930A6E">
        <w:rPr>
          <w:sz w:val="24"/>
          <w:szCs w:val="24"/>
        </w:rPr>
        <w:t>bebe</w:t>
      </w:r>
      <w:r>
        <w:rPr>
          <w:sz w:val="24"/>
          <w:szCs w:val="24"/>
        </w:rPr>
        <w:t>rapa  convolutional</w:t>
      </w:r>
      <w:proofErr w:type="gramEnd"/>
      <w:r>
        <w:rPr>
          <w:sz w:val="24"/>
          <w:szCs w:val="24"/>
        </w:rPr>
        <w:t xml:space="preserve"> layer dan </w:t>
      </w:r>
      <w:r w:rsidRPr="00930A6E">
        <w:rPr>
          <w:sz w:val="24"/>
          <w:szCs w:val="24"/>
        </w:rPr>
        <w:t>beberapa  subsampling layer. Pada pemanfaatann</w:t>
      </w:r>
      <w:r>
        <w:rPr>
          <w:sz w:val="24"/>
          <w:szCs w:val="24"/>
        </w:rPr>
        <w:t xml:space="preserve">ya CNN dapat divariasikan pada </w:t>
      </w:r>
      <w:r w:rsidRPr="00930A6E">
        <w:rPr>
          <w:sz w:val="24"/>
          <w:szCs w:val="24"/>
        </w:rPr>
        <w:t xml:space="preserve">bagian jenis </w:t>
      </w:r>
      <w:proofErr w:type="gramStart"/>
      <w:r w:rsidRPr="00930A6E">
        <w:rPr>
          <w:sz w:val="24"/>
          <w:szCs w:val="24"/>
        </w:rPr>
        <w:t>dan  jumlah</w:t>
      </w:r>
      <w:proofErr w:type="gramEnd"/>
      <w:r w:rsidRPr="00930A6E">
        <w:rPr>
          <w:sz w:val="24"/>
          <w:szCs w:val="24"/>
        </w:rPr>
        <w:t xml:space="preserve"> dari  convolutional</w:t>
      </w:r>
      <w:r>
        <w:rPr>
          <w:sz w:val="24"/>
          <w:szCs w:val="24"/>
        </w:rPr>
        <w:t xml:space="preserve"> layer  dan  subsampling layer </w:t>
      </w:r>
      <w:r w:rsidRPr="00930A6E">
        <w:rPr>
          <w:sz w:val="24"/>
          <w:szCs w:val="24"/>
        </w:rPr>
        <w:t xml:space="preserve">yang dimilikinya (Ciresan et. al 2011). Arsitektur dari </w:t>
      </w:r>
      <w:r>
        <w:rPr>
          <w:sz w:val="24"/>
          <w:szCs w:val="24"/>
        </w:rPr>
        <w:t xml:space="preserve">CNN secara penuh dengan ukuran </w:t>
      </w:r>
      <w:r w:rsidRPr="00930A6E">
        <w:rPr>
          <w:sz w:val="24"/>
          <w:szCs w:val="24"/>
        </w:rPr>
        <w:t>kernel sizes of 5 x 5 dan skipping factors bernilai 1 diberikan pada Gambar 6.</w:t>
      </w:r>
      <w:r>
        <w:rPr>
          <w:sz w:val="24"/>
          <w:szCs w:val="24"/>
        </w:rPr>
        <w:t xml:space="preserve"> </w:t>
      </w:r>
    </w:p>
    <w:p w:rsidR="000C13BB" w:rsidRPr="00185600" w:rsidRDefault="000C13BB" w:rsidP="000C13BB">
      <w:pPr>
        <w:pStyle w:val="Heading3"/>
        <w:rPr>
          <w:lang w:val="en-US"/>
        </w:rPr>
      </w:pPr>
      <w:bookmarkStart w:id="10" w:name="_Toc448267490"/>
      <w:r w:rsidRPr="00185600">
        <w:rPr>
          <w:lang w:val="en-US"/>
        </w:rPr>
        <w:t>2.</w:t>
      </w:r>
      <w:r w:rsidR="007D2C11">
        <w:rPr>
          <w:lang w:val="en-US"/>
        </w:rPr>
        <w:t>2.1</w:t>
      </w:r>
      <w:r>
        <w:rPr>
          <w:lang w:val="en-US"/>
        </w:rPr>
        <w:t xml:space="preserve"> </w:t>
      </w:r>
      <w:r w:rsidRPr="00185600">
        <w:rPr>
          <w:lang w:val="en-US"/>
        </w:rPr>
        <w:t>Convolutional Layer</w:t>
      </w:r>
      <w:bookmarkEnd w:id="10"/>
    </w:p>
    <w:p w:rsidR="000C13BB" w:rsidRPr="009A653E" w:rsidRDefault="00D82FBB" w:rsidP="00D82FBB">
      <w:pPr>
        <w:ind w:firstLine="720"/>
        <w:rPr>
          <w:sz w:val="24"/>
          <w:szCs w:val="24"/>
          <w:lang w:val="en-US"/>
        </w:rPr>
      </w:pPr>
      <w:r>
        <w:rPr>
          <w:sz w:val="24"/>
          <w:szCs w:val="24"/>
          <w:lang w:val="en-US"/>
        </w:rPr>
        <w:t xml:space="preserve">Convolutional layer </w:t>
      </w:r>
      <w:r w:rsidR="000C13BB" w:rsidRPr="009A653E">
        <w:rPr>
          <w:sz w:val="24"/>
          <w:szCs w:val="24"/>
          <w:lang w:val="en-US"/>
        </w:rPr>
        <w:t>diseting melalui beberapa parameter yang terdiri atas: ukuran dan jumlah dari map, ukuran kernel, skipping factors, dan tabel koneksi. Setiap layer memiliki M buah map dengan ukuran yang sama katakan (Mx</w:t>
      </w:r>
      <w:proofErr w:type="gramStart"/>
      <w:r w:rsidR="000C13BB" w:rsidRPr="009A653E">
        <w:rPr>
          <w:sz w:val="24"/>
          <w:szCs w:val="24"/>
          <w:lang w:val="en-US"/>
        </w:rPr>
        <w:t>,My</w:t>
      </w:r>
      <w:proofErr w:type="gramEnd"/>
      <w:r w:rsidR="000C13BB" w:rsidRPr="009A653E">
        <w:rPr>
          <w:sz w:val="24"/>
          <w:szCs w:val="24"/>
          <w:lang w:val="en-US"/>
        </w:rPr>
        <w:t xml:space="preserve">). Sebuah kernel A (kotak kecil berwarna abu-abu pada Gambar 6) dengan ukuran (Kx, Ky) merupakan suatu region yang digeser melintasi </w:t>
      </w:r>
      <w:proofErr w:type="gramStart"/>
      <w:r w:rsidR="000C13BB" w:rsidRPr="009A653E">
        <w:rPr>
          <w:sz w:val="24"/>
          <w:szCs w:val="24"/>
          <w:lang w:val="en-US"/>
        </w:rPr>
        <w:t>pada  input</w:t>
      </w:r>
      <w:proofErr w:type="gramEnd"/>
      <w:r w:rsidR="000C13BB" w:rsidRPr="009A653E">
        <w:rPr>
          <w:sz w:val="24"/>
          <w:szCs w:val="24"/>
          <w:lang w:val="en-US"/>
        </w:rPr>
        <w:t xml:space="preserve"> image. Dalam hal ini kernel akan dilewatkan melalui seluruh bagian </w:t>
      </w:r>
      <w:proofErr w:type="gramStart"/>
      <w:r w:rsidR="000C13BB" w:rsidRPr="009A653E">
        <w:rPr>
          <w:sz w:val="24"/>
          <w:szCs w:val="24"/>
          <w:lang w:val="en-US"/>
        </w:rPr>
        <w:t>dari  image</w:t>
      </w:r>
      <w:proofErr w:type="gramEnd"/>
      <w:r w:rsidR="000C13BB" w:rsidRPr="009A653E">
        <w:rPr>
          <w:sz w:val="24"/>
          <w:szCs w:val="24"/>
          <w:lang w:val="en-US"/>
        </w:rPr>
        <w:t xml:space="preserve">.  Skipping </w:t>
      </w:r>
      <w:proofErr w:type="gramStart"/>
      <w:r w:rsidR="000C13BB" w:rsidRPr="009A653E">
        <w:rPr>
          <w:sz w:val="24"/>
          <w:szCs w:val="24"/>
          <w:lang w:val="en-US"/>
        </w:rPr>
        <w:t>factors(</w:t>
      </w:r>
      <w:proofErr w:type="gramEnd"/>
      <w:r w:rsidR="000C13BB" w:rsidRPr="009A653E">
        <w:rPr>
          <w:sz w:val="24"/>
          <w:szCs w:val="24"/>
          <w:lang w:val="en-US"/>
        </w:rPr>
        <w:t xml:space="preserve">katakan saja Sx dan Sy) mendefinisikan berapa banyak pixel yang dilewatkan (diabaikan) oleh  kernel  / filter.  Sx adalah banyak pixel pada arah x dan Sy merupakan banyak pixels yang dilewatkan pada arah y di </w:t>
      </w:r>
      <w:proofErr w:type="gramStart"/>
      <w:r w:rsidR="000C13BB" w:rsidRPr="009A653E">
        <w:rPr>
          <w:sz w:val="24"/>
          <w:szCs w:val="24"/>
          <w:lang w:val="en-US"/>
        </w:rPr>
        <w:t>antara  subsequent</w:t>
      </w:r>
      <w:proofErr w:type="gramEnd"/>
      <w:r w:rsidR="000C13BB" w:rsidRPr="009A653E">
        <w:rPr>
          <w:sz w:val="24"/>
          <w:szCs w:val="24"/>
          <w:lang w:val="en-US"/>
        </w:rPr>
        <w:t xml:space="preserve"> convolution. Ukuran dari output map selanjutnya didefinisikan oleh Persamaan 1 (</w:t>
      </w:r>
      <w:proofErr w:type="gramStart"/>
      <w:r w:rsidR="000C13BB" w:rsidRPr="009A653E">
        <w:rPr>
          <w:sz w:val="24"/>
          <w:szCs w:val="24"/>
          <w:lang w:val="en-US"/>
        </w:rPr>
        <w:t>Ciresan  et</w:t>
      </w:r>
      <w:proofErr w:type="gramEnd"/>
      <w:r w:rsidR="000C13BB" w:rsidRPr="009A653E">
        <w:rPr>
          <w:sz w:val="24"/>
          <w:szCs w:val="24"/>
          <w:lang w:val="en-US"/>
        </w:rPr>
        <w:t>. al 2011).</w:t>
      </w:r>
    </w:p>
    <w:p w:rsidR="00185600" w:rsidRPr="009A653E" w:rsidRDefault="000C13BB" w:rsidP="004127DA">
      <w:pPr>
        <w:ind w:firstLine="576"/>
        <w:rPr>
          <w:sz w:val="24"/>
          <w:szCs w:val="24"/>
          <w:lang w:val="en-US"/>
        </w:rPr>
      </w:pPr>
      <w:proofErr w:type="gramStart"/>
      <w:r w:rsidRPr="009A653E">
        <w:rPr>
          <w:sz w:val="24"/>
          <w:szCs w:val="24"/>
          <w:lang w:val="en-US"/>
        </w:rPr>
        <w:t>Variabel n pada Persamaan 1 adalah indeks dari setiap layer.</w:t>
      </w:r>
      <w:proofErr w:type="gramEnd"/>
      <w:r w:rsidRPr="009A653E">
        <w:rPr>
          <w:sz w:val="24"/>
          <w:szCs w:val="24"/>
          <w:lang w:val="en-US"/>
        </w:rPr>
        <w:t xml:space="preserve"> Setiap map pada layer L n dikoneksikan pada paling banyak M n−1 map pada layer L </w:t>
      </w:r>
      <w:r w:rsidR="009A653E">
        <w:rPr>
          <w:sz w:val="24"/>
          <w:szCs w:val="24"/>
          <w:lang w:val="en-US"/>
        </w:rPr>
        <w:t>n−1</w:t>
      </w:r>
      <w:r w:rsidRPr="009A653E">
        <w:rPr>
          <w:sz w:val="24"/>
          <w:szCs w:val="24"/>
          <w:lang w:val="en-US"/>
        </w:rPr>
        <w:t xml:space="preserve">. Neuron-neuron dari pemetaan yang diberikan </w:t>
      </w:r>
      <w:proofErr w:type="gramStart"/>
      <w:r w:rsidRPr="009A653E">
        <w:rPr>
          <w:sz w:val="24"/>
          <w:szCs w:val="24"/>
          <w:lang w:val="en-US"/>
        </w:rPr>
        <w:t>akan</w:t>
      </w:r>
      <w:proofErr w:type="gramEnd"/>
      <w:r w:rsidRPr="009A653E">
        <w:rPr>
          <w:sz w:val="24"/>
          <w:szCs w:val="24"/>
          <w:lang w:val="en-US"/>
        </w:rPr>
        <w:t xml:space="preserve"> dimungkinka</w:t>
      </w:r>
      <w:r w:rsidR="009A653E">
        <w:rPr>
          <w:sz w:val="24"/>
          <w:szCs w:val="24"/>
          <w:lang w:val="en-US"/>
        </w:rPr>
        <w:t xml:space="preserve">n berbagi nilai bobot meskipun </w:t>
      </w:r>
      <w:r w:rsidRPr="009A653E">
        <w:rPr>
          <w:sz w:val="24"/>
          <w:szCs w:val="24"/>
          <w:lang w:val="en-US"/>
        </w:rPr>
        <w:t>masing-masingnya memiliki nilai formulasi yang mandiri.</w:t>
      </w:r>
    </w:p>
    <w:p w:rsidR="00801225" w:rsidRDefault="00801225" w:rsidP="003F3666">
      <w:pPr>
        <w:pStyle w:val="Heading2"/>
        <w:rPr>
          <w:lang w:val="en-US" w:eastAsia="id-ID"/>
        </w:rPr>
      </w:pPr>
      <w:bookmarkStart w:id="11" w:name="_Toc448267491"/>
      <w:r>
        <w:rPr>
          <w:lang w:val="en-US" w:eastAsia="id-ID"/>
        </w:rPr>
        <w:t>2.3 Kain Khas Indonesia</w:t>
      </w:r>
      <w:bookmarkEnd w:id="11"/>
    </w:p>
    <w:p w:rsidR="00801225" w:rsidRPr="00801225" w:rsidRDefault="00801225" w:rsidP="00801225">
      <w:pPr>
        <w:rPr>
          <w:lang w:val="en-US" w:eastAsia="id-ID"/>
        </w:rPr>
      </w:pPr>
    </w:p>
    <w:p w:rsidR="00D515E0" w:rsidRPr="003F3666" w:rsidRDefault="003F3666" w:rsidP="003F3666">
      <w:pPr>
        <w:pStyle w:val="Heading2"/>
        <w:rPr>
          <w:lang w:val="en-US" w:eastAsia="id-ID"/>
        </w:rPr>
      </w:pPr>
      <w:bookmarkStart w:id="12" w:name="_Toc448267492"/>
      <w:r>
        <w:rPr>
          <w:lang w:val="en-US" w:eastAsia="id-ID"/>
        </w:rPr>
        <w:t>2.3</w:t>
      </w:r>
      <w:r w:rsidR="00D515E0">
        <w:rPr>
          <w:lang w:val="en-US" w:eastAsia="id-ID"/>
        </w:rPr>
        <w:t xml:space="preserve"> Metode Convolution Neural Network untuk deteksi batik</w:t>
      </w:r>
      <w:bookmarkEnd w:id="12"/>
      <w:r w:rsidR="00D515E0" w:rsidRPr="003F3666">
        <w:rPr>
          <w:color w:val="000000"/>
          <w:sz w:val="24"/>
          <w:szCs w:val="24"/>
          <w:lang w:eastAsia="id-ID"/>
        </w:rPr>
        <w:tab/>
      </w:r>
    </w:p>
    <w:p w:rsidR="00D515E0" w:rsidRDefault="00D515E0" w:rsidP="00D515E0">
      <w:pPr>
        <w:pStyle w:val="Style7"/>
        <w:spacing w:line="360" w:lineRule="auto"/>
        <w:ind w:firstLine="720"/>
        <w:rPr>
          <w:color w:val="000000"/>
          <w:sz w:val="24"/>
          <w:szCs w:val="24"/>
          <w:lang w:eastAsia="id-ID"/>
        </w:rPr>
      </w:pPr>
      <w:r>
        <w:rPr>
          <w:color w:val="000000"/>
          <w:sz w:val="24"/>
          <w:szCs w:val="24"/>
          <w:lang w:eastAsia="id-ID"/>
        </w:rPr>
        <w:t xml:space="preserve">Mendeteksi pola kain dari daerah Indonesia merupakan suatu langkah yang dapat meningkatkan pariwisata di Indonesia, dimana variasi pola kain yang memiliki keunikan tersendiri dapat menjadi daya tarik wisatawa dari mancanegara untuk berkunjung ke Indonesia demi mengenali lebih jauh variasi kain-kain yang dimiliki Indonesia. Selain itu, dengan memanfaatkan teknologi smartphone berbasis android, yang penggunaannya sudah menjalar ke seluruh elemen masyarakat didukung dengan harga yang semakin terjangkau, </w:t>
      </w:r>
      <w:r>
        <w:rPr>
          <w:color w:val="000000"/>
          <w:sz w:val="24"/>
          <w:szCs w:val="24"/>
          <w:lang w:eastAsia="id-ID"/>
        </w:rPr>
        <w:lastRenderedPageBreak/>
        <w:t xml:space="preserve">bisa membantu dalam melakukan proses pengenalan kain Indonesia. Selain melakukan proses deteksi kain, hasil deteksi </w:t>
      </w:r>
      <w:proofErr w:type="gramStart"/>
      <w:r>
        <w:rPr>
          <w:color w:val="000000"/>
          <w:sz w:val="24"/>
          <w:szCs w:val="24"/>
          <w:lang w:eastAsia="id-ID"/>
        </w:rPr>
        <w:t>akan</w:t>
      </w:r>
      <w:proofErr w:type="gramEnd"/>
      <w:r>
        <w:rPr>
          <w:color w:val="000000"/>
          <w:sz w:val="24"/>
          <w:szCs w:val="24"/>
          <w:lang w:eastAsia="id-ID"/>
        </w:rPr>
        <w:t xml:space="preserve"> divisualisasikan menggunakan google maps berdasarkan daerah asal dan akan diberikan rekomendasi penjual kain tersebut berdasarkan data sehingga dapat membantu para penjual kain tradisional Indonesia dan meningkatkan perekonomian menengah ke bawah. Ada beberapa tipe kain Indonesia seperti digambarkan pada table 1.</w:t>
      </w:r>
    </w:p>
    <w:p w:rsidR="00D515E0" w:rsidRDefault="00D515E0" w:rsidP="00D515E0">
      <w:pPr>
        <w:pStyle w:val="Style7"/>
        <w:spacing w:line="360" w:lineRule="auto"/>
        <w:rPr>
          <w:color w:val="000000"/>
          <w:sz w:val="24"/>
          <w:szCs w:val="24"/>
          <w:lang w:eastAsia="id-ID"/>
        </w:rPr>
      </w:pPr>
    </w:p>
    <w:p w:rsidR="00D515E0" w:rsidRDefault="00D515E0" w:rsidP="00D515E0">
      <w:pPr>
        <w:pStyle w:val="Style7"/>
        <w:spacing w:line="360" w:lineRule="auto"/>
        <w:jc w:val="center"/>
        <w:rPr>
          <w:color w:val="000000"/>
          <w:sz w:val="24"/>
          <w:szCs w:val="24"/>
          <w:lang w:eastAsia="id-ID"/>
        </w:rPr>
      </w:pPr>
      <w:proofErr w:type="gramStart"/>
      <w:r>
        <w:rPr>
          <w:color w:val="000000"/>
          <w:sz w:val="24"/>
          <w:szCs w:val="24"/>
          <w:lang w:eastAsia="id-ID"/>
        </w:rPr>
        <w:t>Tabel 1.</w:t>
      </w:r>
      <w:proofErr w:type="gramEnd"/>
      <w:r>
        <w:rPr>
          <w:color w:val="000000"/>
          <w:sz w:val="24"/>
          <w:szCs w:val="24"/>
          <w:lang w:eastAsia="id-ID"/>
        </w:rPr>
        <w:t xml:space="preserve"> Jenis kain Indonesia dari berbagai daerah</w:t>
      </w:r>
    </w:p>
    <w:tbl>
      <w:tblPr>
        <w:tblW w:w="6860" w:type="dxa"/>
        <w:jc w:val="center"/>
        <w:tblInd w:w="93" w:type="dxa"/>
        <w:tblLook w:val="04A0" w:firstRow="1" w:lastRow="0" w:firstColumn="1" w:lastColumn="0" w:noHBand="0" w:noVBand="1"/>
      </w:tblPr>
      <w:tblGrid>
        <w:gridCol w:w="480"/>
        <w:gridCol w:w="2360"/>
        <w:gridCol w:w="4020"/>
      </w:tblGrid>
      <w:tr w:rsidR="00D515E0" w:rsidRPr="006159B3" w:rsidTr="0026583C">
        <w:trPr>
          <w:trHeight w:val="288"/>
          <w:jc w:val="center"/>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b/>
                <w:bCs/>
                <w:color w:val="000000"/>
                <w:lang w:val="en-US" w:eastAsia="en-US"/>
              </w:rPr>
            </w:pPr>
            <w:r w:rsidRPr="006159B3">
              <w:rPr>
                <w:rFonts w:eastAsia="Times New Roman" w:cs="Calibri"/>
                <w:b/>
                <w:bCs/>
                <w:color w:val="000000"/>
                <w:lang w:val="en-US" w:eastAsia="en-US"/>
              </w:rPr>
              <w:t>No</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b/>
                <w:bCs/>
                <w:color w:val="000000"/>
                <w:lang w:val="en-US" w:eastAsia="en-US"/>
              </w:rPr>
            </w:pPr>
            <w:r w:rsidRPr="006159B3">
              <w:rPr>
                <w:rFonts w:eastAsia="Times New Roman" w:cs="Calibri"/>
                <w:b/>
                <w:bCs/>
                <w:color w:val="000000"/>
                <w:lang w:val="en-US" w:eastAsia="en-US"/>
              </w:rPr>
              <w:t>Nama</w:t>
            </w:r>
          </w:p>
        </w:tc>
        <w:tc>
          <w:tcPr>
            <w:tcW w:w="4020" w:type="dxa"/>
            <w:tcBorders>
              <w:top w:val="single" w:sz="4" w:space="0" w:color="auto"/>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b/>
                <w:bCs/>
                <w:color w:val="000000"/>
                <w:lang w:val="en-US" w:eastAsia="en-US"/>
              </w:rPr>
            </w:pPr>
            <w:r w:rsidRPr="006159B3">
              <w:rPr>
                <w:rFonts w:eastAsia="Times New Roman" w:cs="Calibri"/>
                <w:b/>
                <w:bCs/>
                <w:color w:val="000000"/>
                <w:lang w:val="en-US" w:eastAsia="en-US"/>
              </w:rPr>
              <w:t>Daerah Asal</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1</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Sasirangan</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Kalimantan Selatan</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2</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Ulos</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Sumatera Utara</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3</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Sarung Bugis</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Makasar</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4</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Lurik</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Solo, Jogjakarta</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5</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Songket</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Lombok, Palembang</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6</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Tapis</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Lampung</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7</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Gringsing</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Bali</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8</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Tenun Dayak</w:t>
            </w:r>
          </w:p>
        </w:tc>
        <w:tc>
          <w:tcPr>
            <w:tcW w:w="4020" w:type="dxa"/>
            <w:tcBorders>
              <w:top w:val="nil"/>
              <w:left w:val="nil"/>
              <w:bottom w:val="single" w:sz="4" w:space="0" w:color="auto"/>
              <w:right w:val="single" w:sz="4" w:space="0" w:color="auto"/>
            </w:tcBorders>
            <w:shd w:val="clear" w:color="auto" w:fill="auto"/>
            <w:noWrap/>
            <w:vAlign w:val="center"/>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Kalimantan</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9</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Besurek</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Bengkulu</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10</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Tenun Ulap Doyo</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Kalimantan Timur</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11</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Poleng</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Bali</w:t>
            </w:r>
          </w:p>
        </w:tc>
      </w:tr>
      <w:tr w:rsidR="00D515E0" w:rsidRPr="006159B3" w:rsidTr="0026583C">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12</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Jumputan</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26583C">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Palembang</w:t>
            </w:r>
          </w:p>
        </w:tc>
      </w:tr>
    </w:tbl>
    <w:p w:rsidR="00D515E0" w:rsidRDefault="00D515E0" w:rsidP="00185600">
      <w:pPr>
        <w:rPr>
          <w:lang w:val="en-US"/>
        </w:rPr>
      </w:pPr>
    </w:p>
    <w:p w:rsidR="009E255E" w:rsidRDefault="007C66CD" w:rsidP="00185600">
      <w:pPr>
        <w:pStyle w:val="Heading1"/>
      </w:pPr>
      <w:r>
        <w:br w:type="page"/>
      </w:r>
      <w:bookmarkStart w:id="13" w:name="_Toc448267493"/>
      <w:r w:rsidR="009E255E">
        <w:lastRenderedPageBreak/>
        <w:t>BAB 3. METODOLOGI PENELITIAN</w:t>
      </w:r>
      <w:bookmarkEnd w:id="13"/>
    </w:p>
    <w:p w:rsidR="00933C52" w:rsidRDefault="009A4DBB" w:rsidP="00933C52">
      <w:pPr>
        <w:pStyle w:val="Heading2"/>
        <w:rPr>
          <w:lang w:val="en-US"/>
        </w:rPr>
      </w:pPr>
      <w:bookmarkStart w:id="14" w:name="_Toc448267494"/>
      <w:r>
        <w:rPr>
          <w:lang w:val="en-US"/>
        </w:rPr>
        <w:t>3.1 Kerangka kerja penelitian</w:t>
      </w:r>
      <w:bookmarkEnd w:id="14"/>
    </w:p>
    <w:p w:rsidR="009C2491" w:rsidRDefault="00FE3626" w:rsidP="00FE3626">
      <w:pPr>
        <w:ind w:firstLine="576"/>
        <w:rPr>
          <w:sz w:val="24"/>
          <w:szCs w:val="24"/>
          <w:lang w:val="en-US"/>
        </w:rPr>
      </w:pPr>
      <w:r w:rsidRPr="00FE3626">
        <w:rPr>
          <w:sz w:val="24"/>
          <w:szCs w:val="24"/>
          <w:lang w:val="en-US"/>
        </w:rPr>
        <w:t xml:space="preserve">Pada </w:t>
      </w:r>
      <w:proofErr w:type="gramStart"/>
      <w:r w:rsidRPr="00FE3626">
        <w:rPr>
          <w:sz w:val="24"/>
          <w:szCs w:val="24"/>
          <w:lang w:val="en-US"/>
        </w:rPr>
        <w:t>bab</w:t>
      </w:r>
      <w:proofErr w:type="gramEnd"/>
      <w:r w:rsidRPr="00FE3626">
        <w:rPr>
          <w:sz w:val="24"/>
          <w:szCs w:val="24"/>
          <w:lang w:val="en-US"/>
        </w:rPr>
        <w:t xml:space="preserve"> yang ketiga ini akan dijelaskan tahapan pelaksanaan kegiatan penelitian. Pada penelitian ini kami rencananya </w:t>
      </w:r>
      <w:proofErr w:type="gramStart"/>
      <w:r w:rsidRPr="00FE3626">
        <w:rPr>
          <w:sz w:val="24"/>
          <w:szCs w:val="24"/>
          <w:lang w:val="en-US"/>
        </w:rPr>
        <w:t>akan</w:t>
      </w:r>
      <w:proofErr w:type="gramEnd"/>
      <w:r w:rsidRPr="00FE3626">
        <w:rPr>
          <w:sz w:val="24"/>
          <w:szCs w:val="24"/>
          <w:lang w:val="en-US"/>
        </w:rPr>
        <w:t xml:space="preserve"> </w:t>
      </w:r>
      <w:r w:rsidR="009C2491">
        <w:rPr>
          <w:sz w:val="24"/>
          <w:szCs w:val="24"/>
          <w:lang w:val="en-US"/>
        </w:rPr>
        <w:t>dipimpin oleh salah satu guru besar Universitas Indonesia dan beberapa mahasiswa pilihan dari laboratorium Machine Learning &amp; Computer Vision Universitas Indonesia.</w:t>
      </w:r>
      <w:r w:rsidR="006726F4">
        <w:rPr>
          <w:sz w:val="24"/>
          <w:szCs w:val="24"/>
          <w:lang w:val="en-US"/>
        </w:rPr>
        <w:t xml:space="preserve"> Selain itu, </w:t>
      </w:r>
      <w:proofErr w:type="gramStart"/>
      <w:r w:rsidR="006726F4">
        <w:rPr>
          <w:sz w:val="24"/>
          <w:szCs w:val="24"/>
          <w:lang w:val="en-US"/>
        </w:rPr>
        <w:t>akan</w:t>
      </w:r>
      <w:proofErr w:type="gramEnd"/>
      <w:r w:rsidR="006726F4">
        <w:rPr>
          <w:sz w:val="24"/>
          <w:szCs w:val="24"/>
          <w:lang w:val="en-US"/>
        </w:rPr>
        <w:t xml:space="preserve"> dilakukan kerjasama dengan museum tekstil dan museum batik khususnya membantu mendapatkan informasi terkait kain khas dari Indonesia.</w:t>
      </w:r>
    </w:p>
    <w:p w:rsidR="003339E6" w:rsidRDefault="003339E6" w:rsidP="00FE3626">
      <w:pPr>
        <w:ind w:firstLine="576"/>
        <w:rPr>
          <w:sz w:val="24"/>
          <w:szCs w:val="24"/>
          <w:lang w:val="en-US"/>
        </w:rPr>
      </w:pPr>
      <w:r>
        <w:rPr>
          <w:sz w:val="24"/>
          <w:szCs w:val="24"/>
          <w:lang w:val="en-US"/>
        </w:rPr>
        <w:t>Berdasarkan rencana, penelitian ini akan dilaksanakan selama dua tahun dengan tujuan utama (1) Mengembangkan system yang mampu melakukan deteksi pola kain khas Indonesia (2) Membantu penyebaran informasi terkait kain khas Indonesia yang diharapkan membantu penyebaran informasi terkait kebudayaan Indonesia yang diharapkan dapat menarik minat wisatawan mancanegara untuk berkunjung ke Indonesia, dan (3) Membantu para pengusaha kain khas Indonesia dalam pemberian rekomendasi kepada pengguna demi memenuhi kebutuhan untuk membeli kain khas Indonesia.</w:t>
      </w:r>
    </w:p>
    <w:p w:rsidR="003339E6" w:rsidRDefault="00285D66" w:rsidP="00EF69AC">
      <w:pPr>
        <w:rPr>
          <w:sz w:val="24"/>
          <w:szCs w:val="24"/>
          <w:lang w:val="en-US"/>
        </w:rPr>
      </w:pPr>
      <w:r>
        <w:rPr>
          <w:noProof/>
          <w:sz w:val="24"/>
          <w:szCs w:val="24"/>
          <w:lang w:val="en-US" w:eastAsia="en-US"/>
        </w:rPr>
        <w:drawing>
          <wp:inline distT="0" distB="0" distL="0" distR="0">
            <wp:extent cx="5486400" cy="3200400"/>
            <wp:effectExtent l="0" t="0" r="0"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B4E63" w:rsidRDefault="006B4E63" w:rsidP="006B4E63">
      <w:pPr>
        <w:pStyle w:val="Heading3"/>
        <w:rPr>
          <w:lang w:val="en-US"/>
        </w:rPr>
      </w:pPr>
      <w:bookmarkStart w:id="15" w:name="_Toc448267495"/>
      <w:r>
        <w:rPr>
          <w:lang w:val="en-US"/>
        </w:rPr>
        <w:t>3.1.1 Skema Penelitian Tahun Pertama</w:t>
      </w:r>
      <w:bookmarkEnd w:id="15"/>
    </w:p>
    <w:p w:rsidR="004C1504" w:rsidRPr="006B4E63" w:rsidRDefault="004C1504" w:rsidP="004C1504">
      <w:pPr>
        <w:pStyle w:val="Heading3"/>
      </w:pPr>
      <w:bookmarkStart w:id="16" w:name="_Toc448267496"/>
      <w:r>
        <w:rPr>
          <w:lang w:val="en-US"/>
        </w:rPr>
        <w:t>3.1.2 Skema Penelitian Tahun Kedua</w:t>
      </w:r>
      <w:bookmarkEnd w:id="16"/>
    </w:p>
    <w:p w:rsidR="004C1504" w:rsidRPr="004C1504" w:rsidRDefault="004C1504" w:rsidP="004C1504">
      <w:pPr>
        <w:rPr>
          <w:lang w:val="en-US"/>
        </w:rPr>
      </w:pPr>
    </w:p>
    <w:p w:rsidR="009E255E" w:rsidRPr="002C72BB" w:rsidRDefault="00AB4C24" w:rsidP="007C73C4">
      <w:pPr>
        <w:pStyle w:val="Heading1"/>
      </w:pPr>
      <w:r w:rsidRPr="00933C52">
        <w:rPr>
          <w:rFonts w:eastAsia="MS Mincho"/>
          <w:lang w:eastAsia="ja-JP"/>
        </w:rPr>
        <w:br w:type="page"/>
      </w:r>
      <w:bookmarkStart w:id="17" w:name="_Toc448267497"/>
      <w:r w:rsidR="009E255E" w:rsidRPr="00933C52">
        <w:rPr>
          <w:rFonts w:eastAsia="MS Mincho"/>
          <w:lang w:eastAsia="ja-JP"/>
        </w:rPr>
        <w:lastRenderedPageBreak/>
        <w:t>BAB 4.</w:t>
      </w:r>
      <w:r w:rsidRPr="00933C52">
        <w:rPr>
          <w:rFonts w:eastAsia="MS Mincho"/>
          <w:lang w:eastAsia="ja-JP"/>
        </w:rPr>
        <w:t xml:space="preserve"> JADWAL &amp; RAB PENELITIAN</w:t>
      </w:r>
      <w:bookmarkEnd w:id="17"/>
      <w:r w:rsidR="009E255E" w:rsidRPr="00933C52">
        <w:rPr>
          <w:rFonts w:eastAsia="MS Mincho"/>
          <w:lang w:eastAsia="ja-JP"/>
        </w:rPr>
        <w:t xml:space="preserve"> </w:t>
      </w:r>
    </w:p>
    <w:p w:rsidR="009E255E" w:rsidRDefault="009E255E" w:rsidP="0057096D">
      <w:pPr>
        <w:pStyle w:val="Heading2"/>
        <w:rPr>
          <w:rFonts w:eastAsia="MS Mincho"/>
          <w:lang w:eastAsia="id-ID"/>
        </w:rPr>
      </w:pPr>
      <w:bookmarkStart w:id="18" w:name="_Toc448267498"/>
      <w:r>
        <w:rPr>
          <w:rFonts w:eastAsia="MS Mincho"/>
          <w:lang w:eastAsia="id-ID"/>
        </w:rPr>
        <w:t xml:space="preserve">4.1. </w:t>
      </w:r>
      <w:r w:rsidR="00E33350">
        <w:rPr>
          <w:rFonts w:eastAsia="MS Mincho"/>
          <w:lang w:val="en-US" w:eastAsia="id-ID"/>
        </w:rPr>
        <w:t>Anggaran Biaya</w:t>
      </w:r>
      <w:bookmarkEnd w:id="18"/>
    </w:p>
    <w:p w:rsidR="009E255E" w:rsidRDefault="009E255E" w:rsidP="001039BD">
      <w:pPr>
        <w:widowControl w:val="0"/>
        <w:autoSpaceDE w:val="0"/>
        <w:spacing w:after="0" w:line="360" w:lineRule="auto"/>
        <w:ind w:firstLine="576"/>
        <w:rPr>
          <w:rFonts w:ascii="Times New Roman" w:eastAsia="Times New Roman" w:hAnsi="Times New Roman"/>
          <w:b/>
          <w:bCs/>
          <w:sz w:val="24"/>
          <w:szCs w:val="24"/>
          <w:lang w:eastAsia="id-ID"/>
        </w:rPr>
      </w:pPr>
    </w:p>
    <w:tbl>
      <w:tblPr>
        <w:tblW w:w="0" w:type="auto"/>
        <w:tblInd w:w="338" w:type="dxa"/>
        <w:tblLayout w:type="fixed"/>
        <w:tblLook w:val="0000" w:firstRow="0" w:lastRow="0" w:firstColumn="0" w:lastColumn="0" w:noHBand="0" w:noVBand="0"/>
      </w:tblPr>
      <w:tblGrid>
        <w:gridCol w:w="4931"/>
        <w:gridCol w:w="1759"/>
        <w:gridCol w:w="2000"/>
      </w:tblGrid>
      <w:tr w:rsidR="009E255E">
        <w:trPr>
          <w:tblHeader/>
        </w:trPr>
        <w:tc>
          <w:tcPr>
            <w:tcW w:w="4931" w:type="dxa"/>
            <w:vMerge w:val="restart"/>
            <w:tcBorders>
              <w:top w:val="single" w:sz="8" w:space="0" w:color="000000"/>
              <w:left w:val="single" w:sz="8" w:space="0" w:color="000000"/>
              <w:bottom w:val="single" w:sz="8" w:space="0" w:color="000000"/>
            </w:tcBorders>
            <w:shd w:val="clear" w:color="auto" w:fill="auto"/>
            <w:vAlign w:val="center"/>
          </w:tcPr>
          <w:p w:rsidR="009E255E" w:rsidRDefault="009E255E">
            <w:pPr>
              <w:autoSpaceDE w:val="0"/>
              <w:spacing w:after="0" w:line="360" w:lineRule="auto"/>
              <w:jc w:val="center"/>
              <w:rPr>
                <w:rFonts w:ascii="Times New Roman" w:eastAsia="Times New Roman" w:hAnsi="Times New Roman"/>
                <w:b/>
                <w:bCs/>
                <w:sz w:val="24"/>
                <w:szCs w:val="24"/>
                <w:lang w:eastAsia="id-ID"/>
              </w:rPr>
            </w:pPr>
            <w:r>
              <w:rPr>
                <w:rFonts w:ascii="Times New Roman" w:eastAsia="Times New Roman" w:hAnsi="Times New Roman"/>
                <w:b/>
                <w:bCs/>
                <w:sz w:val="24"/>
                <w:szCs w:val="24"/>
                <w:lang w:eastAsia="id-ID"/>
              </w:rPr>
              <w:t>Jenis Pengeluaran</w:t>
            </w:r>
          </w:p>
        </w:tc>
        <w:tc>
          <w:tcPr>
            <w:tcW w:w="375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9E255E" w:rsidRDefault="009E255E">
            <w:pPr>
              <w:autoSpaceDE w:val="0"/>
              <w:spacing w:after="0" w:line="360" w:lineRule="auto"/>
              <w:jc w:val="center"/>
            </w:pPr>
            <w:r>
              <w:rPr>
                <w:rFonts w:ascii="Times New Roman" w:eastAsia="Times New Roman" w:hAnsi="Times New Roman"/>
                <w:b/>
                <w:bCs/>
                <w:sz w:val="24"/>
                <w:szCs w:val="24"/>
                <w:lang w:eastAsia="id-ID"/>
              </w:rPr>
              <w:t>Biaya yang diusulkan (Rp)</w:t>
            </w:r>
          </w:p>
        </w:tc>
      </w:tr>
      <w:tr w:rsidR="009E255E">
        <w:tc>
          <w:tcPr>
            <w:tcW w:w="4931" w:type="dxa"/>
            <w:vMerge/>
            <w:tcBorders>
              <w:top w:val="single" w:sz="8" w:space="0" w:color="000000"/>
              <w:left w:val="single" w:sz="8" w:space="0" w:color="000000"/>
              <w:bottom w:val="single" w:sz="8" w:space="0" w:color="000000"/>
            </w:tcBorders>
            <w:shd w:val="clear" w:color="auto" w:fill="auto"/>
            <w:vAlign w:val="center"/>
          </w:tcPr>
          <w:p w:rsidR="009E255E" w:rsidRDefault="009E255E">
            <w:pPr>
              <w:autoSpaceDE w:val="0"/>
              <w:snapToGrid w:val="0"/>
              <w:spacing w:after="0" w:line="360" w:lineRule="auto"/>
              <w:jc w:val="center"/>
              <w:rPr>
                <w:rFonts w:ascii="Times New Roman" w:eastAsia="Times New Roman" w:hAnsi="Times New Roman"/>
                <w:b/>
                <w:bCs/>
                <w:sz w:val="24"/>
                <w:szCs w:val="24"/>
                <w:lang w:eastAsia="id-ID"/>
              </w:rPr>
            </w:pPr>
          </w:p>
        </w:tc>
        <w:tc>
          <w:tcPr>
            <w:tcW w:w="1759" w:type="dxa"/>
            <w:tcBorders>
              <w:top w:val="single" w:sz="8" w:space="0" w:color="000000"/>
              <w:left w:val="single" w:sz="8" w:space="0" w:color="000000"/>
              <w:bottom w:val="single" w:sz="8" w:space="0" w:color="000000"/>
            </w:tcBorders>
            <w:shd w:val="clear" w:color="auto" w:fill="auto"/>
            <w:vAlign w:val="center"/>
          </w:tcPr>
          <w:p w:rsidR="009E255E" w:rsidRDefault="009E255E">
            <w:pPr>
              <w:autoSpaceDE w:val="0"/>
              <w:spacing w:after="0" w:line="360" w:lineRule="auto"/>
              <w:jc w:val="center"/>
              <w:rPr>
                <w:rFonts w:ascii="Times New Roman" w:hAnsi="Times New Roman"/>
                <w:sz w:val="24"/>
                <w:szCs w:val="24"/>
                <w:lang w:eastAsia="id-ID"/>
              </w:rPr>
            </w:pPr>
            <w:r>
              <w:rPr>
                <w:rFonts w:ascii="Times New Roman" w:hAnsi="Times New Roman"/>
                <w:sz w:val="24"/>
                <w:szCs w:val="24"/>
                <w:lang w:eastAsia="id-ID"/>
              </w:rPr>
              <w:t>Tahun I</w:t>
            </w:r>
          </w:p>
        </w:tc>
        <w:tc>
          <w:tcPr>
            <w:tcW w:w="2000" w:type="dxa"/>
            <w:tcBorders>
              <w:top w:val="single" w:sz="8" w:space="0" w:color="000000"/>
              <w:left w:val="single" w:sz="8" w:space="0" w:color="000000"/>
              <w:bottom w:val="single" w:sz="8" w:space="0" w:color="000000"/>
              <w:right w:val="single" w:sz="8" w:space="0" w:color="000000"/>
            </w:tcBorders>
            <w:shd w:val="clear" w:color="auto" w:fill="auto"/>
            <w:vAlign w:val="center"/>
          </w:tcPr>
          <w:p w:rsidR="009E255E" w:rsidRDefault="009E255E">
            <w:pPr>
              <w:autoSpaceDE w:val="0"/>
              <w:spacing w:after="0" w:line="360" w:lineRule="auto"/>
              <w:jc w:val="center"/>
            </w:pPr>
            <w:r>
              <w:rPr>
                <w:rFonts w:ascii="Times New Roman" w:hAnsi="Times New Roman"/>
                <w:sz w:val="24"/>
                <w:szCs w:val="24"/>
                <w:lang w:eastAsia="id-ID"/>
              </w:rPr>
              <w:t xml:space="preserve">Tahun </w:t>
            </w:r>
            <w:r>
              <w:rPr>
                <w:rFonts w:ascii="Times New Roman" w:hAnsi="Times New Roman"/>
                <w:sz w:val="24"/>
                <w:szCs w:val="24"/>
                <w:lang w:val="en-US" w:eastAsia="id-ID"/>
              </w:rPr>
              <w:t>2</w:t>
            </w:r>
          </w:p>
        </w:tc>
      </w:tr>
      <w:tr w:rsidR="009E255E">
        <w:tc>
          <w:tcPr>
            <w:tcW w:w="4931"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hAnsi="Times New Roman"/>
                <w:sz w:val="24"/>
                <w:szCs w:val="24"/>
                <w:lang w:val="en-US" w:eastAsia="id-ID"/>
              </w:rPr>
            </w:pPr>
            <w:r>
              <w:rPr>
                <w:rFonts w:ascii="Times New Roman" w:eastAsia="Times New Roman" w:hAnsi="Times New Roman"/>
                <w:b/>
                <w:bCs/>
                <w:sz w:val="24"/>
                <w:szCs w:val="24"/>
                <w:lang w:eastAsia="id-ID"/>
              </w:rPr>
              <w:t xml:space="preserve">Honor tim peneliti </w:t>
            </w:r>
            <w:r>
              <w:rPr>
                <w:rFonts w:ascii="Times New Roman" w:hAnsi="Times New Roman"/>
                <w:sz w:val="24"/>
                <w:szCs w:val="24"/>
                <w:lang w:eastAsia="id-ID"/>
              </w:rPr>
              <w:t>(maksimal 30 %)</w:t>
            </w:r>
            <w:r>
              <w:rPr>
                <w:rFonts w:ascii="Times New Roman" w:eastAsia="Times New Roman" w:hAnsi="Times New Roman"/>
                <w:b/>
                <w:bCs/>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rPr>
                <w:rFonts w:ascii="Times New Roman" w:hAnsi="Times New Roman"/>
                <w:sz w:val="24"/>
                <w:szCs w:val="24"/>
                <w:lang w:val="en-US" w:eastAsia="id-ID"/>
              </w:rPr>
            </w:pPr>
            <w:r>
              <w:rPr>
                <w:rFonts w:ascii="Times New Roman" w:hAnsi="Times New Roman"/>
                <w:sz w:val="24"/>
                <w:szCs w:val="24"/>
                <w:lang w:val="en-US" w:eastAsia="id-ID"/>
              </w:rPr>
              <w:t>119.000.000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Default="009E255E">
            <w:pPr>
              <w:autoSpaceDE w:val="0"/>
              <w:spacing w:after="0" w:line="360" w:lineRule="auto"/>
            </w:pPr>
            <w:r>
              <w:rPr>
                <w:rFonts w:ascii="Times New Roman" w:hAnsi="Times New Roman"/>
                <w:sz w:val="24"/>
                <w:szCs w:val="24"/>
                <w:lang w:val="en-US" w:eastAsia="id-ID"/>
              </w:rPr>
              <w:t>119.000.000</w:t>
            </w:r>
          </w:p>
        </w:tc>
      </w:tr>
      <w:tr w:rsidR="009E255E">
        <w:tc>
          <w:tcPr>
            <w:tcW w:w="4931"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hAnsi="Times New Roman"/>
                <w:sz w:val="24"/>
                <w:szCs w:val="24"/>
                <w:lang w:val="en-US" w:eastAsia="id-ID"/>
              </w:rPr>
            </w:pPr>
            <w:r>
              <w:rPr>
                <w:rFonts w:ascii="Times New Roman" w:eastAsia="Times New Roman" w:hAnsi="Times New Roman"/>
                <w:b/>
                <w:bCs/>
                <w:sz w:val="24"/>
                <w:szCs w:val="24"/>
                <w:lang w:eastAsia="id-ID"/>
              </w:rPr>
              <w:t xml:space="preserve">Belanja Bahan </w:t>
            </w:r>
            <w:r>
              <w:rPr>
                <w:rFonts w:ascii="Times New Roman" w:eastAsia="Times New Roman" w:hAnsi="Times New Roman"/>
                <w:b/>
                <w:bCs/>
                <w:sz w:val="24"/>
                <w:szCs w:val="24"/>
                <w:lang w:val="en-US" w:eastAsia="id-ID"/>
              </w:rPr>
              <w:t>Habis Pakai</w:t>
            </w:r>
            <w:r>
              <w:rPr>
                <w:rFonts w:ascii="Times New Roman" w:eastAsia="Times New Roman" w:hAnsi="Times New Roman"/>
                <w:b/>
                <w:bCs/>
                <w:sz w:val="24"/>
                <w:szCs w:val="24"/>
                <w:lang w:eastAsia="id-ID"/>
              </w:rPr>
              <w:t xml:space="preserve"> </w:t>
            </w:r>
            <w:r>
              <w:rPr>
                <w:rFonts w:ascii="Times New Roman" w:hAnsi="Times New Roman"/>
                <w:sz w:val="24"/>
                <w:szCs w:val="24"/>
                <w:lang w:eastAsia="id-ID"/>
              </w:rPr>
              <w:t>(20—30%)</w:t>
            </w:r>
            <w:r>
              <w:rPr>
                <w:rFonts w:ascii="Times New Roman" w:eastAsia="Times New Roman" w:hAnsi="Times New Roman"/>
                <w:b/>
                <w:bCs/>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rPr>
                <w:rFonts w:ascii="Times New Roman" w:hAnsi="Times New Roman"/>
                <w:sz w:val="24"/>
                <w:szCs w:val="24"/>
                <w:lang w:val="en-US" w:eastAsia="id-ID"/>
              </w:rPr>
            </w:pPr>
            <w:r>
              <w:rPr>
                <w:rFonts w:ascii="Times New Roman" w:hAnsi="Times New Roman"/>
                <w:sz w:val="24"/>
                <w:szCs w:val="24"/>
                <w:lang w:val="en-US" w:eastAsia="id-ID"/>
              </w:rPr>
              <w:t>129.570.000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Default="009E255E">
            <w:pPr>
              <w:autoSpaceDE w:val="0"/>
              <w:spacing w:after="0" w:line="360" w:lineRule="auto"/>
            </w:pPr>
            <w:r>
              <w:rPr>
                <w:rFonts w:ascii="Times New Roman" w:hAnsi="Times New Roman"/>
                <w:sz w:val="24"/>
                <w:szCs w:val="24"/>
                <w:lang w:val="en-US" w:eastAsia="id-ID"/>
              </w:rPr>
              <w:t>120.206.000</w:t>
            </w:r>
          </w:p>
        </w:tc>
      </w:tr>
      <w:tr w:rsidR="009E255E">
        <w:tc>
          <w:tcPr>
            <w:tcW w:w="4931"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hAnsi="Times New Roman"/>
                <w:sz w:val="24"/>
                <w:szCs w:val="24"/>
                <w:lang w:val="en-US" w:eastAsia="id-ID"/>
              </w:rPr>
            </w:pPr>
            <w:r>
              <w:rPr>
                <w:rFonts w:ascii="Times New Roman" w:eastAsia="Times New Roman" w:hAnsi="Times New Roman"/>
                <w:b/>
                <w:bCs/>
                <w:sz w:val="24"/>
                <w:szCs w:val="24"/>
                <w:lang w:eastAsia="id-ID"/>
              </w:rPr>
              <w:t xml:space="preserve">Belanja Perjalanan </w:t>
            </w:r>
            <w:r>
              <w:rPr>
                <w:rFonts w:ascii="Times New Roman" w:hAnsi="Times New Roman"/>
                <w:sz w:val="24"/>
                <w:szCs w:val="24"/>
                <w:lang w:eastAsia="id-ID"/>
              </w:rPr>
              <w:t>(maksimal 15—25%)</w:t>
            </w:r>
            <w:r>
              <w:rPr>
                <w:rFonts w:ascii="Times New Roman" w:eastAsia="Times New Roman" w:hAnsi="Times New Roman"/>
                <w:b/>
                <w:bCs/>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rPr>
                <w:rFonts w:ascii="Times New Roman" w:hAnsi="Times New Roman"/>
                <w:sz w:val="24"/>
                <w:szCs w:val="24"/>
                <w:lang w:val="en-US" w:eastAsia="id-ID"/>
              </w:rPr>
            </w:pPr>
            <w:r>
              <w:rPr>
                <w:rFonts w:ascii="Times New Roman" w:hAnsi="Times New Roman"/>
                <w:sz w:val="24"/>
                <w:szCs w:val="24"/>
                <w:lang w:val="en-US" w:eastAsia="id-ID"/>
              </w:rPr>
              <w:t>107.975.000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Default="009E255E">
            <w:pPr>
              <w:autoSpaceDE w:val="0"/>
              <w:spacing w:after="0" w:line="360" w:lineRule="auto"/>
            </w:pPr>
            <w:r>
              <w:rPr>
                <w:rFonts w:ascii="Times New Roman" w:hAnsi="Times New Roman"/>
                <w:sz w:val="24"/>
                <w:szCs w:val="24"/>
                <w:lang w:val="en-US" w:eastAsia="id-ID"/>
              </w:rPr>
              <w:t>107.975.000</w:t>
            </w:r>
          </w:p>
        </w:tc>
      </w:tr>
      <w:tr w:rsidR="009E255E">
        <w:tc>
          <w:tcPr>
            <w:tcW w:w="4931"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eastAsia="Times New Roman" w:hAnsi="Times New Roman"/>
                <w:sz w:val="24"/>
                <w:szCs w:val="24"/>
                <w:lang w:val="en-US" w:eastAsia="id-ID"/>
              </w:rPr>
            </w:pPr>
            <w:r>
              <w:rPr>
                <w:rFonts w:ascii="Times New Roman" w:eastAsia="Times New Roman" w:hAnsi="Times New Roman"/>
                <w:b/>
                <w:bCs/>
                <w:sz w:val="24"/>
                <w:szCs w:val="24"/>
                <w:lang w:eastAsia="id-ID"/>
              </w:rPr>
              <w:t xml:space="preserve">Lain-lain: </w:t>
            </w:r>
            <w:r>
              <w:rPr>
                <w:rFonts w:ascii="Times New Roman" w:hAnsi="Times New Roman"/>
                <w:sz w:val="24"/>
                <w:szCs w:val="24"/>
                <w:lang w:val="en-US" w:eastAsia="id-ID"/>
              </w:rPr>
              <w:t>(</w:t>
            </w:r>
            <w:r>
              <w:rPr>
                <w:rFonts w:ascii="Times New Roman" w:hAnsi="Times New Roman"/>
                <w:sz w:val="24"/>
                <w:szCs w:val="24"/>
                <w:lang w:eastAsia="id-ID"/>
              </w:rPr>
              <w:t>maksimal 15% dari total biaya riset</w:t>
            </w:r>
            <w:r>
              <w:rPr>
                <w:rFonts w:ascii="Times New Roman" w:hAnsi="Times New Roman"/>
                <w:sz w:val="24"/>
                <w:szCs w:val="24"/>
                <w:lang w:val="en-US" w:eastAsia="id-ID"/>
              </w:rPr>
              <w:t>)</w:t>
            </w:r>
            <w:r>
              <w:rPr>
                <w:rFonts w:ascii="Times New Roman" w:hAnsi="Times New Roman"/>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 xml:space="preserve">  </w:t>
            </w:r>
            <w:r>
              <w:rPr>
                <w:rFonts w:ascii="Times New Roman" w:hAnsi="Times New Roman"/>
                <w:sz w:val="24"/>
                <w:szCs w:val="24"/>
                <w:lang w:val="en-US" w:eastAsia="id-ID"/>
              </w:rPr>
              <w:t>64.785.000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Default="009E255E">
            <w:pPr>
              <w:autoSpaceDE w:val="0"/>
              <w:spacing w:after="0" w:line="360" w:lineRule="auto"/>
              <w:jc w:val="left"/>
            </w:pPr>
            <w:r>
              <w:rPr>
                <w:rFonts w:ascii="Times New Roman" w:eastAsia="Times New Roman" w:hAnsi="Times New Roman"/>
                <w:sz w:val="24"/>
                <w:szCs w:val="24"/>
                <w:lang w:val="en-US" w:eastAsia="id-ID"/>
              </w:rPr>
              <w:t xml:space="preserve">  </w:t>
            </w:r>
            <w:r>
              <w:rPr>
                <w:rFonts w:ascii="Times New Roman" w:hAnsi="Times New Roman"/>
                <w:sz w:val="24"/>
                <w:szCs w:val="24"/>
                <w:lang w:val="en-US" w:eastAsia="id-ID"/>
              </w:rPr>
              <w:t>64.785.000</w:t>
            </w:r>
          </w:p>
        </w:tc>
      </w:tr>
    </w:tbl>
    <w:p w:rsidR="00620CC7" w:rsidRDefault="00620CC7">
      <w:pPr>
        <w:autoSpaceDE w:val="0"/>
        <w:spacing w:after="0" w:line="360" w:lineRule="auto"/>
        <w:rPr>
          <w:rFonts w:ascii="Times New Roman" w:hAnsi="Times New Roman"/>
          <w:sz w:val="24"/>
          <w:szCs w:val="24"/>
          <w:lang w:val="en-US"/>
        </w:rPr>
      </w:pPr>
    </w:p>
    <w:p w:rsidR="009E255E" w:rsidRDefault="009E255E" w:rsidP="0057096D">
      <w:pPr>
        <w:pStyle w:val="Heading2"/>
        <w:rPr>
          <w:rFonts w:eastAsia="MS Mincho"/>
          <w:lang w:val="en-US" w:eastAsia="ja-JP"/>
        </w:rPr>
      </w:pPr>
      <w:bookmarkStart w:id="19" w:name="_Toc448267499"/>
      <w:r>
        <w:rPr>
          <w:rFonts w:eastAsia="MS Mincho"/>
          <w:lang w:eastAsia="ja-JP"/>
        </w:rPr>
        <w:t xml:space="preserve">4.2. </w:t>
      </w:r>
      <w:r w:rsidR="00F03E6F">
        <w:rPr>
          <w:rFonts w:eastAsia="MS Mincho"/>
          <w:lang w:val="en-US" w:eastAsia="ja-JP"/>
        </w:rPr>
        <w:t>Jadwal Penelitian</w:t>
      </w:r>
      <w:bookmarkEnd w:id="19"/>
    </w:p>
    <w:p w:rsidR="00BE5705" w:rsidRPr="00BE5705" w:rsidRDefault="006C00F4" w:rsidP="006C00F4">
      <w:pPr>
        <w:pStyle w:val="Heading3"/>
        <w:rPr>
          <w:rFonts w:eastAsia="MS Mincho"/>
          <w:lang w:val="en-US" w:eastAsia="ja-JP"/>
        </w:rPr>
      </w:pPr>
      <w:bookmarkStart w:id="20" w:name="_Toc448267500"/>
      <w:r>
        <w:rPr>
          <w:rFonts w:eastAsia="MS Mincho"/>
          <w:lang w:val="en-US" w:eastAsia="ja-JP"/>
        </w:rPr>
        <w:t>Jadwal pada tahun 2016</w:t>
      </w:r>
      <w:bookmarkEnd w:id="20"/>
    </w:p>
    <w:tbl>
      <w:tblPr>
        <w:tblW w:w="5580" w:type="dxa"/>
        <w:jc w:val="center"/>
        <w:tblInd w:w="93" w:type="dxa"/>
        <w:tblLook w:val="04A0" w:firstRow="1" w:lastRow="0" w:firstColumn="1" w:lastColumn="0" w:noHBand="0" w:noVBand="1"/>
      </w:tblPr>
      <w:tblGrid>
        <w:gridCol w:w="3520"/>
        <w:gridCol w:w="328"/>
        <w:gridCol w:w="328"/>
        <w:gridCol w:w="328"/>
        <w:gridCol w:w="328"/>
        <w:gridCol w:w="328"/>
        <w:gridCol w:w="440"/>
        <w:gridCol w:w="440"/>
        <w:gridCol w:w="440"/>
      </w:tblGrid>
      <w:tr w:rsidR="00BE5705" w:rsidRPr="00BE5705" w:rsidTr="00BE5705">
        <w:trPr>
          <w:trHeight w:val="288"/>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5705" w:rsidRPr="00BE5705" w:rsidRDefault="00BE5705" w:rsidP="00BE5705">
            <w:pPr>
              <w:suppressAutoHyphens w:val="0"/>
              <w:spacing w:after="0" w:line="240" w:lineRule="auto"/>
              <w:jc w:val="center"/>
              <w:rPr>
                <w:rFonts w:eastAsia="Times New Roman" w:cs="Calibri"/>
                <w:b/>
                <w:bCs/>
                <w:color w:val="000000"/>
                <w:lang w:val="en-US" w:eastAsia="en-US"/>
              </w:rPr>
            </w:pPr>
            <w:r w:rsidRPr="00BE5705">
              <w:rPr>
                <w:rFonts w:eastAsia="Times New Roman" w:cs="Calibri"/>
                <w:b/>
                <w:bCs/>
                <w:color w:val="000000"/>
                <w:lang w:val="en-US" w:eastAsia="en-US"/>
              </w:rPr>
              <w:t>Aktifitas</w:t>
            </w:r>
          </w:p>
        </w:tc>
        <w:tc>
          <w:tcPr>
            <w:tcW w:w="2060" w:type="dxa"/>
            <w:gridSpan w:val="8"/>
            <w:tcBorders>
              <w:top w:val="single" w:sz="4" w:space="0" w:color="auto"/>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center"/>
              <w:rPr>
                <w:rFonts w:eastAsia="Times New Roman" w:cs="Calibri"/>
                <w:b/>
                <w:bCs/>
                <w:color w:val="000000"/>
                <w:lang w:val="en-US" w:eastAsia="en-US"/>
              </w:rPr>
            </w:pPr>
            <w:r w:rsidRPr="00BE5705">
              <w:rPr>
                <w:rFonts w:eastAsia="Times New Roman" w:cs="Calibri"/>
                <w:b/>
                <w:bCs/>
                <w:color w:val="000000"/>
                <w:lang w:val="en-US" w:eastAsia="en-US"/>
              </w:rPr>
              <w:t>Tahun 2016</w:t>
            </w:r>
          </w:p>
        </w:tc>
      </w:tr>
      <w:tr w:rsidR="00BE5705" w:rsidRPr="00BE5705" w:rsidTr="00BE5705">
        <w:trPr>
          <w:trHeight w:val="288"/>
          <w:jc w:val="center"/>
        </w:trPr>
        <w:tc>
          <w:tcPr>
            <w:tcW w:w="3520" w:type="dxa"/>
            <w:vMerge/>
            <w:tcBorders>
              <w:top w:val="single" w:sz="4" w:space="0" w:color="auto"/>
              <w:left w:val="single" w:sz="4" w:space="0" w:color="auto"/>
              <w:bottom w:val="single" w:sz="4" w:space="0" w:color="auto"/>
              <w:right w:val="single" w:sz="4" w:space="0" w:color="auto"/>
            </w:tcBorders>
            <w:vAlign w:val="center"/>
            <w:hideMark/>
          </w:tcPr>
          <w:p w:rsidR="00BE5705" w:rsidRPr="00BE5705" w:rsidRDefault="00BE5705" w:rsidP="00BE5705">
            <w:pPr>
              <w:suppressAutoHyphens w:val="0"/>
              <w:spacing w:after="0" w:line="240" w:lineRule="auto"/>
              <w:jc w:val="left"/>
              <w:rPr>
                <w:rFonts w:eastAsia="Times New Roman" w:cs="Calibri"/>
                <w:b/>
                <w:bCs/>
                <w:color w:val="000000"/>
                <w:lang w:val="en-US" w:eastAsia="en-US"/>
              </w:rPr>
            </w:pP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5</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6</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7</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8</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9</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10</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11</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12</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Identifikasi Masalah</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Pengumpulan Data</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Identifikasi model &amp; metodologi</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Analisis Data</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Analisis model dan metodologi</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Implementasi Web Service</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Implementasi Android Client</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Evaluasi Hasil Penelitian</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Publikasi</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Laporan Penelitian</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bl>
    <w:p w:rsidR="009E255E" w:rsidRDefault="009E255E" w:rsidP="006C00F4">
      <w:pPr>
        <w:widowControl w:val="0"/>
        <w:autoSpaceDE w:val="0"/>
        <w:spacing w:after="0" w:line="360" w:lineRule="auto"/>
        <w:rPr>
          <w:rFonts w:ascii="Times New Roman" w:eastAsia="MS Mincho" w:hAnsi="Times New Roman"/>
          <w:b/>
          <w:sz w:val="24"/>
          <w:szCs w:val="24"/>
          <w:lang w:val="en-US" w:eastAsia="id-ID"/>
        </w:rPr>
      </w:pPr>
    </w:p>
    <w:p w:rsidR="006C00F4" w:rsidRPr="006C00F4" w:rsidRDefault="006C00F4" w:rsidP="006C00F4">
      <w:pPr>
        <w:pStyle w:val="Heading3"/>
        <w:rPr>
          <w:rFonts w:eastAsia="MS Mincho"/>
          <w:lang w:val="en-US" w:eastAsia="ja-JP"/>
        </w:rPr>
      </w:pPr>
      <w:bookmarkStart w:id="21" w:name="_Toc448267501"/>
      <w:r>
        <w:rPr>
          <w:rFonts w:eastAsia="MS Mincho"/>
          <w:lang w:val="en-US" w:eastAsia="ja-JP"/>
        </w:rPr>
        <w:t>Jadwal pada tahun 2017</w:t>
      </w:r>
      <w:bookmarkEnd w:id="21"/>
    </w:p>
    <w:tbl>
      <w:tblPr>
        <w:tblW w:w="7244" w:type="dxa"/>
        <w:tblInd w:w="93" w:type="dxa"/>
        <w:tblLook w:val="04A0" w:firstRow="1" w:lastRow="0" w:firstColumn="1" w:lastColumn="0" w:noHBand="0" w:noVBand="1"/>
      </w:tblPr>
      <w:tblGrid>
        <w:gridCol w:w="4084"/>
        <w:gridCol w:w="328"/>
        <w:gridCol w:w="328"/>
        <w:gridCol w:w="328"/>
        <w:gridCol w:w="328"/>
        <w:gridCol w:w="328"/>
        <w:gridCol w:w="328"/>
        <w:gridCol w:w="328"/>
        <w:gridCol w:w="328"/>
        <w:gridCol w:w="328"/>
        <w:gridCol w:w="328"/>
        <w:gridCol w:w="440"/>
        <w:gridCol w:w="440"/>
        <w:gridCol w:w="440"/>
      </w:tblGrid>
      <w:tr w:rsidR="00FA1FFB" w:rsidRPr="00FA1FFB" w:rsidTr="00FA1FFB">
        <w:trPr>
          <w:trHeight w:val="288"/>
        </w:trPr>
        <w:tc>
          <w:tcPr>
            <w:tcW w:w="40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Aktifitas</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060" w:type="dxa"/>
            <w:gridSpan w:val="8"/>
            <w:tcBorders>
              <w:top w:val="single" w:sz="4" w:space="0" w:color="auto"/>
              <w:left w:val="nil"/>
              <w:bottom w:val="single" w:sz="4" w:space="0" w:color="auto"/>
              <w:right w:val="single" w:sz="4" w:space="0" w:color="auto"/>
            </w:tcBorders>
            <w:shd w:val="clear" w:color="auto" w:fill="auto"/>
            <w:noWrap/>
            <w:vAlign w:val="bottom"/>
            <w:hideMark/>
          </w:tcPr>
          <w:p w:rsidR="00FA1FFB" w:rsidRPr="00FA1FFB" w:rsidRDefault="00FD4C68" w:rsidP="00FA1FFB">
            <w:pPr>
              <w:suppressAutoHyphens w:val="0"/>
              <w:spacing w:after="0" w:line="240" w:lineRule="auto"/>
              <w:jc w:val="center"/>
              <w:rPr>
                <w:rFonts w:eastAsia="Times New Roman" w:cs="Calibri"/>
                <w:b/>
                <w:bCs/>
                <w:color w:val="000000"/>
                <w:lang w:val="en-US" w:eastAsia="en-US"/>
              </w:rPr>
            </w:pPr>
            <w:r>
              <w:rPr>
                <w:rFonts w:eastAsia="Times New Roman" w:cs="Calibri"/>
                <w:b/>
                <w:bCs/>
                <w:color w:val="000000"/>
                <w:lang w:val="en-US" w:eastAsia="en-US"/>
              </w:rPr>
              <w:t>Tahun 2017</w:t>
            </w:r>
          </w:p>
        </w:tc>
      </w:tr>
      <w:tr w:rsidR="00FA1FFB" w:rsidRPr="00FA1FFB" w:rsidTr="00FA1FFB">
        <w:trPr>
          <w:trHeight w:val="288"/>
        </w:trPr>
        <w:tc>
          <w:tcPr>
            <w:tcW w:w="4084" w:type="dxa"/>
            <w:vMerge/>
            <w:tcBorders>
              <w:top w:val="single" w:sz="4" w:space="0" w:color="auto"/>
              <w:left w:val="single" w:sz="4" w:space="0" w:color="auto"/>
              <w:bottom w:val="single" w:sz="4" w:space="0" w:color="auto"/>
              <w:right w:val="single" w:sz="4" w:space="0" w:color="auto"/>
            </w:tcBorders>
            <w:vAlign w:val="center"/>
            <w:hideMark/>
          </w:tcPr>
          <w:p w:rsidR="00FA1FFB" w:rsidRPr="00FA1FFB" w:rsidRDefault="00FA1FFB" w:rsidP="00FA1FFB">
            <w:pPr>
              <w:suppressAutoHyphens w:val="0"/>
              <w:spacing w:after="0" w:line="240" w:lineRule="auto"/>
              <w:jc w:val="left"/>
              <w:rPr>
                <w:rFonts w:eastAsia="Times New Roman" w:cs="Calibri"/>
                <w:b/>
                <w:bCs/>
                <w:color w:val="000000"/>
                <w:lang w:val="en-US" w:eastAsia="en-US"/>
              </w:rPr>
            </w:pP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1</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2</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3</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4</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5</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5</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6</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7</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8</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9</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10</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11</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12</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Integrasi Google Maps dengan Android Client</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Evaluasi Sistem</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Evaluasi Hasil Penelitian</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Publikasi</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Laporan Penelitian</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bl>
    <w:p w:rsidR="00FA1FFB" w:rsidRPr="00BE5705" w:rsidRDefault="00FA1FFB" w:rsidP="00BE5705">
      <w:pPr>
        <w:widowControl w:val="0"/>
        <w:autoSpaceDE w:val="0"/>
        <w:spacing w:after="0" w:line="360" w:lineRule="auto"/>
        <w:jc w:val="center"/>
        <w:rPr>
          <w:rFonts w:ascii="Times New Roman" w:eastAsia="MS Mincho" w:hAnsi="Times New Roman"/>
          <w:b/>
          <w:sz w:val="24"/>
          <w:szCs w:val="24"/>
          <w:lang w:val="en-US" w:eastAsia="id-ID"/>
        </w:rPr>
      </w:pPr>
    </w:p>
    <w:p w:rsidR="002D40F2" w:rsidRDefault="009E255E" w:rsidP="002D40F2">
      <w:pPr>
        <w:pStyle w:val="Heading2"/>
        <w:tabs>
          <w:tab w:val="clear" w:pos="576"/>
        </w:tabs>
        <w:ind w:left="0" w:firstLine="0"/>
        <w:rPr>
          <w:rFonts w:eastAsia="MS Mincho"/>
          <w:lang w:val="en-US" w:eastAsia="id-ID"/>
        </w:rPr>
      </w:pPr>
      <w:bookmarkStart w:id="22" w:name="_Toc448267502"/>
      <w:r w:rsidRPr="002D40F2">
        <w:rPr>
          <w:rFonts w:eastAsia="MS Mincho"/>
          <w:lang w:eastAsia="id-ID"/>
        </w:rPr>
        <w:lastRenderedPageBreak/>
        <w:t>4.3. LOKASI</w:t>
      </w:r>
      <w:r w:rsidRPr="002D40F2">
        <w:rPr>
          <w:rFonts w:eastAsia="MS Mincho"/>
          <w:lang w:val="en-US" w:eastAsia="id-ID"/>
        </w:rPr>
        <w:t xml:space="preserve"> RISET</w:t>
      </w:r>
      <w:bookmarkEnd w:id="22"/>
    </w:p>
    <w:p w:rsidR="009E255E" w:rsidRPr="002D40F2" w:rsidRDefault="00620CC7" w:rsidP="002D40F2">
      <w:pPr>
        <w:ind w:firstLine="432"/>
        <w:rPr>
          <w:lang w:val="en-US" w:eastAsia="id-ID"/>
        </w:rPr>
      </w:pPr>
      <w:r w:rsidRPr="002D40F2">
        <w:rPr>
          <w:rFonts w:eastAsia="MS Mincho"/>
          <w:lang w:eastAsia="id-ID"/>
        </w:rPr>
        <w:t xml:space="preserve">Lokasi pengumpulan data akan dilakukan dari </w:t>
      </w:r>
      <w:r w:rsidR="00284466" w:rsidRPr="002D40F2">
        <w:rPr>
          <w:rFonts w:eastAsia="MS Mincho"/>
          <w:lang w:eastAsia="id-ID"/>
        </w:rPr>
        <w:t xml:space="preserve">internet, </w:t>
      </w:r>
      <w:r w:rsidRPr="002D40F2">
        <w:rPr>
          <w:rFonts w:eastAsia="MS Mincho"/>
          <w:lang w:eastAsia="id-ID"/>
        </w:rPr>
        <w:t xml:space="preserve">museum tekstil di Jakarta dan museum batik di Jogjakarta. </w:t>
      </w:r>
      <w:r w:rsidR="00C77539" w:rsidRPr="002D40F2">
        <w:rPr>
          <w:rFonts w:eastAsia="MS Mincho"/>
          <w:lang w:eastAsia="id-ID"/>
        </w:rPr>
        <w:t xml:space="preserve">Untuk proses pengembangan aplikasi bersifat dinamis tetapi source code akan disimpan </w:t>
      </w:r>
      <w:r w:rsidR="00123158" w:rsidRPr="002D40F2">
        <w:rPr>
          <w:rFonts w:eastAsia="MS Mincho"/>
          <w:lang w:eastAsia="id-ID"/>
        </w:rPr>
        <w:t xml:space="preserve">menggunakan teknologi SVN </w:t>
      </w:r>
      <w:r w:rsidR="00C71117" w:rsidRPr="002D40F2">
        <w:rPr>
          <w:rFonts w:eastAsia="MS Mincho"/>
          <w:lang w:eastAsia="id-ID"/>
        </w:rPr>
        <w:t xml:space="preserve">yang </w:t>
      </w:r>
      <w:r w:rsidR="00C77539" w:rsidRPr="002D40F2">
        <w:rPr>
          <w:rFonts w:eastAsia="MS Mincho"/>
          <w:lang w:eastAsia="id-ID"/>
        </w:rPr>
        <w:t xml:space="preserve">memanfaatkan website </w:t>
      </w:r>
      <w:hyperlink r:id="rId19" w:history="1">
        <w:r w:rsidR="00E5557F" w:rsidRPr="002D40F2">
          <w:rPr>
            <w:rStyle w:val="Hyperlink"/>
            <w:rFonts w:ascii="Times New Roman" w:eastAsia="MS Mincho" w:hAnsi="Times New Roman"/>
            <w:sz w:val="24"/>
            <w:szCs w:val="24"/>
            <w:lang w:val="en-US" w:eastAsia="id-ID"/>
          </w:rPr>
          <w:t>https://github.com</w:t>
        </w:r>
      </w:hyperlink>
      <w:r w:rsidR="00E5557F" w:rsidRPr="002D40F2">
        <w:rPr>
          <w:rFonts w:eastAsia="MS Mincho"/>
          <w:lang w:eastAsia="id-ID"/>
        </w:rPr>
        <w:t xml:space="preserve"> </w:t>
      </w:r>
      <w:r w:rsidR="00C77539" w:rsidRPr="002D40F2">
        <w:rPr>
          <w:rFonts w:eastAsia="MS Mincho"/>
          <w:lang w:eastAsia="id-ID"/>
        </w:rPr>
        <w:t xml:space="preserve">sehingga source code </w:t>
      </w:r>
      <w:r w:rsidR="00917D13" w:rsidRPr="002D40F2">
        <w:rPr>
          <w:rFonts w:eastAsia="MS Mincho"/>
          <w:lang w:eastAsia="id-ID"/>
        </w:rPr>
        <w:t>secara tidak langsung terdistribusi</w:t>
      </w:r>
      <w:r w:rsidR="00C77539" w:rsidRPr="002D40F2">
        <w:rPr>
          <w:rFonts w:eastAsia="MS Mincho"/>
          <w:lang w:eastAsia="id-ID"/>
        </w:rPr>
        <w:t xml:space="preserve"> secara gratis yang memungkinkan adanya pengembangan lanjut oleh kalangan peneliti secara luas.</w:t>
      </w:r>
      <w:r w:rsidR="008B1639" w:rsidRPr="002D40F2">
        <w:rPr>
          <w:rFonts w:eastAsia="MS Mincho"/>
          <w:lang w:eastAsia="ja-JP"/>
        </w:rPr>
        <w:br w:type="page"/>
      </w:r>
      <w:r w:rsidR="009E255E" w:rsidRPr="002D40F2">
        <w:rPr>
          <w:rFonts w:eastAsia="MS Mincho"/>
          <w:lang w:eastAsia="ja-JP"/>
        </w:rPr>
        <w:lastRenderedPageBreak/>
        <w:t>DAFTAR PUSTAKA</w:t>
      </w:r>
      <w:r w:rsidR="009E255E" w:rsidRPr="002D40F2">
        <w:rPr>
          <w:rFonts w:eastAsia="MS Mincho"/>
          <w:lang w:eastAsia="id-ID"/>
        </w:rPr>
        <w:t xml:space="preserve"> </w:t>
      </w:r>
    </w:p>
    <w:p w:rsidR="009E255E" w:rsidRDefault="009E255E" w:rsidP="00A64145">
      <w:pPr>
        <w:widowControl w:val="0"/>
        <w:autoSpaceDE w:val="0"/>
        <w:spacing w:after="0" w:line="360" w:lineRule="auto"/>
        <w:ind w:firstLine="432"/>
        <w:rPr>
          <w:rFonts w:ascii="Times New Roman" w:eastAsia="MS Mincho" w:hAnsi="Times New Roman"/>
          <w:color w:val="000000"/>
          <w:sz w:val="24"/>
          <w:szCs w:val="24"/>
          <w:lang w:eastAsia="id-ID"/>
        </w:rPr>
      </w:pPr>
      <w:r>
        <w:rPr>
          <w:rFonts w:ascii="Times New Roman" w:eastAsia="MS Mincho" w:hAnsi="Times New Roman"/>
          <w:color w:val="000000"/>
          <w:sz w:val="24"/>
          <w:szCs w:val="24"/>
          <w:lang w:eastAsia="id-ID"/>
        </w:rPr>
        <w:t xml:space="preserve">Daftar pustaka disusun berdasarkan sistem nama dan tahun, dengan urutan abjad nama pengarang, tahun, judul tulisan, dan sumber. Hanya pustaka yang dikutip dalam usulan penelitian yang dicantumkan di dalam daftar pustaka. Agar menyampaikan </w:t>
      </w:r>
      <w:r>
        <w:rPr>
          <w:rFonts w:ascii="Times New Roman" w:eastAsia="MS Mincho" w:hAnsi="Times New Roman"/>
          <w:color w:val="000000"/>
          <w:sz w:val="24"/>
          <w:szCs w:val="24"/>
          <w:lang w:val="en-US" w:eastAsia="id-ID"/>
        </w:rPr>
        <w:t xml:space="preserve">acuan hasil riset dan publikasi hasil riset yang dilakukan oleh pengusul proposal ditambah dengan </w:t>
      </w:r>
      <w:r>
        <w:rPr>
          <w:rFonts w:ascii="Times New Roman" w:eastAsia="MS Mincho" w:hAnsi="Times New Roman"/>
          <w:color w:val="000000"/>
          <w:sz w:val="24"/>
          <w:szCs w:val="24"/>
          <w:lang w:eastAsia="id-ID"/>
        </w:rPr>
        <w:t>tinjauan kepustakaan (</w:t>
      </w:r>
      <w:r>
        <w:rPr>
          <w:rFonts w:ascii="Times New Roman" w:eastAsia="MS Mincho" w:hAnsi="Times New Roman"/>
          <w:i/>
          <w:iCs/>
          <w:color w:val="000000"/>
          <w:sz w:val="24"/>
          <w:szCs w:val="24"/>
          <w:lang w:eastAsia="id-ID"/>
        </w:rPr>
        <w:t>literature review</w:t>
      </w:r>
      <w:r>
        <w:rPr>
          <w:rFonts w:ascii="Times New Roman" w:eastAsia="MS Mincho" w:hAnsi="Times New Roman"/>
          <w:color w:val="000000"/>
          <w:sz w:val="24"/>
          <w:szCs w:val="24"/>
          <w:lang w:eastAsia="id-ID"/>
        </w:rPr>
        <w:t xml:space="preserve">) dalam bidang yang dikaji atau riset yang akan dilakukan. </w:t>
      </w:r>
      <w:proofErr w:type="gramStart"/>
      <w:r>
        <w:rPr>
          <w:rFonts w:ascii="Times New Roman" w:eastAsia="MS Mincho" w:hAnsi="Times New Roman"/>
          <w:color w:val="000000"/>
          <w:sz w:val="24"/>
          <w:szCs w:val="24"/>
          <w:u w:val="single"/>
          <w:lang w:val="en-US" w:eastAsia="id-ID"/>
        </w:rPr>
        <w:t>P</w:t>
      </w:r>
      <w:r>
        <w:rPr>
          <w:rFonts w:ascii="Times New Roman" w:eastAsia="MS Mincho" w:hAnsi="Times New Roman"/>
          <w:color w:val="000000"/>
          <w:sz w:val="24"/>
          <w:szCs w:val="24"/>
          <w:u w:val="single"/>
          <w:lang w:eastAsia="id-ID"/>
        </w:rPr>
        <w:t xml:space="preserve">engunduh </w:t>
      </w:r>
      <w:r>
        <w:rPr>
          <w:rFonts w:ascii="Times New Roman" w:eastAsia="MS Mincho" w:hAnsi="Times New Roman"/>
          <w:color w:val="000000"/>
          <w:sz w:val="24"/>
          <w:szCs w:val="24"/>
          <w:u w:val="single"/>
          <w:lang w:val="en-US" w:eastAsia="id-ID"/>
        </w:rPr>
        <w:t xml:space="preserve">sitiran acuan </w:t>
      </w:r>
      <w:r>
        <w:rPr>
          <w:rFonts w:ascii="Times New Roman" w:eastAsia="MS Mincho" w:hAnsi="Times New Roman"/>
          <w:color w:val="000000"/>
          <w:sz w:val="24"/>
          <w:szCs w:val="24"/>
          <w:u w:val="single"/>
          <w:lang w:eastAsia="id-ID"/>
        </w:rPr>
        <w:t>dari media elektronik Wikipedia</w:t>
      </w:r>
      <w:r>
        <w:rPr>
          <w:rFonts w:ascii="Times New Roman" w:eastAsia="MS Mincho" w:hAnsi="Times New Roman"/>
          <w:color w:val="000000"/>
          <w:sz w:val="24"/>
          <w:szCs w:val="24"/>
          <w:u w:val="single"/>
          <w:lang w:val="en-US" w:eastAsia="id-ID"/>
        </w:rPr>
        <w:t xml:space="preserve"> berakibat kepada tidak lolosnya proposal pada tahap seleksi subtantif.</w:t>
      </w:r>
      <w:proofErr w:type="gramEnd"/>
    </w:p>
    <w:p w:rsidR="009E255E" w:rsidRDefault="009E255E">
      <w:pPr>
        <w:autoSpaceDE w:val="0"/>
        <w:spacing w:after="0" w:line="360" w:lineRule="auto"/>
        <w:ind w:left="720"/>
        <w:rPr>
          <w:rFonts w:ascii="Times New Roman" w:eastAsia="MS Mincho" w:hAnsi="Times New Roman"/>
          <w:color w:val="000000"/>
          <w:sz w:val="24"/>
          <w:szCs w:val="24"/>
          <w:lang w:eastAsia="id-ID"/>
        </w:rPr>
      </w:pPr>
    </w:p>
    <w:p w:rsidR="009E255E" w:rsidRDefault="008B1639" w:rsidP="0057096D">
      <w:pPr>
        <w:pStyle w:val="Heading1"/>
        <w:rPr>
          <w:lang w:eastAsia="id-ID"/>
        </w:rPr>
      </w:pPr>
      <w:r>
        <w:rPr>
          <w:rFonts w:eastAsia="MS Mincho"/>
          <w:lang w:eastAsia="id-ID"/>
        </w:rPr>
        <w:br w:type="page"/>
      </w:r>
      <w:bookmarkStart w:id="23" w:name="_Toc448267503"/>
      <w:r w:rsidR="009E255E">
        <w:rPr>
          <w:rFonts w:eastAsia="MS Mincho"/>
          <w:lang w:eastAsia="id-ID"/>
        </w:rPr>
        <w:lastRenderedPageBreak/>
        <w:t>LAMPIRAN-LAMPIRAN</w:t>
      </w:r>
      <w:bookmarkEnd w:id="23"/>
    </w:p>
    <w:p w:rsidR="009E255E" w:rsidRDefault="0040612A" w:rsidP="0040612A">
      <w:pPr>
        <w:pStyle w:val="Heading2"/>
        <w:rPr>
          <w:lang w:val="en-US" w:eastAsia="id-ID"/>
        </w:rPr>
      </w:pPr>
      <w:bookmarkStart w:id="24" w:name="_Toc448267504"/>
      <w:r>
        <w:rPr>
          <w:lang w:val="en-US" w:eastAsia="id-ID"/>
        </w:rPr>
        <w:t>Lampiran 1 Biodata dan Tim Peneliti</w:t>
      </w:r>
      <w:bookmarkEnd w:id="24"/>
    </w:p>
    <w:p w:rsidR="002A5D7B" w:rsidRPr="002A5D7B" w:rsidRDefault="002A5D7B" w:rsidP="002A5D7B">
      <w:pPr>
        <w:pStyle w:val="Heading3"/>
        <w:rPr>
          <w:lang w:val="en-US" w:eastAsia="id-ID"/>
        </w:rPr>
      </w:pPr>
      <w:bookmarkStart w:id="25" w:name="_Toc448267505"/>
      <w:r>
        <w:rPr>
          <w:lang w:val="en-US" w:eastAsia="id-ID"/>
        </w:rPr>
        <w:t>Biodata Ketua Tim Peneliti</w:t>
      </w:r>
      <w:bookmarkEnd w:id="25"/>
    </w:p>
    <w:p w:rsidR="0040612A" w:rsidRDefault="007A5F78" w:rsidP="009B0CEA">
      <w:pPr>
        <w:pStyle w:val="Heading5"/>
        <w:tabs>
          <w:tab w:val="clear" w:pos="1008"/>
        </w:tabs>
        <w:ind w:left="0" w:firstLine="0"/>
        <w:rPr>
          <w:lang w:eastAsia="id-ID"/>
        </w:rPr>
      </w:pPr>
      <w:r>
        <w:rPr>
          <w:lang w:eastAsia="id-ID"/>
        </w:rPr>
        <w:t>Identitas Diri</w:t>
      </w:r>
    </w:p>
    <w:tbl>
      <w:tblPr>
        <w:tblW w:w="7000" w:type="dxa"/>
        <w:tblInd w:w="93" w:type="dxa"/>
        <w:tblLook w:val="04A0" w:firstRow="1" w:lastRow="0" w:firstColumn="1" w:lastColumn="0" w:noHBand="0" w:noVBand="1"/>
      </w:tblPr>
      <w:tblGrid>
        <w:gridCol w:w="2660"/>
        <w:gridCol w:w="4340"/>
      </w:tblGrid>
      <w:tr w:rsidR="007A5F78" w:rsidRPr="007A5F78" w:rsidTr="007A5F78">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Nama Lengkap</w:t>
            </w:r>
          </w:p>
        </w:tc>
        <w:tc>
          <w:tcPr>
            <w:tcW w:w="4340" w:type="dxa"/>
            <w:tcBorders>
              <w:top w:val="single" w:sz="4" w:space="0" w:color="auto"/>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Prof Dr Aniati Murni Arymurthy</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Jenis Kelamin</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Prof Dr Aniati Murni Arymurthy</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Jabatan Fungsional</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Guru Besar</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NIP/NIK/Identitas Lainnya</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19480529 1975 01 200 1</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NIDN</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29054802</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Tempat dan Tanggal Lahir</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Magelang, 29 Mei 1948</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E-mail</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AF429D" w:rsidP="007A5F78">
            <w:pPr>
              <w:suppressAutoHyphens w:val="0"/>
              <w:spacing w:after="0" w:line="240" w:lineRule="auto"/>
              <w:jc w:val="left"/>
              <w:rPr>
                <w:rFonts w:eastAsia="Times New Roman" w:cs="Calibri"/>
                <w:color w:val="0000FF"/>
                <w:u w:val="single"/>
                <w:lang w:val="en-US" w:eastAsia="en-US"/>
              </w:rPr>
            </w:pPr>
            <w:hyperlink r:id="rId20" w:history="1">
              <w:r w:rsidR="007A5F78" w:rsidRPr="007A5F78">
                <w:rPr>
                  <w:rFonts w:eastAsia="Times New Roman" w:cs="Calibri"/>
                  <w:color w:val="0000FF"/>
                  <w:u w:val="single"/>
                  <w:lang w:val="en-US" w:eastAsia="en-US"/>
                </w:rPr>
                <w:t>aniati@cs.ui.ac.id</w:t>
              </w:r>
            </w:hyperlink>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HP</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0811888154</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Alamat Kantor</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xml:space="preserve">Fakultas Ilmu Komputer Universitas Indonesia </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Faks</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Lulusan yang telah dihasilkan</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S-1 = …  orang; S-2 = … orang;  S-3 = …  orang</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Mata Kuliah</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1 Pengolahan Citra dan Pengolahan Citra Lanjut</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2 Analisis Data Spasial</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3 Metodologi Penelitian</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Dst.</w:t>
            </w:r>
          </w:p>
        </w:tc>
      </w:tr>
    </w:tbl>
    <w:p w:rsidR="007A5F78" w:rsidRDefault="00EE30B8" w:rsidP="009B0CEA">
      <w:pPr>
        <w:pStyle w:val="Heading5"/>
        <w:rPr>
          <w:lang w:eastAsia="id-ID"/>
        </w:rPr>
      </w:pPr>
      <w:r>
        <w:rPr>
          <w:lang w:eastAsia="id-ID"/>
        </w:rPr>
        <w:t>Riwayat Pendidikan</w:t>
      </w:r>
    </w:p>
    <w:tbl>
      <w:tblPr>
        <w:tblStyle w:val="TableGrid"/>
        <w:tblW w:w="0" w:type="auto"/>
        <w:tblLook w:val="04A0" w:firstRow="1" w:lastRow="0" w:firstColumn="1" w:lastColumn="0" w:noHBand="0" w:noVBand="1"/>
      </w:tblPr>
      <w:tblGrid>
        <w:gridCol w:w="2310"/>
        <w:gridCol w:w="2310"/>
        <w:gridCol w:w="2311"/>
        <w:gridCol w:w="2311"/>
      </w:tblGrid>
      <w:tr w:rsidR="00DF7B2D" w:rsidTr="00DF7B2D">
        <w:tc>
          <w:tcPr>
            <w:tcW w:w="2310" w:type="dxa"/>
          </w:tcPr>
          <w:p w:rsidR="00DF7B2D" w:rsidRDefault="00DF7B2D" w:rsidP="00EE30B8">
            <w:pPr>
              <w:rPr>
                <w:lang w:val="en-US" w:eastAsia="id-ID"/>
              </w:rPr>
            </w:pPr>
          </w:p>
        </w:tc>
        <w:tc>
          <w:tcPr>
            <w:tcW w:w="2310" w:type="dxa"/>
          </w:tcPr>
          <w:p w:rsidR="00DF7B2D" w:rsidRDefault="00DF7B2D" w:rsidP="00DF7B2D">
            <w:pPr>
              <w:jc w:val="center"/>
              <w:rPr>
                <w:lang w:val="en-US" w:eastAsia="id-ID"/>
              </w:rPr>
            </w:pPr>
            <w:r>
              <w:rPr>
                <w:lang w:val="en-US" w:eastAsia="id-ID"/>
              </w:rPr>
              <w:t>S - 1</w:t>
            </w:r>
          </w:p>
        </w:tc>
        <w:tc>
          <w:tcPr>
            <w:tcW w:w="2311" w:type="dxa"/>
          </w:tcPr>
          <w:p w:rsidR="00DF7B2D" w:rsidRDefault="00DF7B2D" w:rsidP="00DF7B2D">
            <w:pPr>
              <w:jc w:val="center"/>
              <w:rPr>
                <w:lang w:val="en-US" w:eastAsia="id-ID"/>
              </w:rPr>
            </w:pPr>
            <w:r>
              <w:rPr>
                <w:lang w:val="en-US" w:eastAsia="id-ID"/>
              </w:rPr>
              <w:t>S - 2</w:t>
            </w:r>
          </w:p>
        </w:tc>
        <w:tc>
          <w:tcPr>
            <w:tcW w:w="2311" w:type="dxa"/>
          </w:tcPr>
          <w:p w:rsidR="00DF7B2D" w:rsidRDefault="00DF7B2D" w:rsidP="00DF7B2D">
            <w:pPr>
              <w:jc w:val="center"/>
              <w:rPr>
                <w:lang w:val="en-US" w:eastAsia="id-ID"/>
              </w:rPr>
            </w:pPr>
            <w:r>
              <w:rPr>
                <w:lang w:val="en-US" w:eastAsia="id-ID"/>
              </w:rPr>
              <w:t>S</w:t>
            </w:r>
          </w:p>
        </w:tc>
      </w:tr>
      <w:tr w:rsidR="00DF7B2D" w:rsidTr="00DF7B2D">
        <w:tc>
          <w:tcPr>
            <w:tcW w:w="2310" w:type="dxa"/>
          </w:tcPr>
          <w:p w:rsidR="00DF7B2D" w:rsidRDefault="00DF7B2D" w:rsidP="00EE30B8">
            <w:pPr>
              <w:rPr>
                <w:lang w:val="en-US" w:eastAsia="id-ID"/>
              </w:rPr>
            </w:pPr>
            <w:r>
              <w:rPr>
                <w:lang w:val="en-US" w:eastAsia="id-ID"/>
              </w:rPr>
              <w:t>Nama Perguruan Tinggi</w:t>
            </w:r>
          </w:p>
        </w:tc>
        <w:tc>
          <w:tcPr>
            <w:tcW w:w="2310" w:type="dxa"/>
          </w:tcPr>
          <w:p w:rsidR="00DF7B2D" w:rsidRDefault="00DF7B2D" w:rsidP="00EE30B8">
            <w:pPr>
              <w:rPr>
                <w:lang w:val="en-US" w:eastAsia="id-ID"/>
              </w:rPr>
            </w:pPr>
            <w:r>
              <w:rPr>
                <w:lang w:val="en-US" w:eastAsia="id-ID"/>
              </w:rPr>
              <w:t>Universitas Indonesia</w:t>
            </w:r>
          </w:p>
        </w:tc>
        <w:tc>
          <w:tcPr>
            <w:tcW w:w="2311" w:type="dxa"/>
          </w:tcPr>
          <w:p w:rsidR="00DF7B2D" w:rsidRDefault="00DF7B2D" w:rsidP="00EE30B8">
            <w:pPr>
              <w:rPr>
                <w:lang w:val="en-US" w:eastAsia="id-ID"/>
              </w:rPr>
            </w:pPr>
            <w:r>
              <w:rPr>
                <w:lang w:val="en-US" w:eastAsia="id-ID"/>
              </w:rPr>
              <w:t>The Ohio State University, OH, USA</w:t>
            </w:r>
          </w:p>
        </w:tc>
        <w:tc>
          <w:tcPr>
            <w:tcW w:w="2311" w:type="dxa"/>
          </w:tcPr>
          <w:p w:rsidR="00DF7B2D" w:rsidRDefault="00DF7B2D" w:rsidP="00EE30B8">
            <w:pPr>
              <w:rPr>
                <w:lang w:val="en-US" w:eastAsia="id-ID"/>
              </w:rPr>
            </w:pPr>
            <w:r>
              <w:rPr>
                <w:lang w:val="en-US" w:eastAsia="id-ID"/>
              </w:rPr>
              <w:t>Universitas Indonesia &amp; Computer Science MSU</w:t>
            </w:r>
          </w:p>
        </w:tc>
      </w:tr>
      <w:tr w:rsidR="00DF7B2D" w:rsidTr="00DF7B2D">
        <w:tc>
          <w:tcPr>
            <w:tcW w:w="2310" w:type="dxa"/>
          </w:tcPr>
          <w:p w:rsidR="00DF7B2D" w:rsidRDefault="00DF7B2D" w:rsidP="00EE30B8">
            <w:pPr>
              <w:rPr>
                <w:lang w:val="en-US" w:eastAsia="id-ID"/>
              </w:rPr>
            </w:pPr>
            <w:r>
              <w:rPr>
                <w:lang w:val="en-US" w:eastAsia="id-ID"/>
              </w:rPr>
              <w:t>Bidang Ilmu</w:t>
            </w:r>
          </w:p>
        </w:tc>
        <w:tc>
          <w:tcPr>
            <w:tcW w:w="2310" w:type="dxa"/>
          </w:tcPr>
          <w:p w:rsidR="00DF7B2D" w:rsidRDefault="00DF7B2D" w:rsidP="00EE30B8">
            <w:pPr>
              <w:rPr>
                <w:lang w:val="en-US" w:eastAsia="id-ID"/>
              </w:rPr>
            </w:pPr>
            <w:r>
              <w:rPr>
                <w:lang w:val="en-US" w:eastAsia="id-ID"/>
              </w:rPr>
              <w:t>Electrical Engineering</w:t>
            </w:r>
          </w:p>
        </w:tc>
        <w:tc>
          <w:tcPr>
            <w:tcW w:w="2311" w:type="dxa"/>
          </w:tcPr>
          <w:p w:rsidR="00DF7B2D" w:rsidRDefault="00DF7B2D" w:rsidP="00EE30B8">
            <w:pPr>
              <w:rPr>
                <w:lang w:val="en-US" w:eastAsia="id-ID"/>
              </w:rPr>
            </w:pPr>
            <w:r>
              <w:rPr>
                <w:lang w:val="en-US" w:eastAsia="id-ID"/>
              </w:rPr>
              <w:t>Computer and Information Science</w:t>
            </w:r>
          </w:p>
        </w:tc>
        <w:tc>
          <w:tcPr>
            <w:tcW w:w="2311" w:type="dxa"/>
          </w:tcPr>
          <w:p w:rsidR="00DF7B2D" w:rsidRDefault="00DF7B2D" w:rsidP="00EE30B8">
            <w:pPr>
              <w:rPr>
                <w:lang w:val="en-US" w:eastAsia="id-ID"/>
              </w:rPr>
            </w:pPr>
            <w:r>
              <w:rPr>
                <w:lang w:val="en-US" w:eastAsia="id-ID"/>
              </w:rPr>
              <w:t>Opto Electronics and Laser Application</w:t>
            </w:r>
          </w:p>
        </w:tc>
      </w:tr>
      <w:tr w:rsidR="00DF7B2D" w:rsidTr="00DF7B2D">
        <w:tc>
          <w:tcPr>
            <w:tcW w:w="2310" w:type="dxa"/>
          </w:tcPr>
          <w:p w:rsidR="00DF7B2D" w:rsidRDefault="00DF7B2D" w:rsidP="00EE30B8">
            <w:pPr>
              <w:rPr>
                <w:lang w:val="en-US" w:eastAsia="id-ID"/>
              </w:rPr>
            </w:pPr>
            <w:r>
              <w:rPr>
                <w:lang w:val="en-US" w:eastAsia="id-ID"/>
              </w:rPr>
              <w:t>Tahun Masuk – Lulus</w:t>
            </w:r>
          </w:p>
        </w:tc>
        <w:tc>
          <w:tcPr>
            <w:tcW w:w="2310" w:type="dxa"/>
          </w:tcPr>
          <w:p w:rsidR="00DF7B2D" w:rsidRDefault="00DF7B2D" w:rsidP="00EE30B8">
            <w:pPr>
              <w:rPr>
                <w:lang w:val="en-US" w:eastAsia="id-ID"/>
              </w:rPr>
            </w:pPr>
            <w:r>
              <w:rPr>
                <w:lang w:val="en-US" w:eastAsia="id-ID"/>
              </w:rPr>
              <w:t>1968 – 1973</w:t>
            </w:r>
          </w:p>
        </w:tc>
        <w:tc>
          <w:tcPr>
            <w:tcW w:w="2311" w:type="dxa"/>
          </w:tcPr>
          <w:p w:rsidR="00DF7B2D" w:rsidRDefault="00DF7B2D" w:rsidP="00EE30B8">
            <w:pPr>
              <w:rPr>
                <w:lang w:val="en-US" w:eastAsia="id-ID"/>
              </w:rPr>
            </w:pPr>
            <w:r>
              <w:rPr>
                <w:lang w:val="en-US" w:eastAsia="id-ID"/>
              </w:rPr>
              <w:t>1979 – 1981</w:t>
            </w:r>
          </w:p>
        </w:tc>
        <w:tc>
          <w:tcPr>
            <w:tcW w:w="2311" w:type="dxa"/>
          </w:tcPr>
          <w:p w:rsidR="00DF7B2D" w:rsidRDefault="00DF7B2D" w:rsidP="00EE30B8">
            <w:pPr>
              <w:rPr>
                <w:lang w:val="en-US" w:eastAsia="id-ID"/>
              </w:rPr>
            </w:pPr>
            <w:r>
              <w:rPr>
                <w:lang w:val="en-US" w:eastAsia="id-ID"/>
              </w:rPr>
              <w:t>1994 – 1997</w:t>
            </w:r>
          </w:p>
        </w:tc>
      </w:tr>
      <w:tr w:rsidR="00DF7B2D" w:rsidTr="00DF7B2D">
        <w:tc>
          <w:tcPr>
            <w:tcW w:w="2310" w:type="dxa"/>
          </w:tcPr>
          <w:p w:rsidR="00DF7B2D" w:rsidRDefault="00DF7B2D" w:rsidP="00EE30B8">
            <w:pPr>
              <w:rPr>
                <w:lang w:val="en-US" w:eastAsia="id-ID"/>
              </w:rPr>
            </w:pPr>
            <w:r>
              <w:rPr>
                <w:lang w:val="en-US" w:eastAsia="id-ID"/>
              </w:rPr>
              <w:t>Judul Skripsi / Tesis / Disertasi</w:t>
            </w:r>
          </w:p>
        </w:tc>
        <w:tc>
          <w:tcPr>
            <w:tcW w:w="2310" w:type="dxa"/>
          </w:tcPr>
          <w:p w:rsidR="00DF7B2D" w:rsidRDefault="00DF7B2D" w:rsidP="00EE30B8">
            <w:pPr>
              <w:rPr>
                <w:lang w:val="en-US" w:eastAsia="id-ID"/>
              </w:rPr>
            </w:pPr>
            <w:r>
              <w:rPr>
                <w:lang w:val="en-US" w:eastAsia="id-ID"/>
              </w:rPr>
              <w:t>Radar System</w:t>
            </w:r>
          </w:p>
        </w:tc>
        <w:tc>
          <w:tcPr>
            <w:tcW w:w="2311" w:type="dxa"/>
          </w:tcPr>
          <w:p w:rsidR="00DF7B2D" w:rsidRDefault="00DF7B2D" w:rsidP="00EE30B8">
            <w:pPr>
              <w:rPr>
                <w:lang w:val="en-US" w:eastAsia="id-ID"/>
              </w:rPr>
            </w:pPr>
            <w:r>
              <w:rPr>
                <w:lang w:val="en-US" w:eastAsia="id-ID"/>
              </w:rPr>
              <w:t>Course Based</w:t>
            </w:r>
          </w:p>
        </w:tc>
        <w:tc>
          <w:tcPr>
            <w:tcW w:w="2311" w:type="dxa"/>
          </w:tcPr>
          <w:p w:rsidR="00DF7B2D" w:rsidRDefault="00DF7B2D" w:rsidP="00EE30B8">
            <w:pPr>
              <w:rPr>
                <w:lang w:val="en-US" w:eastAsia="id-ID"/>
              </w:rPr>
            </w:pPr>
            <w:r>
              <w:rPr>
                <w:lang w:val="en-US" w:eastAsia="id-ID"/>
              </w:rPr>
              <w:t>Multisensor</w:t>
            </w:r>
          </w:p>
        </w:tc>
      </w:tr>
      <w:tr w:rsidR="00DF7B2D" w:rsidTr="00DF7B2D">
        <w:tc>
          <w:tcPr>
            <w:tcW w:w="2310" w:type="dxa"/>
          </w:tcPr>
          <w:p w:rsidR="00DF7B2D" w:rsidRDefault="00DF7B2D" w:rsidP="00EE30B8">
            <w:pPr>
              <w:rPr>
                <w:lang w:val="en-US" w:eastAsia="id-ID"/>
              </w:rPr>
            </w:pPr>
            <w:r>
              <w:rPr>
                <w:lang w:val="en-US" w:eastAsia="id-ID"/>
              </w:rPr>
              <w:t>Nama Pembimbing / Promotor</w:t>
            </w:r>
          </w:p>
        </w:tc>
        <w:tc>
          <w:tcPr>
            <w:tcW w:w="2310" w:type="dxa"/>
          </w:tcPr>
          <w:p w:rsidR="00DF7B2D" w:rsidRDefault="00DF7B2D" w:rsidP="00EE30B8">
            <w:pPr>
              <w:rPr>
                <w:lang w:val="en-US" w:eastAsia="id-ID"/>
              </w:rPr>
            </w:pPr>
            <w:r>
              <w:rPr>
                <w:lang w:val="en-US" w:eastAsia="id-ID"/>
              </w:rPr>
              <w:t>Ir. Sudarmadi</w:t>
            </w:r>
          </w:p>
        </w:tc>
        <w:tc>
          <w:tcPr>
            <w:tcW w:w="2311" w:type="dxa"/>
          </w:tcPr>
          <w:p w:rsidR="00DF7B2D" w:rsidRDefault="00DF7B2D" w:rsidP="00EE30B8">
            <w:pPr>
              <w:rPr>
                <w:lang w:val="en-US" w:eastAsia="id-ID"/>
              </w:rPr>
            </w:pPr>
            <w:r>
              <w:rPr>
                <w:lang w:val="en-US" w:eastAsia="id-ID"/>
              </w:rPr>
              <w:t>-</w:t>
            </w:r>
          </w:p>
        </w:tc>
        <w:tc>
          <w:tcPr>
            <w:tcW w:w="2311" w:type="dxa"/>
          </w:tcPr>
          <w:p w:rsidR="00DF7B2D" w:rsidRDefault="00DF7B2D" w:rsidP="00EE30B8">
            <w:pPr>
              <w:rPr>
                <w:lang w:val="en-US" w:eastAsia="id-ID"/>
              </w:rPr>
            </w:pPr>
            <w:r>
              <w:rPr>
                <w:lang w:val="en-US" w:eastAsia="id-ID"/>
              </w:rPr>
              <w:t>Prof Barmawi dan Prof Anil K Jain</w:t>
            </w:r>
          </w:p>
        </w:tc>
      </w:tr>
    </w:tbl>
    <w:p w:rsidR="00EE30B8" w:rsidRDefault="001D54E8" w:rsidP="009B0CEA">
      <w:pPr>
        <w:pStyle w:val="Heading5"/>
        <w:rPr>
          <w:lang w:eastAsia="id-ID"/>
        </w:rPr>
      </w:pPr>
      <w:r>
        <w:rPr>
          <w:lang w:eastAsia="id-ID"/>
        </w:rPr>
        <w:t>Pengalaman Penelitian dalam 5 Tahun terakhir</w:t>
      </w:r>
    </w:p>
    <w:p w:rsidR="001D54E8" w:rsidRDefault="003C2C2C" w:rsidP="001D54E8">
      <w:pPr>
        <w:rPr>
          <w:lang w:val="en-US" w:eastAsia="id-ID"/>
        </w:rPr>
      </w:pPr>
      <w:r>
        <w:rPr>
          <w:lang w:val="en-US" w:eastAsia="id-ID"/>
        </w:rPr>
        <w:t>(Bukan Skripsi, Tesis, maupun Disertasi)</w:t>
      </w:r>
    </w:p>
    <w:tbl>
      <w:tblPr>
        <w:tblStyle w:val="TableGrid"/>
        <w:tblW w:w="0" w:type="auto"/>
        <w:tblLook w:val="04A0" w:firstRow="1" w:lastRow="0" w:firstColumn="1" w:lastColumn="0" w:noHBand="0" w:noVBand="1"/>
      </w:tblPr>
      <w:tblGrid>
        <w:gridCol w:w="1794"/>
        <w:gridCol w:w="1806"/>
        <w:gridCol w:w="2015"/>
        <w:gridCol w:w="1825"/>
        <w:gridCol w:w="1802"/>
      </w:tblGrid>
      <w:tr w:rsidR="00B73EE8" w:rsidTr="00014321">
        <w:tc>
          <w:tcPr>
            <w:tcW w:w="1794" w:type="dxa"/>
          </w:tcPr>
          <w:p w:rsidR="00B73EE8" w:rsidRDefault="00B73EE8" w:rsidP="001D54E8">
            <w:pPr>
              <w:rPr>
                <w:lang w:val="en-US" w:eastAsia="id-ID"/>
              </w:rPr>
            </w:pPr>
            <w:r>
              <w:rPr>
                <w:lang w:val="en-US" w:eastAsia="id-ID"/>
              </w:rPr>
              <w:lastRenderedPageBreak/>
              <w:t>No</w:t>
            </w:r>
          </w:p>
        </w:tc>
        <w:tc>
          <w:tcPr>
            <w:tcW w:w="1806" w:type="dxa"/>
          </w:tcPr>
          <w:p w:rsidR="00B73EE8" w:rsidRDefault="00B73EE8" w:rsidP="001D54E8">
            <w:pPr>
              <w:rPr>
                <w:lang w:val="en-US" w:eastAsia="id-ID"/>
              </w:rPr>
            </w:pPr>
            <w:r>
              <w:rPr>
                <w:lang w:val="en-US" w:eastAsia="id-ID"/>
              </w:rPr>
              <w:t>Tahun</w:t>
            </w:r>
          </w:p>
        </w:tc>
        <w:tc>
          <w:tcPr>
            <w:tcW w:w="2015" w:type="dxa"/>
          </w:tcPr>
          <w:p w:rsidR="00B73EE8" w:rsidRDefault="00B73EE8" w:rsidP="001D54E8">
            <w:pPr>
              <w:rPr>
                <w:lang w:val="en-US" w:eastAsia="id-ID"/>
              </w:rPr>
            </w:pPr>
            <w:r>
              <w:rPr>
                <w:lang w:val="en-US" w:eastAsia="id-ID"/>
              </w:rPr>
              <w:t>Judul Penelitian</w:t>
            </w:r>
          </w:p>
        </w:tc>
        <w:tc>
          <w:tcPr>
            <w:tcW w:w="1825" w:type="dxa"/>
          </w:tcPr>
          <w:p w:rsidR="00B73EE8" w:rsidRDefault="00B73EE8" w:rsidP="001D54E8">
            <w:pPr>
              <w:rPr>
                <w:lang w:val="en-US" w:eastAsia="id-ID"/>
              </w:rPr>
            </w:pPr>
            <w:r>
              <w:rPr>
                <w:lang w:val="en-US" w:eastAsia="id-ID"/>
              </w:rPr>
              <w:t>Pendanaan</w:t>
            </w:r>
          </w:p>
        </w:tc>
        <w:tc>
          <w:tcPr>
            <w:tcW w:w="1802" w:type="dxa"/>
          </w:tcPr>
          <w:p w:rsidR="00B73EE8" w:rsidRDefault="00B73EE8" w:rsidP="001D54E8">
            <w:pPr>
              <w:rPr>
                <w:lang w:val="en-US" w:eastAsia="id-ID"/>
              </w:rPr>
            </w:pPr>
          </w:p>
        </w:tc>
      </w:tr>
      <w:tr w:rsidR="00B73EE8" w:rsidTr="00014321">
        <w:tc>
          <w:tcPr>
            <w:tcW w:w="1794" w:type="dxa"/>
          </w:tcPr>
          <w:p w:rsidR="00B73EE8" w:rsidRDefault="00B73EE8" w:rsidP="001D54E8">
            <w:pPr>
              <w:rPr>
                <w:lang w:val="en-US" w:eastAsia="id-ID"/>
              </w:rPr>
            </w:pPr>
          </w:p>
        </w:tc>
        <w:tc>
          <w:tcPr>
            <w:tcW w:w="1806" w:type="dxa"/>
          </w:tcPr>
          <w:p w:rsidR="00B73EE8" w:rsidRDefault="00B73EE8" w:rsidP="001D54E8">
            <w:pPr>
              <w:rPr>
                <w:lang w:val="en-US" w:eastAsia="id-ID"/>
              </w:rPr>
            </w:pPr>
          </w:p>
        </w:tc>
        <w:tc>
          <w:tcPr>
            <w:tcW w:w="2015" w:type="dxa"/>
          </w:tcPr>
          <w:p w:rsidR="00B73EE8" w:rsidRDefault="00B73EE8" w:rsidP="001D54E8">
            <w:pPr>
              <w:rPr>
                <w:lang w:val="en-US" w:eastAsia="id-ID"/>
              </w:rPr>
            </w:pPr>
          </w:p>
        </w:tc>
        <w:tc>
          <w:tcPr>
            <w:tcW w:w="1825" w:type="dxa"/>
          </w:tcPr>
          <w:p w:rsidR="00B73EE8" w:rsidRDefault="00B73EE8" w:rsidP="001D54E8">
            <w:pPr>
              <w:rPr>
                <w:lang w:val="en-US" w:eastAsia="id-ID"/>
              </w:rPr>
            </w:pPr>
            <w:r>
              <w:rPr>
                <w:lang w:val="en-US" w:eastAsia="id-ID"/>
              </w:rPr>
              <w:t>Sumber*</w:t>
            </w:r>
          </w:p>
        </w:tc>
        <w:tc>
          <w:tcPr>
            <w:tcW w:w="1802" w:type="dxa"/>
          </w:tcPr>
          <w:p w:rsidR="00B73EE8" w:rsidRDefault="00B73EE8" w:rsidP="001D54E8">
            <w:pPr>
              <w:rPr>
                <w:lang w:val="en-US" w:eastAsia="id-ID"/>
              </w:rPr>
            </w:pPr>
            <w:r>
              <w:rPr>
                <w:lang w:val="en-US" w:eastAsia="id-ID"/>
              </w:rPr>
              <w:t>Jml (Juta Rp)</w:t>
            </w:r>
          </w:p>
        </w:tc>
      </w:tr>
      <w:tr w:rsidR="00B73EE8" w:rsidTr="00014321">
        <w:tc>
          <w:tcPr>
            <w:tcW w:w="1794" w:type="dxa"/>
          </w:tcPr>
          <w:p w:rsidR="00B73EE8" w:rsidRDefault="00B73EE8" w:rsidP="001D54E8">
            <w:pPr>
              <w:rPr>
                <w:lang w:val="en-US" w:eastAsia="id-ID"/>
              </w:rPr>
            </w:pPr>
            <w:r>
              <w:rPr>
                <w:lang w:val="en-US" w:eastAsia="id-ID"/>
              </w:rPr>
              <w:t>1</w:t>
            </w:r>
          </w:p>
        </w:tc>
        <w:tc>
          <w:tcPr>
            <w:tcW w:w="1806" w:type="dxa"/>
          </w:tcPr>
          <w:p w:rsidR="00B73EE8" w:rsidRDefault="00B73EE8" w:rsidP="001D54E8">
            <w:pPr>
              <w:rPr>
                <w:lang w:val="en-US" w:eastAsia="id-ID"/>
              </w:rPr>
            </w:pPr>
            <w:r>
              <w:rPr>
                <w:lang w:val="en-US" w:eastAsia="id-ID"/>
              </w:rPr>
              <w:t>2012</w:t>
            </w:r>
          </w:p>
        </w:tc>
        <w:tc>
          <w:tcPr>
            <w:tcW w:w="2015" w:type="dxa"/>
          </w:tcPr>
          <w:p w:rsidR="00B73EE8" w:rsidRDefault="00B73EE8" w:rsidP="001D54E8">
            <w:pPr>
              <w:rPr>
                <w:lang w:val="en-US" w:eastAsia="id-ID"/>
              </w:rPr>
            </w:pPr>
            <w:r>
              <w:rPr>
                <w:lang w:val="en-US" w:eastAsia="id-ID"/>
              </w:rPr>
              <w:t>E-Livestock:definition, success factor and model</w:t>
            </w:r>
          </w:p>
        </w:tc>
        <w:tc>
          <w:tcPr>
            <w:tcW w:w="1825" w:type="dxa"/>
          </w:tcPr>
          <w:p w:rsidR="00B73EE8" w:rsidRDefault="00B73EE8" w:rsidP="001D54E8">
            <w:pPr>
              <w:rPr>
                <w:lang w:val="en-US" w:eastAsia="id-ID"/>
              </w:rPr>
            </w:pPr>
            <w:r>
              <w:rPr>
                <w:lang w:val="en-US" w:eastAsia="id-ID"/>
              </w:rPr>
              <w:t>MenRisTek</w:t>
            </w:r>
          </w:p>
        </w:tc>
        <w:tc>
          <w:tcPr>
            <w:tcW w:w="1802" w:type="dxa"/>
          </w:tcPr>
          <w:p w:rsidR="00B73EE8" w:rsidRDefault="00B73EE8" w:rsidP="001D54E8">
            <w:pPr>
              <w:rPr>
                <w:lang w:val="en-US" w:eastAsia="id-ID"/>
              </w:rPr>
            </w:pPr>
            <w:r>
              <w:rPr>
                <w:lang w:val="en-US" w:eastAsia="id-ID"/>
              </w:rPr>
              <w:t>Rp 250 Juta</w:t>
            </w:r>
          </w:p>
        </w:tc>
      </w:tr>
      <w:tr w:rsidR="00B73EE8" w:rsidTr="00014321">
        <w:tc>
          <w:tcPr>
            <w:tcW w:w="1794" w:type="dxa"/>
          </w:tcPr>
          <w:p w:rsidR="00B73EE8" w:rsidRDefault="00B73EE8" w:rsidP="001D54E8">
            <w:pPr>
              <w:rPr>
                <w:lang w:val="en-US" w:eastAsia="id-ID"/>
              </w:rPr>
            </w:pPr>
            <w:r>
              <w:rPr>
                <w:lang w:val="en-US" w:eastAsia="id-ID"/>
              </w:rPr>
              <w:t>2</w:t>
            </w:r>
          </w:p>
        </w:tc>
        <w:tc>
          <w:tcPr>
            <w:tcW w:w="1806" w:type="dxa"/>
          </w:tcPr>
          <w:p w:rsidR="00B73EE8" w:rsidRDefault="00B73EE8" w:rsidP="001D54E8">
            <w:pPr>
              <w:rPr>
                <w:lang w:val="en-US" w:eastAsia="id-ID"/>
              </w:rPr>
            </w:pPr>
            <w:r>
              <w:rPr>
                <w:lang w:val="en-US" w:eastAsia="id-ID"/>
              </w:rPr>
              <w:t>2011</w:t>
            </w:r>
          </w:p>
        </w:tc>
        <w:tc>
          <w:tcPr>
            <w:tcW w:w="2015" w:type="dxa"/>
          </w:tcPr>
          <w:p w:rsidR="00B73EE8" w:rsidRDefault="00B73EE8" w:rsidP="001D54E8">
            <w:pPr>
              <w:rPr>
                <w:lang w:val="en-US" w:eastAsia="id-ID"/>
              </w:rPr>
            </w:pPr>
            <w:r>
              <w:rPr>
                <w:lang w:val="en-US" w:eastAsia="id-ID"/>
              </w:rPr>
              <w:t>EKG data analisis and instrument</w:t>
            </w:r>
          </w:p>
        </w:tc>
        <w:tc>
          <w:tcPr>
            <w:tcW w:w="1825" w:type="dxa"/>
          </w:tcPr>
          <w:p w:rsidR="00B73EE8" w:rsidRDefault="00B73EE8" w:rsidP="001D54E8">
            <w:pPr>
              <w:rPr>
                <w:lang w:val="en-US" w:eastAsia="id-ID"/>
              </w:rPr>
            </w:pPr>
            <w:r>
              <w:rPr>
                <w:lang w:val="en-US" w:eastAsia="id-ID"/>
              </w:rPr>
              <w:t>UI</w:t>
            </w:r>
          </w:p>
        </w:tc>
        <w:tc>
          <w:tcPr>
            <w:tcW w:w="1802" w:type="dxa"/>
          </w:tcPr>
          <w:p w:rsidR="00B73EE8" w:rsidRDefault="00B73EE8" w:rsidP="001D54E8">
            <w:pPr>
              <w:rPr>
                <w:lang w:val="en-US" w:eastAsia="id-ID"/>
              </w:rPr>
            </w:pPr>
            <w:r>
              <w:rPr>
                <w:lang w:val="en-US" w:eastAsia="id-ID"/>
              </w:rPr>
              <w:t>Rp 200 Juta</w:t>
            </w:r>
          </w:p>
        </w:tc>
      </w:tr>
      <w:tr w:rsidR="00B73EE8" w:rsidTr="00014321">
        <w:tc>
          <w:tcPr>
            <w:tcW w:w="1794" w:type="dxa"/>
          </w:tcPr>
          <w:p w:rsidR="00B73EE8" w:rsidRDefault="00B73EE8" w:rsidP="001D54E8">
            <w:pPr>
              <w:rPr>
                <w:lang w:val="en-US" w:eastAsia="id-ID"/>
              </w:rPr>
            </w:pPr>
            <w:r>
              <w:rPr>
                <w:lang w:val="en-US" w:eastAsia="id-ID"/>
              </w:rPr>
              <w:t>3</w:t>
            </w:r>
          </w:p>
        </w:tc>
        <w:tc>
          <w:tcPr>
            <w:tcW w:w="1806" w:type="dxa"/>
          </w:tcPr>
          <w:p w:rsidR="00B73EE8" w:rsidRDefault="00B73EE8" w:rsidP="001D54E8">
            <w:pPr>
              <w:rPr>
                <w:lang w:val="en-US" w:eastAsia="id-ID"/>
              </w:rPr>
            </w:pPr>
            <w:r>
              <w:rPr>
                <w:lang w:val="en-US" w:eastAsia="id-ID"/>
              </w:rPr>
              <w:t>2008 - 2010</w:t>
            </w:r>
          </w:p>
        </w:tc>
        <w:tc>
          <w:tcPr>
            <w:tcW w:w="2015" w:type="dxa"/>
          </w:tcPr>
          <w:p w:rsidR="00B73EE8" w:rsidRDefault="00B73EE8" w:rsidP="001D54E8">
            <w:pPr>
              <w:rPr>
                <w:lang w:val="en-US" w:eastAsia="id-ID"/>
              </w:rPr>
            </w:pPr>
            <w:r>
              <w:rPr>
                <w:lang w:val="en-US" w:eastAsia="id-ID"/>
              </w:rPr>
              <w:t>Content-Based Image Retrieval System</w:t>
            </w:r>
          </w:p>
        </w:tc>
        <w:tc>
          <w:tcPr>
            <w:tcW w:w="1825" w:type="dxa"/>
          </w:tcPr>
          <w:p w:rsidR="00B73EE8" w:rsidRDefault="00B73EE8" w:rsidP="001D54E8">
            <w:pPr>
              <w:rPr>
                <w:lang w:val="en-US" w:eastAsia="id-ID"/>
              </w:rPr>
            </w:pPr>
            <w:r>
              <w:rPr>
                <w:lang w:val="en-US" w:eastAsia="id-ID"/>
              </w:rPr>
              <w:t>MenDikNas</w:t>
            </w:r>
          </w:p>
        </w:tc>
        <w:tc>
          <w:tcPr>
            <w:tcW w:w="1802" w:type="dxa"/>
          </w:tcPr>
          <w:p w:rsidR="00B73EE8" w:rsidRDefault="00B73EE8" w:rsidP="001D54E8">
            <w:pPr>
              <w:rPr>
                <w:lang w:val="en-US" w:eastAsia="id-ID"/>
              </w:rPr>
            </w:pPr>
            <w:r>
              <w:rPr>
                <w:lang w:val="en-US" w:eastAsia="id-ID"/>
              </w:rPr>
              <w:t>Rp 90 Juta / thn</w:t>
            </w:r>
          </w:p>
        </w:tc>
      </w:tr>
    </w:tbl>
    <w:p w:rsidR="00014321" w:rsidRDefault="00014321" w:rsidP="009B0CEA">
      <w:pPr>
        <w:pStyle w:val="Heading5"/>
        <w:rPr>
          <w:lang w:eastAsia="id-ID"/>
        </w:rPr>
      </w:pPr>
      <w:r>
        <w:rPr>
          <w:lang w:eastAsia="id-ID"/>
        </w:rPr>
        <w:t>Pengalaman Penelitian dalam 5 Tahun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014321" w:rsidTr="00014321">
        <w:tc>
          <w:tcPr>
            <w:tcW w:w="1848" w:type="dxa"/>
          </w:tcPr>
          <w:p w:rsidR="00014321" w:rsidRDefault="00014321" w:rsidP="001D54E8">
            <w:pPr>
              <w:rPr>
                <w:lang w:val="en-US" w:eastAsia="id-ID"/>
              </w:rPr>
            </w:pPr>
            <w:r>
              <w:rPr>
                <w:lang w:val="en-US" w:eastAsia="id-ID"/>
              </w:rPr>
              <w:t>No</w:t>
            </w:r>
          </w:p>
        </w:tc>
        <w:tc>
          <w:tcPr>
            <w:tcW w:w="1848" w:type="dxa"/>
          </w:tcPr>
          <w:p w:rsidR="00014321" w:rsidRDefault="00014321" w:rsidP="001D54E8">
            <w:pPr>
              <w:rPr>
                <w:lang w:val="en-US" w:eastAsia="id-ID"/>
              </w:rPr>
            </w:pPr>
            <w:r>
              <w:rPr>
                <w:lang w:val="en-US" w:eastAsia="id-ID"/>
              </w:rPr>
              <w:t>Tahun</w:t>
            </w:r>
          </w:p>
        </w:tc>
        <w:tc>
          <w:tcPr>
            <w:tcW w:w="1848" w:type="dxa"/>
          </w:tcPr>
          <w:p w:rsidR="00014321" w:rsidRDefault="00014321" w:rsidP="001D54E8">
            <w:pPr>
              <w:rPr>
                <w:lang w:val="en-US" w:eastAsia="id-ID"/>
              </w:rPr>
            </w:pPr>
            <w:r>
              <w:rPr>
                <w:lang w:val="en-US" w:eastAsia="id-ID"/>
              </w:rPr>
              <w:t>Judul Pengabdian Kepada Masyarakat</w:t>
            </w:r>
          </w:p>
        </w:tc>
        <w:tc>
          <w:tcPr>
            <w:tcW w:w="1849" w:type="dxa"/>
          </w:tcPr>
          <w:p w:rsidR="00014321" w:rsidRDefault="00014321" w:rsidP="001D54E8">
            <w:pPr>
              <w:rPr>
                <w:lang w:val="en-US" w:eastAsia="id-ID"/>
              </w:rPr>
            </w:pPr>
            <w:r>
              <w:rPr>
                <w:lang w:val="en-US" w:eastAsia="id-ID"/>
              </w:rPr>
              <w:t>Pendaan</w:t>
            </w:r>
          </w:p>
        </w:tc>
        <w:tc>
          <w:tcPr>
            <w:tcW w:w="1849" w:type="dxa"/>
          </w:tcPr>
          <w:p w:rsidR="00014321" w:rsidRDefault="00014321" w:rsidP="001D54E8">
            <w:pPr>
              <w:rPr>
                <w:lang w:val="en-US" w:eastAsia="id-ID"/>
              </w:rPr>
            </w:pPr>
          </w:p>
        </w:tc>
      </w:tr>
      <w:tr w:rsidR="00014321" w:rsidTr="00014321">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r>
              <w:rPr>
                <w:lang w:val="en-US" w:eastAsia="id-ID"/>
              </w:rPr>
              <w:t>Sumber</w:t>
            </w:r>
          </w:p>
        </w:tc>
        <w:tc>
          <w:tcPr>
            <w:tcW w:w="1849" w:type="dxa"/>
          </w:tcPr>
          <w:p w:rsidR="00014321" w:rsidRDefault="00014321" w:rsidP="001D54E8">
            <w:pPr>
              <w:rPr>
                <w:lang w:val="en-US" w:eastAsia="id-ID"/>
              </w:rPr>
            </w:pPr>
            <w:r>
              <w:rPr>
                <w:lang w:val="en-US" w:eastAsia="id-ID"/>
              </w:rPr>
              <w:t>Jlm (Juta Rp)</w:t>
            </w:r>
          </w:p>
        </w:tc>
      </w:tr>
      <w:tr w:rsidR="00014321" w:rsidTr="00014321">
        <w:tc>
          <w:tcPr>
            <w:tcW w:w="1848" w:type="dxa"/>
          </w:tcPr>
          <w:p w:rsidR="00014321" w:rsidRDefault="00014321" w:rsidP="001D54E8">
            <w:pPr>
              <w:rPr>
                <w:lang w:val="en-US" w:eastAsia="id-ID"/>
              </w:rPr>
            </w:pPr>
            <w:r>
              <w:rPr>
                <w:lang w:val="en-US" w:eastAsia="id-ID"/>
              </w:rPr>
              <w:t>1</w:t>
            </w: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p>
        </w:tc>
        <w:tc>
          <w:tcPr>
            <w:tcW w:w="1849" w:type="dxa"/>
          </w:tcPr>
          <w:p w:rsidR="00014321" w:rsidRDefault="00014321" w:rsidP="001D54E8">
            <w:pPr>
              <w:rPr>
                <w:lang w:val="en-US" w:eastAsia="id-ID"/>
              </w:rPr>
            </w:pPr>
          </w:p>
        </w:tc>
      </w:tr>
      <w:tr w:rsidR="00014321" w:rsidTr="00014321">
        <w:tc>
          <w:tcPr>
            <w:tcW w:w="1848" w:type="dxa"/>
          </w:tcPr>
          <w:p w:rsidR="00014321" w:rsidRDefault="00014321" w:rsidP="001D54E8">
            <w:pPr>
              <w:rPr>
                <w:lang w:val="en-US" w:eastAsia="id-ID"/>
              </w:rPr>
            </w:pPr>
            <w:r>
              <w:rPr>
                <w:lang w:val="en-US" w:eastAsia="id-ID"/>
              </w:rPr>
              <w:t>2</w:t>
            </w: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p>
        </w:tc>
        <w:tc>
          <w:tcPr>
            <w:tcW w:w="1849" w:type="dxa"/>
          </w:tcPr>
          <w:p w:rsidR="00014321" w:rsidRDefault="00014321" w:rsidP="001D54E8">
            <w:pPr>
              <w:rPr>
                <w:lang w:val="en-US" w:eastAsia="id-ID"/>
              </w:rPr>
            </w:pPr>
          </w:p>
        </w:tc>
      </w:tr>
      <w:tr w:rsidR="00014321" w:rsidTr="00014321">
        <w:tc>
          <w:tcPr>
            <w:tcW w:w="1848" w:type="dxa"/>
          </w:tcPr>
          <w:p w:rsidR="00014321" w:rsidRDefault="00014321" w:rsidP="001D54E8">
            <w:pPr>
              <w:rPr>
                <w:lang w:val="en-US" w:eastAsia="id-ID"/>
              </w:rPr>
            </w:pPr>
            <w:r>
              <w:rPr>
                <w:lang w:val="en-US" w:eastAsia="id-ID"/>
              </w:rPr>
              <w:t>3</w:t>
            </w: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p>
        </w:tc>
        <w:tc>
          <w:tcPr>
            <w:tcW w:w="1849" w:type="dxa"/>
          </w:tcPr>
          <w:p w:rsidR="00014321" w:rsidRDefault="00014321" w:rsidP="001D54E8">
            <w:pPr>
              <w:rPr>
                <w:lang w:val="en-US" w:eastAsia="id-ID"/>
              </w:rPr>
            </w:pPr>
          </w:p>
        </w:tc>
      </w:tr>
      <w:tr w:rsidR="00014321" w:rsidTr="00014321">
        <w:tc>
          <w:tcPr>
            <w:tcW w:w="1848" w:type="dxa"/>
          </w:tcPr>
          <w:p w:rsidR="00014321" w:rsidRDefault="00014321" w:rsidP="001D54E8">
            <w:pPr>
              <w:rPr>
                <w:lang w:val="en-US" w:eastAsia="id-ID"/>
              </w:rPr>
            </w:pPr>
            <w:r>
              <w:rPr>
                <w:lang w:val="en-US" w:eastAsia="id-ID"/>
              </w:rPr>
              <w:t>Dst.</w:t>
            </w: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p>
        </w:tc>
        <w:tc>
          <w:tcPr>
            <w:tcW w:w="1849" w:type="dxa"/>
          </w:tcPr>
          <w:p w:rsidR="00014321" w:rsidRDefault="00014321" w:rsidP="001D54E8">
            <w:pPr>
              <w:rPr>
                <w:lang w:val="en-US" w:eastAsia="id-ID"/>
              </w:rPr>
            </w:pPr>
          </w:p>
        </w:tc>
      </w:tr>
    </w:tbl>
    <w:p w:rsidR="00F95C9D" w:rsidRDefault="00F95C9D" w:rsidP="009B0CEA">
      <w:pPr>
        <w:pStyle w:val="Heading5"/>
        <w:rPr>
          <w:lang w:eastAsia="id-ID"/>
        </w:rPr>
      </w:pPr>
      <w:r>
        <w:rPr>
          <w:lang w:eastAsia="id-ID"/>
        </w:rPr>
        <w:t>Publikasi Aritkel Ilmiah Dalam Jurnal Dan Konferensi dalam 5 Tahun Terakhir</w:t>
      </w:r>
    </w:p>
    <w:p w:rsidR="0026583C" w:rsidRPr="0026583C" w:rsidRDefault="0026583C" w:rsidP="0026583C">
      <w:pPr>
        <w:pStyle w:val="ListParagraph"/>
        <w:numPr>
          <w:ilvl w:val="0"/>
          <w:numId w:val="16"/>
        </w:numPr>
        <w:rPr>
          <w:lang w:val="en-US" w:eastAsia="id-ID"/>
        </w:rPr>
      </w:pPr>
      <w:r w:rsidRPr="0026583C">
        <w:rPr>
          <w:lang w:val="en-US" w:eastAsia="id-ID"/>
        </w:rPr>
        <w:t>Retno Kusumaningrum, Hong Wei, Ruli Manurung, and Aniati Murni, Integrated visual vocabulary in latent Dirichlet allocation-based scene classification for IKONOS image, Journal of Applied Remote Sensing, SPIE, vol. 8, 2014.</w:t>
      </w:r>
    </w:p>
    <w:p w:rsidR="0026583C" w:rsidRPr="0026583C" w:rsidRDefault="0026583C" w:rsidP="0026583C">
      <w:pPr>
        <w:pStyle w:val="ListParagraph"/>
        <w:numPr>
          <w:ilvl w:val="0"/>
          <w:numId w:val="16"/>
        </w:numPr>
        <w:rPr>
          <w:lang w:val="en-US" w:eastAsia="id-ID"/>
        </w:rPr>
      </w:pPr>
      <w:r w:rsidRPr="0026583C">
        <w:rPr>
          <w:lang w:val="en-US" w:eastAsia="id-ID"/>
        </w:rPr>
        <w:t xml:space="preserve">Winarno E., Harjoko, A., Arymurthy A.M., Winarko, E., Improved real-time face recognition based on three level wavelet decomposition-principal component analysis and Mahalanobis distance, Journal of Computer Science, Volume 10, Issue 5, 2014, pp. 844-851. </w:t>
      </w:r>
    </w:p>
    <w:p w:rsidR="0026583C" w:rsidRPr="0026583C" w:rsidRDefault="0026583C" w:rsidP="0026583C">
      <w:pPr>
        <w:pStyle w:val="ListParagraph"/>
        <w:numPr>
          <w:ilvl w:val="0"/>
          <w:numId w:val="16"/>
        </w:numPr>
        <w:rPr>
          <w:lang w:val="en-US" w:eastAsia="id-ID"/>
        </w:rPr>
      </w:pPr>
      <w:r w:rsidRPr="0026583C">
        <w:rPr>
          <w:lang w:val="en-US" w:eastAsia="id-ID"/>
        </w:rPr>
        <w:t>Edy Winarno, Agus Harjoko, Aniati Murni Arymurthy, Edi Winarko, Development of Face Recognition System and Face Distance Estimation using Stereo Vision Camera, Journal of Theoretical and Applied Information Technology, Vol. 67 Issue 3, September 30, 2014.</w:t>
      </w:r>
    </w:p>
    <w:p w:rsidR="0026583C" w:rsidRPr="0026583C" w:rsidRDefault="0026583C" w:rsidP="0026583C">
      <w:pPr>
        <w:pStyle w:val="ListParagraph"/>
        <w:numPr>
          <w:ilvl w:val="0"/>
          <w:numId w:val="16"/>
        </w:numPr>
        <w:rPr>
          <w:lang w:val="en-US" w:eastAsia="id-ID"/>
        </w:rPr>
      </w:pPr>
      <w:r w:rsidRPr="0026583C">
        <w:rPr>
          <w:lang w:val="en-US" w:eastAsia="id-ID"/>
        </w:rPr>
        <w:t xml:space="preserve">Devi Fitrianah, Hisyam Fahmi, Achmad Nizar Hidayanto, and </w:t>
      </w:r>
      <w:proofErr w:type="gramStart"/>
      <w:r w:rsidRPr="0026583C">
        <w:rPr>
          <w:lang w:val="en-US" w:eastAsia="id-ID"/>
        </w:rPr>
        <w:t>Aniati  Murni</w:t>
      </w:r>
      <w:proofErr w:type="gramEnd"/>
      <w:r w:rsidRPr="0026583C">
        <w:rPr>
          <w:lang w:val="en-US" w:eastAsia="id-ID"/>
        </w:rPr>
        <w:t xml:space="preserve"> Arymurthy, A Data Mining Based Approach for Determining The Potential Fishing Zones, 6th Int. Conf. on Computer Technology and Development, ICCTD 2014.</w:t>
      </w:r>
    </w:p>
    <w:p w:rsidR="0026583C" w:rsidRPr="0026583C" w:rsidRDefault="0026583C" w:rsidP="0026583C">
      <w:pPr>
        <w:pStyle w:val="ListParagraph"/>
        <w:numPr>
          <w:ilvl w:val="0"/>
          <w:numId w:val="16"/>
        </w:numPr>
        <w:rPr>
          <w:lang w:val="en-US" w:eastAsia="id-ID"/>
        </w:rPr>
      </w:pPr>
      <w:r w:rsidRPr="0026583C">
        <w:rPr>
          <w:lang w:val="en-US" w:eastAsia="id-ID"/>
        </w:rPr>
        <w:t xml:space="preserve">Sani Muhamad Isa, M. Eka Suryana, M. Ali Akbar, AryNoviyanto, Wisnu Jatmiko and Aniati Murni Arymurthy, Performance Analysis of ECG Signal Compression using SPIHT, </w:t>
      </w:r>
      <w:r w:rsidRPr="0026583C">
        <w:rPr>
          <w:lang w:val="en-US" w:eastAsia="id-ID"/>
        </w:rPr>
        <w:lastRenderedPageBreak/>
        <w:t>INTERNATIONAL JOURNAL ON SMART SENSING AND INTELLIGENT SYSTEMS VOL. 6, NO. 5, DECEMBER 2013.</w:t>
      </w:r>
    </w:p>
    <w:p w:rsidR="0026583C" w:rsidRPr="0026583C" w:rsidRDefault="0026583C" w:rsidP="0026583C">
      <w:pPr>
        <w:pStyle w:val="ListParagraph"/>
        <w:numPr>
          <w:ilvl w:val="0"/>
          <w:numId w:val="16"/>
        </w:numPr>
        <w:rPr>
          <w:lang w:val="en-US" w:eastAsia="id-ID"/>
        </w:rPr>
      </w:pPr>
      <w:r w:rsidRPr="0026583C">
        <w:rPr>
          <w:lang w:val="en-US" w:eastAsia="id-ID"/>
        </w:rPr>
        <w:t>Arief Ramadhan, Dana Indra Sensuse, Muladno, and Aniati Murni Arymurthy, Success Factors for E-Livestock: An E-Government Initiative, Journal of Computer Science, Volume 9, Issue 3, 2013, pp. 383-390.</w:t>
      </w:r>
    </w:p>
    <w:p w:rsidR="0026583C" w:rsidRPr="0026583C" w:rsidRDefault="0026583C" w:rsidP="0026583C">
      <w:pPr>
        <w:pStyle w:val="ListParagraph"/>
        <w:numPr>
          <w:ilvl w:val="0"/>
          <w:numId w:val="16"/>
        </w:numPr>
        <w:rPr>
          <w:lang w:val="en-US" w:eastAsia="id-ID"/>
        </w:rPr>
      </w:pPr>
      <w:r w:rsidRPr="0026583C">
        <w:rPr>
          <w:lang w:val="en-US" w:eastAsia="id-ID"/>
        </w:rPr>
        <w:t>D. Sarwinda, P. Anggia, D. Nari Lastri, A. Murni Arymurthy, Diagnosis of Alzheimer’s Disease from MR Images with Complete Local Binary Pattern, Annual  Int. Conf. on Science and Engineering in Biology, Medical, and Public Health, BioMedPub 2013.</w:t>
      </w:r>
    </w:p>
    <w:p w:rsidR="0026583C" w:rsidRPr="0026583C" w:rsidRDefault="0026583C" w:rsidP="0026583C">
      <w:pPr>
        <w:pStyle w:val="ListParagraph"/>
        <w:numPr>
          <w:ilvl w:val="0"/>
          <w:numId w:val="16"/>
        </w:numPr>
        <w:rPr>
          <w:lang w:val="en-US" w:eastAsia="id-ID"/>
        </w:rPr>
      </w:pPr>
      <w:r w:rsidRPr="0026583C">
        <w:rPr>
          <w:lang w:val="en-US" w:eastAsia="id-ID"/>
        </w:rPr>
        <w:t>Hisyam Fahmi, Ary Noviyanto, and Aniati Murni Arymurthy, Cattle's Fur Detection in Complex Background Based on Graph Cuts, International Conference on Advance Computer Science and</w:t>
      </w:r>
      <w:r>
        <w:rPr>
          <w:lang w:val="en-US" w:eastAsia="id-ID"/>
        </w:rPr>
        <w:t xml:space="preserve"> </w:t>
      </w:r>
      <w:r w:rsidRPr="0026583C">
        <w:rPr>
          <w:lang w:val="en-US" w:eastAsia="id-ID"/>
        </w:rPr>
        <w:t>Information System (ICACSIS 2013)</w:t>
      </w:r>
    </w:p>
    <w:p w:rsidR="0026583C" w:rsidRPr="0026583C" w:rsidRDefault="0026583C" w:rsidP="0026583C">
      <w:pPr>
        <w:pStyle w:val="ListParagraph"/>
        <w:numPr>
          <w:ilvl w:val="0"/>
          <w:numId w:val="16"/>
        </w:numPr>
        <w:rPr>
          <w:lang w:val="en-US" w:eastAsia="id-ID"/>
        </w:rPr>
      </w:pPr>
      <w:r w:rsidRPr="0026583C">
        <w:rPr>
          <w:lang w:val="en-US" w:eastAsia="id-ID"/>
        </w:rPr>
        <w:t>Retno Kusumaningrum, Maruli Manurung, Aniati Murni Arymurthy, Tinjauan Awal: Teknik Ekstraksi Informasi Semantik Citra Penginderaan Jauh, Seminar Nasional Teknologi Informasi dan Komputasi (Senastik) 2013.</w:t>
      </w:r>
    </w:p>
    <w:p w:rsidR="0026583C" w:rsidRPr="0026583C" w:rsidRDefault="0026583C" w:rsidP="0026583C">
      <w:pPr>
        <w:pStyle w:val="ListParagraph"/>
        <w:numPr>
          <w:ilvl w:val="0"/>
          <w:numId w:val="16"/>
        </w:numPr>
        <w:rPr>
          <w:lang w:val="en-US" w:eastAsia="id-ID"/>
        </w:rPr>
      </w:pPr>
      <w:r w:rsidRPr="0026583C">
        <w:rPr>
          <w:lang w:val="en-US" w:eastAsia="id-ID"/>
        </w:rPr>
        <w:t>Diah Harnoni Apriyanti, Aniati Murni Arymurthy, and Laksana Tri Handoko, Identification of Orchid Species Using Content-Based Flower Image Retrieval, International Conf. on Computer, Control, Informatics and its Applications, 2013.</w:t>
      </w:r>
    </w:p>
    <w:p w:rsidR="0026583C" w:rsidRPr="0026583C" w:rsidRDefault="0026583C" w:rsidP="0026583C">
      <w:pPr>
        <w:pStyle w:val="ListParagraph"/>
        <w:numPr>
          <w:ilvl w:val="0"/>
          <w:numId w:val="16"/>
        </w:numPr>
        <w:rPr>
          <w:lang w:val="en-US" w:eastAsia="id-ID"/>
        </w:rPr>
      </w:pPr>
      <w:r w:rsidRPr="0026583C">
        <w:rPr>
          <w:lang w:val="en-US" w:eastAsia="id-ID"/>
        </w:rPr>
        <w:t>Ary Noviyanto and Aniati Murni Arymurthy, Fusion Strategies for Cattle Identification Based on Biometrics, IEEE International Workshop on Information Forensics and Security, 2013.</w:t>
      </w:r>
    </w:p>
    <w:p w:rsidR="0026583C" w:rsidRPr="0026583C" w:rsidRDefault="0026583C" w:rsidP="0026583C">
      <w:pPr>
        <w:pStyle w:val="ListParagraph"/>
        <w:numPr>
          <w:ilvl w:val="0"/>
          <w:numId w:val="16"/>
        </w:numPr>
        <w:rPr>
          <w:lang w:val="en-US" w:eastAsia="id-ID"/>
        </w:rPr>
      </w:pPr>
      <w:r w:rsidRPr="0026583C">
        <w:rPr>
          <w:lang w:val="en-US" w:eastAsia="id-ID"/>
        </w:rPr>
        <w:t>Ary Noviyanto  and  Aniati Murni Arymurthy, Beef cattle identification based on muzzle pattern using a matching refinement technique in the SIFT method,  Computers and Electronics in Agriculture  Volume 99, November 2013, Pages 77–84</w:t>
      </w:r>
    </w:p>
    <w:p w:rsidR="0026583C" w:rsidRPr="0026583C" w:rsidRDefault="0026583C" w:rsidP="0026583C">
      <w:pPr>
        <w:pStyle w:val="ListParagraph"/>
        <w:numPr>
          <w:ilvl w:val="0"/>
          <w:numId w:val="16"/>
        </w:numPr>
        <w:rPr>
          <w:lang w:val="en-US" w:eastAsia="id-ID"/>
        </w:rPr>
      </w:pPr>
      <w:r w:rsidRPr="0026583C">
        <w:rPr>
          <w:lang w:val="en-US" w:eastAsia="id-ID"/>
        </w:rPr>
        <w:t>Nursidik Heru Praptono, Pahala Sirait, M Ivan Fanany, Aniati Murni Arymurthy, An Automatic Detection Method for High Density Slums based on Regularity  Pattern of Housing using Gabor Filter and GINI Index, ICACSIS 2013.</w:t>
      </w:r>
    </w:p>
    <w:p w:rsidR="0026583C" w:rsidRPr="0026583C" w:rsidRDefault="0026583C" w:rsidP="0026583C">
      <w:pPr>
        <w:pStyle w:val="ListParagraph"/>
        <w:numPr>
          <w:ilvl w:val="0"/>
          <w:numId w:val="16"/>
        </w:numPr>
        <w:rPr>
          <w:lang w:val="en-US" w:eastAsia="id-ID"/>
        </w:rPr>
      </w:pPr>
      <w:r w:rsidRPr="0026583C">
        <w:rPr>
          <w:lang w:val="en-US" w:eastAsia="id-ID"/>
        </w:rPr>
        <w:t>Heryadi Y., Fanany M.I., Arymurthy A.M., "Stochastic Regular Grammar-based  Learning for Basic Dance Motion Recognition, Proceedings of International of Advanced Computer Science and Information Systems (ICACSIS), Bali, Indonesia, 27-29 September 2013.</w:t>
      </w:r>
    </w:p>
    <w:p w:rsidR="0026583C" w:rsidRPr="0026583C" w:rsidRDefault="0026583C" w:rsidP="0026583C">
      <w:pPr>
        <w:pStyle w:val="ListParagraph"/>
        <w:numPr>
          <w:ilvl w:val="0"/>
          <w:numId w:val="16"/>
        </w:numPr>
        <w:rPr>
          <w:lang w:val="en-US" w:eastAsia="id-ID"/>
        </w:rPr>
      </w:pPr>
      <w:r w:rsidRPr="0026583C">
        <w:rPr>
          <w:lang w:val="en-US" w:eastAsia="id-ID"/>
        </w:rPr>
        <w:t>A. Ramadhan, D.I. Sensuse, Muladno, A.M. Arymurthy</w:t>
      </w:r>
      <w:proofErr w:type="gramStart"/>
      <w:r w:rsidRPr="0026583C">
        <w:rPr>
          <w:lang w:val="en-US" w:eastAsia="id-ID"/>
        </w:rPr>
        <w:t>,  Synthesizing</w:t>
      </w:r>
      <w:proofErr w:type="gramEnd"/>
      <w:r w:rsidRPr="0026583C">
        <w:rPr>
          <w:lang w:val="en-US" w:eastAsia="id-ID"/>
        </w:rPr>
        <w:t xml:space="preserve"> Success Factors for e-Government Initiative, Research Journal of Applied Sciences, Engineering and Technology 6(9):1685-1702, 2013.</w:t>
      </w:r>
    </w:p>
    <w:p w:rsidR="0026583C" w:rsidRPr="0026583C" w:rsidRDefault="0026583C" w:rsidP="0026583C">
      <w:pPr>
        <w:pStyle w:val="ListParagraph"/>
        <w:numPr>
          <w:ilvl w:val="0"/>
          <w:numId w:val="16"/>
        </w:numPr>
        <w:rPr>
          <w:lang w:val="en-US" w:eastAsia="id-ID"/>
        </w:rPr>
      </w:pPr>
      <w:r w:rsidRPr="0026583C">
        <w:rPr>
          <w:lang w:val="en-US" w:eastAsia="id-ID"/>
        </w:rPr>
        <w:t>Ambar Yoganingrum, Dana Indra Sensuse, Aniati Murni, A Taxonomy of Enterprise Architecture Framework for Indonesian SMEs, IJCSI International Journal of Computer Science Issues, Vol. 10, Issue 2, No 2, March 2013, pp.445-452.</w:t>
      </w:r>
    </w:p>
    <w:p w:rsidR="0026583C" w:rsidRPr="00E54C90" w:rsidRDefault="0026583C" w:rsidP="0026583C">
      <w:pPr>
        <w:pStyle w:val="ListParagraph"/>
        <w:numPr>
          <w:ilvl w:val="0"/>
          <w:numId w:val="16"/>
        </w:numPr>
        <w:rPr>
          <w:lang w:val="en-US" w:eastAsia="id-ID"/>
        </w:rPr>
      </w:pPr>
      <w:r w:rsidRPr="00E54C90">
        <w:rPr>
          <w:lang w:val="en-US" w:eastAsia="id-ID"/>
        </w:rPr>
        <w:t xml:space="preserve">A. Ramadhan, Muladno, D.I. Sensuse, A. Murni Arymurthy, e_Livestock: </w:t>
      </w:r>
      <w:proofErr w:type="gramStart"/>
      <w:r w:rsidRPr="00E54C90">
        <w:rPr>
          <w:lang w:val="en-US" w:eastAsia="id-ID"/>
        </w:rPr>
        <w:t>Its</w:t>
      </w:r>
      <w:proofErr w:type="gramEnd"/>
      <w:r w:rsidRPr="00E54C90">
        <w:rPr>
          <w:lang w:val="en-US" w:eastAsia="id-ID"/>
        </w:rPr>
        <w:t xml:space="preserve"> Definition for Indonesia, European Journal of Scientific Research, Volume 84 Issue 2, 2012. </w:t>
      </w:r>
    </w:p>
    <w:p w:rsidR="0026583C" w:rsidRPr="00E54C90" w:rsidRDefault="0026583C" w:rsidP="0026583C">
      <w:pPr>
        <w:pStyle w:val="ListParagraph"/>
        <w:numPr>
          <w:ilvl w:val="0"/>
          <w:numId w:val="16"/>
        </w:numPr>
        <w:rPr>
          <w:lang w:val="en-US" w:eastAsia="id-ID"/>
        </w:rPr>
      </w:pPr>
      <w:r w:rsidRPr="00E54C90">
        <w:rPr>
          <w:lang w:val="en-US" w:eastAsia="id-ID"/>
        </w:rPr>
        <w:t>A. Ramadhan, Muladno, D.I. Sensuse, A. Murni Arymurthy, e-Livestock in Indonesia: Definition Adjustment, Expected Benefit, and Challenges, International Conference  on Advanced Computer Science and Information Systems, Jakarta, December 2012.</w:t>
      </w:r>
    </w:p>
    <w:p w:rsidR="0026583C" w:rsidRPr="00E54C90" w:rsidRDefault="0026583C" w:rsidP="0026583C">
      <w:pPr>
        <w:pStyle w:val="ListParagraph"/>
        <w:numPr>
          <w:ilvl w:val="0"/>
          <w:numId w:val="16"/>
        </w:numPr>
        <w:rPr>
          <w:lang w:val="en-US" w:eastAsia="id-ID"/>
        </w:rPr>
      </w:pPr>
      <w:r w:rsidRPr="00E54C90">
        <w:rPr>
          <w:lang w:val="en-US" w:eastAsia="id-ID"/>
        </w:rPr>
        <w:t>A. Ramadhan, D.I. Sensuse, A. Murni Arymurthy, The Relationships of Soft Systems Methodology (SSM), Business Process Modeling and e-Government,  International Journal of Advanced  Computer Science and Applications, Volume 3 Issue 1, 2012.</w:t>
      </w:r>
    </w:p>
    <w:p w:rsidR="0026583C" w:rsidRPr="00E54C90" w:rsidRDefault="0026583C" w:rsidP="0026583C">
      <w:pPr>
        <w:pStyle w:val="ListParagraph"/>
        <w:numPr>
          <w:ilvl w:val="0"/>
          <w:numId w:val="16"/>
        </w:numPr>
        <w:rPr>
          <w:lang w:val="en-US" w:eastAsia="id-ID"/>
        </w:rPr>
      </w:pPr>
      <w:r w:rsidRPr="00E54C90">
        <w:rPr>
          <w:lang w:val="en-US" w:eastAsia="id-ID"/>
        </w:rPr>
        <w:t>A. Ramadhan, D.I. Sensuse, A. Murni Arymurthy,  Enriching Soft Systems Methodology (SSM) With Hermeneutic in e-Government Systems Development Process,  International Journal of Computer Science Issues, Volume 9, Nomor 1, 2012.</w:t>
      </w:r>
    </w:p>
    <w:p w:rsidR="0026583C" w:rsidRPr="00E54C90" w:rsidRDefault="0026583C" w:rsidP="0026583C">
      <w:pPr>
        <w:pStyle w:val="ListParagraph"/>
        <w:numPr>
          <w:ilvl w:val="0"/>
          <w:numId w:val="16"/>
        </w:numPr>
        <w:rPr>
          <w:lang w:val="en-US" w:eastAsia="id-ID"/>
        </w:rPr>
      </w:pPr>
      <w:r w:rsidRPr="00E54C90">
        <w:rPr>
          <w:lang w:val="en-US" w:eastAsia="id-ID"/>
        </w:rPr>
        <w:lastRenderedPageBreak/>
        <w:t>Y. Heryadi, M.I. Fanany, and A.M. Arymurthy, Grammar of Dance Gesture from Bali Traditional Dance, International Journal of Computer Science Issues (Indexed in Elsevier’s Compendex), IJCSI Volume 9, Issue 6, No 1, December 6, 2012.</w:t>
      </w:r>
    </w:p>
    <w:p w:rsidR="0026583C" w:rsidRPr="00E54C90" w:rsidRDefault="0026583C" w:rsidP="0026583C">
      <w:pPr>
        <w:pStyle w:val="ListParagraph"/>
        <w:numPr>
          <w:ilvl w:val="0"/>
          <w:numId w:val="16"/>
        </w:numPr>
        <w:rPr>
          <w:lang w:val="en-US" w:eastAsia="id-ID"/>
        </w:rPr>
      </w:pPr>
      <w:r w:rsidRPr="00E54C90">
        <w:rPr>
          <w:lang w:val="en-US" w:eastAsia="id-ID"/>
        </w:rPr>
        <w:t>S.M. Isa, A. Noviyanto, W. Jatmiko, A. Murni Arymurthy, The effect of electrocardiogram signal compression using beat reordering and SPIHT on automatic sleep stage classification, International Symposium on Robotics and Intelligent Sensor IRIS2012, September 4-6, 2012, Kuching, Sarawak, Malaysia.</w:t>
      </w:r>
    </w:p>
    <w:p w:rsidR="0026583C" w:rsidRPr="00E54C90" w:rsidRDefault="0026583C" w:rsidP="0026583C">
      <w:pPr>
        <w:pStyle w:val="ListParagraph"/>
        <w:numPr>
          <w:ilvl w:val="0"/>
          <w:numId w:val="16"/>
        </w:numPr>
        <w:rPr>
          <w:lang w:val="en-US" w:eastAsia="id-ID"/>
        </w:rPr>
      </w:pPr>
      <w:r w:rsidRPr="00E54C90">
        <w:rPr>
          <w:lang w:val="en-US" w:eastAsia="id-ID"/>
        </w:rPr>
        <w:t>Y. Heryadi, M. I. Fanany, and A. Murni, A Skeleton Descriptor for Kinesthetic Element Recognition of Bali Traditional Dances, International Conference on Computational Intelligence, Modeling &amp; Simulation CIMSim 2012, September 25-26, 2012, Kuantan, Malaysia.</w:t>
      </w:r>
    </w:p>
    <w:p w:rsidR="0026583C" w:rsidRPr="00E54C90" w:rsidRDefault="0026583C" w:rsidP="0026583C">
      <w:pPr>
        <w:pStyle w:val="ListParagraph"/>
        <w:numPr>
          <w:ilvl w:val="0"/>
          <w:numId w:val="16"/>
        </w:numPr>
        <w:rPr>
          <w:lang w:val="en-US" w:eastAsia="id-ID"/>
        </w:rPr>
      </w:pPr>
      <w:r w:rsidRPr="00E54C90">
        <w:rPr>
          <w:lang w:val="en-US" w:eastAsia="id-ID"/>
        </w:rPr>
        <w:t xml:space="preserve">A. Noviyanto and A.M. Arymurthy, Sleep Stages Classification using Temporal Pattern Recognition in Neural Network Approach, International Joint Conference on Neural Network Approach 2012, June 10-15, 2012, Brisbane, Australia. </w:t>
      </w:r>
    </w:p>
    <w:p w:rsidR="0026583C" w:rsidRPr="00E54C90" w:rsidRDefault="0026583C" w:rsidP="0026583C">
      <w:pPr>
        <w:pStyle w:val="ListParagraph"/>
        <w:numPr>
          <w:ilvl w:val="0"/>
          <w:numId w:val="16"/>
        </w:numPr>
        <w:rPr>
          <w:lang w:val="en-US" w:eastAsia="id-ID"/>
        </w:rPr>
      </w:pPr>
      <w:r w:rsidRPr="00E54C90">
        <w:rPr>
          <w:lang w:val="en-US" w:eastAsia="id-ID"/>
        </w:rPr>
        <w:t>S.M. Isa, W. Jatmiko, A.M. Arymurthy, Beat Reordering for Optimal Electrocardiogram Signal Compression using SPIHT, IEEE International Conference on Systems, Man and Cybernetics SMC 2012, October 14-17, 2012, COEX, Seoul, Korea.</w:t>
      </w:r>
    </w:p>
    <w:p w:rsidR="0026583C" w:rsidRPr="00E54C90" w:rsidRDefault="0026583C" w:rsidP="0026583C">
      <w:pPr>
        <w:pStyle w:val="ListParagraph"/>
        <w:numPr>
          <w:ilvl w:val="0"/>
          <w:numId w:val="16"/>
        </w:numPr>
        <w:rPr>
          <w:lang w:val="en-US" w:eastAsia="id-ID"/>
        </w:rPr>
      </w:pPr>
      <w:r w:rsidRPr="00E54C90">
        <w:rPr>
          <w:lang w:val="en-US" w:eastAsia="id-ID"/>
        </w:rPr>
        <w:t>A. Noviyanto and A.M. Arymurthy, Cattle’s Fur Detection Based on Gaussian Mixture Model in Complex Background: in Applicationof Automatic Race Classification of Beef Cattle, International Conference ICACSIS 2012, December 1-2, 2012, Depok, Indonesia.</w:t>
      </w:r>
    </w:p>
    <w:p w:rsidR="0026583C" w:rsidRPr="00E54C90" w:rsidRDefault="0026583C" w:rsidP="0026583C">
      <w:pPr>
        <w:pStyle w:val="ListParagraph"/>
        <w:numPr>
          <w:ilvl w:val="0"/>
          <w:numId w:val="16"/>
        </w:numPr>
        <w:rPr>
          <w:lang w:val="en-US" w:eastAsia="id-ID"/>
        </w:rPr>
      </w:pPr>
      <w:r w:rsidRPr="00E54C90">
        <w:rPr>
          <w:lang w:val="en-US" w:eastAsia="id-ID"/>
        </w:rPr>
        <w:t>I. Nurhaida, M. Manurung, and A.M. Arymurthy, Performance Comparison Analysis Features Extraction Methods for Batik Recognition, International Confernece ICACSIS 2012, December 1-2, 2012, Depok, Indonesia.</w:t>
      </w:r>
    </w:p>
    <w:p w:rsidR="0026583C" w:rsidRPr="00E54C90" w:rsidRDefault="0026583C" w:rsidP="0026583C">
      <w:pPr>
        <w:pStyle w:val="ListParagraph"/>
        <w:numPr>
          <w:ilvl w:val="0"/>
          <w:numId w:val="16"/>
        </w:numPr>
        <w:rPr>
          <w:lang w:val="en-US" w:eastAsia="id-ID"/>
        </w:rPr>
      </w:pPr>
      <w:r w:rsidRPr="00E54C90">
        <w:rPr>
          <w:lang w:val="en-US" w:eastAsia="id-ID"/>
        </w:rPr>
        <w:t>A. Ramadhan, Muladno, D.I. Sensuse, and A.M. Arymurthy, e-Livestock in Indonesia: Definition Adjustment, Expected Benefits, and Challenges, International Conference ICACSIS 2012, December 1-2, 2012, Depok, Indonesia.</w:t>
      </w:r>
    </w:p>
    <w:p w:rsidR="0026583C" w:rsidRPr="00E54C90" w:rsidRDefault="0026583C" w:rsidP="0026583C">
      <w:pPr>
        <w:pStyle w:val="ListParagraph"/>
        <w:numPr>
          <w:ilvl w:val="0"/>
          <w:numId w:val="16"/>
        </w:numPr>
        <w:rPr>
          <w:lang w:val="en-US" w:eastAsia="id-ID"/>
        </w:rPr>
      </w:pPr>
      <w:r w:rsidRPr="00E54C90">
        <w:rPr>
          <w:lang w:val="en-US" w:eastAsia="id-ID"/>
        </w:rPr>
        <w:t>Y. Heryadi, M.I. Fanany, and A.M. Arymurthy, A Syntactical Modeling and Classification for Performance Evaluation of Bali Traditional Dance, International Conference ICACSIS 2012, December 1-2, 2012, Depok, Indonesia.</w:t>
      </w:r>
    </w:p>
    <w:p w:rsidR="0026583C" w:rsidRPr="00E54C90" w:rsidRDefault="0026583C" w:rsidP="0026583C">
      <w:pPr>
        <w:pStyle w:val="ListParagraph"/>
        <w:numPr>
          <w:ilvl w:val="0"/>
          <w:numId w:val="16"/>
        </w:numPr>
        <w:rPr>
          <w:lang w:val="en-US" w:eastAsia="id-ID"/>
        </w:rPr>
      </w:pPr>
      <w:r w:rsidRPr="00E54C90">
        <w:rPr>
          <w:lang w:val="en-US" w:eastAsia="id-ID"/>
        </w:rPr>
        <w:t>A. Noviyanto and A. Murni Arymurthy, Automatic Cattle Identification Based On Muzzle Photo Using Speed-Up Robust Features Approach, European Conference of Computer Science (ECCS’12), Paris, France, December 2-4, 2012.</w:t>
      </w:r>
    </w:p>
    <w:p w:rsidR="0026583C" w:rsidRPr="00E54C90" w:rsidRDefault="0026583C" w:rsidP="0026583C">
      <w:pPr>
        <w:pStyle w:val="ListParagraph"/>
        <w:numPr>
          <w:ilvl w:val="0"/>
          <w:numId w:val="16"/>
        </w:numPr>
        <w:rPr>
          <w:lang w:val="en-US" w:eastAsia="id-ID"/>
        </w:rPr>
      </w:pPr>
      <w:r w:rsidRPr="00E54C90">
        <w:rPr>
          <w:lang w:val="en-US" w:eastAsia="id-ID"/>
        </w:rPr>
        <w:t>A. Noviyanto and A. Murni Arymurthy, Sleep Stages Classification Based on Temporal Pattern Recognition in Neural Network Approach,  The 2012 IEEE World Congress on Computational</w:t>
      </w:r>
    </w:p>
    <w:p w:rsidR="0026583C" w:rsidRPr="00E54C90" w:rsidRDefault="0026583C" w:rsidP="0026583C">
      <w:pPr>
        <w:pStyle w:val="ListParagraph"/>
        <w:numPr>
          <w:ilvl w:val="0"/>
          <w:numId w:val="16"/>
        </w:numPr>
        <w:rPr>
          <w:lang w:val="en-US" w:eastAsia="id-ID"/>
        </w:rPr>
      </w:pPr>
      <w:r w:rsidRPr="00E54C90">
        <w:rPr>
          <w:lang w:val="en-US" w:eastAsia="id-ID"/>
        </w:rPr>
        <w:t>Intelligence (IEEE WCCI 2012): the 2012 International Joint Conference on Neural Networks (IJCNN 2012), Brisbane, Australia, June 10-15, 2012.</w:t>
      </w:r>
    </w:p>
    <w:p w:rsidR="0026583C" w:rsidRPr="00E54C90" w:rsidRDefault="0026583C" w:rsidP="0026583C">
      <w:pPr>
        <w:pStyle w:val="ListParagraph"/>
        <w:numPr>
          <w:ilvl w:val="0"/>
          <w:numId w:val="16"/>
        </w:numPr>
        <w:rPr>
          <w:lang w:val="en-US" w:eastAsia="id-ID"/>
        </w:rPr>
      </w:pPr>
      <w:r w:rsidRPr="00E54C90">
        <w:rPr>
          <w:lang w:val="en-US" w:eastAsia="id-ID"/>
        </w:rPr>
        <w:t>Y. Heryadi</w:t>
      </w:r>
      <w:proofErr w:type="gramStart"/>
      <w:r w:rsidRPr="00E54C90">
        <w:rPr>
          <w:lang w:val="en-US" w:eastAsia="id-ID"/>
        </w:rPr>
        <w:t>,  M</w:t>
      </w:r>
      <w:proofErr w:type="gramEnd"/>
      <w:r w:rsidRPr="00E54C90">
        <w:rPr>
          <w:lang w:val="en-US" w:eastAsia="id-ID"/>
        </w:rPr>
        <w:t>. I. Fanany,  and A. Murni, Syntactical Pattern Recognition of Kinesthetic Element from Bali Traditional Dance,  International Journal of Computer Science Issues (IJCSI), Volume 9, Issue 6, November 2012.</w:t>
      </w:r>
    </w:p>
    <w:p w:rsidR="0026583C" w:rsidRPr="00E54C90" w:rsidRDefault="0026583C" w:rsidP="0026583C">
      <w:pPr>
        <w:pStyle w:val="ListParagraph"/>
        <w:numPr>
          <w:ilvl w:val="0"/>
          <w:numId w:val="16"/>
        </w:numPr>
        <w:rPr>
          <w:lang w:val="en-US" w:eastAsia="id-ID"/>
        </w:rPr>
      </w:pPr>
      <w:r w:rsidRPr="00E54C90">
        <w:rPr>
          <w:lang w:val="en-US" w:eastAsia="id-ID"/>
        </w:rPr>
        <w:t>Y. Heryadi, M. I. Fanany, A. Murni</w:t>
      </w:r>
      <w:proofErr w:type="gramStart"/>
      <w:r w:rsidRPr="00E54C90">
        <w:rPr>
          <w:lang w:val="en-US" w:eastAsia="id-ID"/>
        </w:rPr>
        <w:t>,  A</w:t>
      </w:r>
      <w:proofErr w:type="gramEnd"/>
      <w:r w:rsidRPr="00E54C90">
        <w:rPr>
          <w:lang w:val="en-US" w:eastAsia="id-ID"/>
        </w:rPr>
        <w:t xml:space="preserve"> Skeleton Descriptor for Kinesthetic Element Recognition of  Bali Traditional Dances,  Computational Intelligence, Modelling &amp; Simulation 2012 (CIMSim 2012),  September 25-26, 2012, Kuantan, Malaysia.</w:t>
      </w:r>
    </w:p>
    <w:p w:rsidR="0026583C" w:rsidRPr="00E54C90" w:rsidRDefault="0026583C" w:rsidP="0026583C">
      <w:pPr>
        <w:pStyle w:val="ListParagraph"/>
        <w:numPr>
          <w:ilvl w:val="0"/>
          <w:numId w:val="16"/>
        </w:numPr>
        <w:rPr>
          <w:lang w:val="en-US" w:eastAsia="id-ID"/>
        </w:rPr>
      </w:pPr>
      <w:r w:rsidRPr="00E54C90">
        <w:rPr>
          <w:lang w:val="en-US" w:eastAsia="id-ID"/>
        </w:rPr>
        <w:t>A. Murni Arymurthy, Features: Selection and Fusion, Invited Speaker Presentation</w:t>
      </w:r>
      <w:proofErr w:type="gramStart"/>
      <w:r w:rsidRPr="00E54C90">
        <w:rPr>
          <w:lang w:val="en-US" w:eastAsia="id-ID"/>
        </w:rPr>
        <w:t>,  International</w:t>
      </w:r>
      <w:proofErr w:type="gramEnd"/>
      <w:r w:rsidRPr="00E54C90">
        <w:rPr>
          <w:lang w:val="en-US" w:eastAsia="id-ID"/>
        </w:rPr>
        <w:t xml:space="preserve"> Conference On Information Technology and Applied Mathematics (ICITAM), September 6-7, 2012.</w:t>
      </w:r>
    </w:p>
    <w:p w:rsidR="0026583C" w:rsidRPr="00E54C90" w:rsidRDefault="0026583C" w:rsidP="0026583C">
      <w:pPr>
        <w:pStyle w:val="ListParagraph"/>
        <w:numPr>
          <w:ilvl w:val="0"/>
          <w:numId w:val="16"/>
        </w:numPr>
        <w:rPr>
          <w:lang w:val="en-US" w:eastAsia="id-ID"/>
        </w:rPr>
      </w:pPr>
      <w:r w:rsidRPr="00E54C90">
        <w:rPr>
          <w:lang w:val="en-US" w:eastAsia="id-ID"/>
        </w:rPr>
        <w:lastRenderedPageBreak/>
        <w:t>A. Murni Arymurthy, Unimodal and Multimodal Data in Multimedia Applications: An Overview</w:t>
      </w:r>
      <w:proofErr w:type="gramStart"/>
      <w:r w:rsidRPr="00E54C90">
        <w:rPr>
          <w:lang w:val="en-US" w:eastAsia="id-ID"/>
        </w:rPr>
        <w:t>,  Internasional</w:t>
      </w:r>
      <w:proofErr w:type="gramEnd"/>
      <w:r w:rsidRPr="00E54C90">
        <w:rPr>
          <w:lang w:val="en-US" w:eastAsia="id-ID"/>
        </w:rPr>
        <w:t xml:space="preserve"> Summer School on Intelligent Multimedia Information Processing, Bali, June 11-15, 2012.</w:t>
      </w:r>
    </w:p>
    <w:p w:rsidR="0026583C" w:rsidRPr="00E54C90" w:rsidRDefault="0026583C" w:rsidP="0026583C">
      <w:pPr>
        <w:pStyle w:val="ListParagraph"/>
        <w:numPr>
          <w:ilvl w:val="0"/>
          <w:numId w:val="16"/>
        </w:numPr>
        <w:rPr>
          <w:lang w:val="en-US" w:eastAsia="id-ID"/>
        </w:rPr>
      </w:pPr>
      <w:r w:rsidRPr="00E54C90">
        <w:rPr>
          <w:lang w:val="en-US" w:eastAsia="id-ID"/>
        </w:rPr>
        <w:t>S.  M. Isa, A.  Noviyanto, W.  Jatmiko, A.  Murni Arymurthy,  The effect of electrocardiogram signal compression using beat reordering and SPIHT on automatic sleep stage classification,  International Symposium on Robotics and Intelligent Sensors 2012 (IRIS 2012),  September 4-6, 2012, Kuching, Sarawak, Malaysia.</w:t>
      </w:r>
    </w:p>
    <w:p w:rsidR="0026583C" w:rsidRPr="00E54C90" w:rsidRDefault="0026583C" w:rsidP="0026583C">
      <w:pPr>
        <w:pStyle w:val="ListParagraph"/>
        <w:numPr>
          <w:ilvl w:val="0"/>
          <w:numId w:val="16"/>
        </w:numPr>
        <w:rPr>
          <w:lang w:val="en-US" w:eastAsia="id-ID"/>
        </w:rPr>
      </w:pPr>
      <w:r w:rsidRPr="00E54C90">
        <w:rPr>
          <w:lang w:val="en-US" w:eastAsia="id-ID"/>
        </w:rPr>
        <w:t>S. M. Isa, A. Noviyanto, W. Jatmiko, A. Murni Arymurthy, Beat Reordering for Optimal Electrocardiogram Signal Compression using SPIHT,  The 2012 IEEE International Conference on Systems, Man, and Cybernetics  (IEEE SMC 2012), October 14-17, 2012, COEX, Seoul, Korea.</w:t>
      </w:r>
    </w:p>
    <w:p w:rsidR="0026583C" w:rsidRPr="00E54C90" w:rsidRDefault="0026583C" w:rsidP="0026583C">
      <w:pPr>
        <w:pStyle w:val="ListParagraph"/>
        <w:numPr>
          <w:ilvl w:val="0"/>
          <w:numId w:val="16"/>
        </w:numPr>
        <w:rPr>
          <w:lang w:val="en-US" w:eastAsia="id-ID"/>
        </w:rPr>
      </w:pPr>
      <w:r w:rsidRPr="00E54C90">
        <w:rPr>
          <w:lang w:val="en-US" w:eastAsia="id-ID"/>
        </w:rPr>
        <w:t xml:space="preserve">A. Ramadhan, D.I. Sensuse, and A. Murni Arymurthy, A proposed methodology to develop an e-Government system based on Soft Systems Methodology (SSM) and Focus Group Discussion (FGD), 2011 International Conference on Advanced Computer </w:t>
      </w:r>
      <w:proofErr w:type="gramStart"/>
      <w:r w:rsidRPr="00E54C90">
        <w:rPr>
          <w:lang w:val="en-US" w:eastAsia="id-ID"/>
        </w:rPr>
        <w:t>Science  and</w:t>
      </w:r>
      <w:proofErr w:type="gramEnd"/>
      <w:r w:rsidRPr="00E54C90">
        <w:rPr>
          <w:lang w:val="en-US" w:eastAsia="id-ID"/>
        </w:rPr>
        <w:t xml:space="preserve"> Information Systems, Jakarta, December 17-18, 2011, pp. 147-152.</w:t>
      </w:r>
    </w:p>
    <w:p w:rsidR="0026583C" w:rsidRPr="00E54C90" w:rsidRDefault="0026583C" w:rsidP="0026583C">
      <w:pPr>
        <w:pStyle w:val="ListParagraph"/>
        <w:numPr>
          <w:ilvl w:val="0"/>
          <w:numId w:val="16"/>
        </w:numPr>
        <w:rPr>
          <w:lang w:val="en-US" w:eastAsia="id-ID"/>
        </w:rPr>
      </w:pPr>
      <w:r w:rsidRPr="00E54C90">
        <w:rPr>
          <w:lang w:val="en-US" w:eastAsia="id-ID"/>
        </w:rPr>
        <w:t xml:space="preserve">R. Kusumaningrum and A. Murni Arymurthy, Color and Texture Feature for Remote Sensing Image Retrieval System: A Comparative Study, International Journal of Computer Science </w:t>
      </w:r>
      <w:proofErr w:type="gramStart"/>
      <w:r w:rsidRPr="00E54C90">
        <w:rPr>
          <w:lang w:val="en-US" w:eastAsia="id-ID"/>
        </w:rPr>
        <w:t>Issues  (</w:t>
      </w:r>
      <w:proofErr w:type="gramEnd"/>
      <w:r w:rsidRPr="00E54C90">
        <w:rPr>
          <w:lang w:val="en-US" w:eastAsia="id-ID"/>
        </w:rPr>
        <w:t>IJCSI), Volume 8, Issue 5, No 2, 31 September 2011, DOAJ, pp. 125-135.</w:t>
      </w:r>
    </w:p>
    <w:p w:rsidR="0026583C" w:rsidRPr="00E54C90" w:rsidRDefault="0026583C" w:rsidP="0026583C">
      <w:pPr>
        <w:pStyle w:val="ListParagraph"/>
        <w:numPr>
          <w:ilvl w:val="0"/>
          <w:numId w:val="16"/>
        </w:numPr>
        <w:rPr>
          <w:lang w:val="en-US" w:eastAsia="id-ID"/>
        </w:rPr>
      </w:pPr>
      <w:r w:rsidRPr="00E54C90">
        <w:rPr>
          <w:lang w:val="en-US" w:eastAsia="id-ID"/>
        </w:rPr>
        <w:t>A.  Ramadhan, D.I.  Sensuse, A.  Murni Arymurthy,  e-Government Ethics : a Synergy of Computer Ethics, Information Ethics, and Cyber Ethics, International Journal of Advanced Computer Science and Applications(IJACSA), Vol 2 No 8, 2011, pp.82-86.</w:t>
      </w:r>
    </w:p>
    <w:p w:rsidR="0026583C" w:rsidRPr="00E54C90" w:rsidRDefault="0026583C" w:rsidP="0026583C">
      <w:pPr>
        <w:pStyle w:val="ListParagraph"/>
        <w:numPr>
          <w:ilvl w:val="0"/>
          <w:numId w:val="16"/>
        </w:numPr>
        <w:rPr>
          <w:lang w:val="en-US" w:eastAsia="id-ID"/>
        </w:rPr>
      </w:pPr>
      <w:r w:rsidRPr="00E54C90">
        <w:rPr>
          <w:lang w:val="en-US" w:eastAsia="id-ID"/>
        </w:rPr>
        <w:t>A. Ramadhan, D.I. Sensuse, A. Murni Arymurthy, Assessment of GIS Implementation in Indonesian e-Government System, 2011 International Conference on Electrical Engineering and Informatics (ICEEI), 17-19 July 2011, Bandung, Indonesia (IEEE Xplore).</w:t>
      </w:r>
    </w:p>
    <w:p w:rsidR="0026583C" w:rsidRPr="00E54C90" w:rsidRDefault="0026583C" w:rsidP="0026583C">
      <w:pPr>
        <w:pStyle w:val="ListParagraph"/>
        <w:numPr>
          <w:ilvl w:val="0"/>
          <w:numId w:val="16"/>
        </w:numPr>
        <w:rPr>
          <w:lang w:val="en-US" w:eastAsia="id-ID"/>
        </w:rPr>
      </w:pPr>
      <w:r w:rsidRPr="00E54C90">
        <w:rPr>
          <w:lang w:val="en-US" w:eastAsia="id-ID"/>
        </w:rPr>
        <w:t>A. Noviyanto, I. Wasito, S.M. Isa,  and A. Murni Arymurthy, Selecting Features of Single Lead ECG Signal for Automatic Sleep Stages Classification using Correlation-based Feature Subset Selection, International Journal of Computer Science Issues  (IJCSI), Volume 8, Issue 5, 2011, DOAJ, pp. 139-148.</w:t>
      </w:r>
    </w:p>
    <w:p w:rsidR="0026583C" w:rsidRPr="00E54C90" w:rsidRDefault="0026583C" w:rsidP="0026583C">
      <w:pPr>
        <w:pStyle w:val="ListParagraph"/>
        <w:numPr>
          <w:ilvl w:val="0"/>
          <w:numId w:val="16"/>
        </w:numPr>
        <w:rPr>
          <w:lang w:val="en-US" w:eastAsia="id-ID"/>
        </w:rPr>
      </w:pPr>
      <w:r w:rsidRPr="00E54C90">
        <w:rPr>
          <w:lang w:val="en-US" w:eastAsia="id-ID"/>
        </w:rPr>
        <w:t>Arief Ramadhan, Dana Indra Sensuse, and Aniati Murni Arymurthy, Postmodernism in e-Government,  International Journal of Computer Science Issues (IJCSI), Volume 8, Issue 4, 2011, DOAJ, pp. 623-629.</w:t>
      </w:r>
    </w:p>
    <w:p w:rsidR="0026583C" w:rsidRPr="00E54C90" w:rsidRDefault="0026583C" w:rsidP="0026583C">
      <w:pPr>
        <w:pStyle w:val="ListParagraph"/>
        <w:numPr>
          <w:ilvl w:val="0"/>
          <w:numId w:val="16"/>
        </w:numPr>
        <w:rPr>
          <w:lang w:val="en-US" w:eastAsia="id-ID"/>
        </w:rPr>
      </w:pPr>
      <w:r w:rsidRPr="00E54C90">
        <w:rPr>
          <w:lang w:val="en-US" w:eastAsia="id-ID"/>
        </w:rPr>
        <w:t>A. Zuhdi, A. Murni Arymurthy, H. Suhartanto, Geographic Spatiotemporal Dynamic Model Using Cellular Automata and Data mining Techniques, International Journal of Computer Science Issues  (IJCSI),  Volume 8, Issue 3, May 2011, pp.53-61.</w:t>
      </w:r>
    </w:p>
    <w:p w:rsidR="0026583C" w:rsidRPr="00E54C90" w:rsidRDefault="0026583C" w:rsidP="0026583C">
      <w:pPr>
        <w:pStyle w:val="ListParagraph"/>
        <w:numPr>
          <w:ilvl w:val="0"/>
          <w:numId w:val="16"/>
        </w:numPr>
        <w:rPr>
          <w:lang w:val="en-US" w:eastAsia="id-ID"/>
        </w:rPr>
      </w:pPr>
      <w:r w:rsidRPr="00E54C90">
        <w:rPr>
          <w:lang w:val="en-US" w:eastAsia="id-ID"/>
        </w:rPr>
        <w:t>Sani M. Isa, Ito Wasito, Aniati Murni Arymurthy,  Kernel Dimensionality Reduction on Sleep Stage Classification using ECG Signal,  International Journal  of Computer Science Issues  (IJCSI),  Volume 8, Issue 4, July 2011, DOAJ, pp.115-123.</w:t>
      </w:r>
    </w:p>
    <w:p w:rsidR="0026583C" w:rsidRPr="00E54C90" w:rsidRDefault="0026583C" w:rsidP="0026583C">
      <w:pPr>
        <w:pStyle w:val="ListParagraph"/>
        <w:numPr>
          <w:ilvl w:val="0"/>
          <w:numId w:val="16"/>
        </w:numPr>
        <w:rPr>
          <w:lang w:val="en-US" w:eastAsia="id-ID"/>
        </w:rPr>
      </w:pPr>
      <w:r w:rsidRPr="00E54C90">
        <w:rPr>
          <w:lang w:val="en-US" w:eastAsia="id-ID"/>
        </w:rPr>
        <w:t>Sani M. Isa, Mohamad Ivan Fanany, Wisnu Jatmiko, Aniati Murni Arymurthy, Sleep Apnea Detection from ECG Signal: Analysis on Optimal Features, Principal Components, and Nonlinearity,  IEEE Xplore,</w:t>
      </w:r>
      <w:r w:rsidR="00E54C90" w:rsidRPr="00E54C90">
        <w:rPr>
          <w:lang w:val="en-US" w:eastAsia="id-ID"/>
        </w:rPr>
        <w:t xml:space="preserve"> </w:t>
      </w:r>
      <w:r w:rsidRPr="00E54C90">
        <w:rPr>
          <w:lang w:val="en-US" w:eastAsia="id-ID"/>
        </w:rPr>
        <w:t>International Conference on Bioinforma</w:t>
      </w:r>
      <w:r w:rsidR="00E54C90">
        <w:rPr>
          <w:lang w:val="en-US" w:eastAsia="id-ID"/>
        </w:rPr>
        <w:t xml:space="preserve">tics and Biomedical Engineering </w:t>
      </w:r>
      <w:r w:rsidRPr="00E54C90">
        <w:rPr>
          <w:lang w:val="en-US" w:eastAsia="id-ID"/>
        </w:rPr>
        <w:t>(ICBBE), Wuhan, 10-12 May 2011.</w:t>
      </w:r>
    </w:p>
    <w:p w:rsidR="0026583C" w:rsidRPr="001C2717" w:rsidRDefault="0026583C" w:rsidP="0026583C">
      <w:pPr>
        <w:pStyle w:val="ListParagraph"/>
        <w:numPr>
          <w:ilvl w:val="0"/>
          <w:numId w:val="16"/>
        </w:numPr>
        <w:rPr>
          <w:lang w:val="en-US" w:eastAsia="id-ID"/>
        </w:rPr>
      </w:pPr>
      <w:r w:rsidRPr="001C2717">
        <w:rPr>
          <w:lang w:val="en-US" w:eastAsia="id-ID"/>
        </w:rPr>
        <w:t>A. Zuhdi, A. Murni Arymurthy, H. Suhartanto, M.H. Manurung, Transition Rule Mining of Cellular Geography Model Using Map Sequence and Spatiotemporal Series Analysis Approach,    International Journal  ATC Volume 1, Issue 2, April 2011, pp. 26-32.</w:t>
      </w:r>
    </w:p>
    <w:p w:rsidR="0026583C" w:rsidRPr="001C2717" w:rsidRDefault="0026583C" w:rsidP="0026583C">
      <w:pPr>
        <w:pStyle w:val="ListParagraph"/>
        <w:numPr>
          <w:ilvl w:val="0"/>
          <w:numId w:val="16"/>
        </w:numPr>
        <w:rPr>
          <w:lang w:val="en-US" w:eastAsia="id-ID"/>
        </w:rPr>
      </w:pPr>
      <w:r w:rsidRPr="001C2717">
        <w:rPr>
          <w:lang w:val="en-US" w:eastAsia="id-ID"/>
        </w:rPr>
        <w:lastRenderedPageBreak/>
        <w:t xml:space="preserve">Tieta Antaresti, M. Ivan Fanany, and Aniati Murni Arymurthy, Maintaining Imbalance Highly Dependent Medical Data Using Dirichlet Process Data Generation, Sixth International Conference on Digital Information Management ICDIM 2011, September 26-28, 2011, Trinity College, </w:t>
      </w:r>
      <w:proofErr w:type="gramStart"/>
      <w:r w:rsidRPr="001C2717">
        <w:rPr>
          <w:lang w:val="en-US" w:eastAsia="id-ID"/>
        </w:rPr>
        <w:t>The</w:t>
      </w:r>
      <w:proofErr w:type="gramEnd"/>
      <w:r w:rsidRPr="001C2717">
        <w:rPr>
          <w:lang w:val="en-US" w:eastAsia="id-ID"/>
        </w:rPr>
        <w:t xml:space="preserve"> University of Melbourne.</w:t>
      </w:r>
    </w:p>
    <w:p w:rsidR="0026583C" w:rsidRPr="001C2717" w:rsidRDefault="0026583C" w:rsidP="0026583C">
      <w:pPr>
        <w:pStyle w:val="ListParagraph"/>
        <w:numPr>
          <w:ilvl w:val="0"/>
          <w:numId w:val="16"/>
        </w:numPr>
        <w:rPr>
          <w:lang w:val="en-US" w:eastAsia="id-ID"/>
        </w:rPr>
      </w:pPr>
      <w:r w:rsidRPr="001C2717">
        <w:rPr>
          <w:lang w:val="en-US" w:eastAsia="id-ID"/>
        </w:rPr>
        <w:t>Muhammad Rabindra Surya, Mellawaty Rusdi, A. Murni Arymurthy, D.N. Santosa, and Siti Mardewi Soerono-Akbar, Interpretation of Human Tooth Nerve Fiber Image: Nodes of Ranvier and Sodium Channel Nav1.8 Detection Using Local Enhancement and Normalization Techniques, ICBBE 2011, Wuhan, 10-12 May 2011.</w:t>
      </w:r>
    </w:p>
    <w:p w:rsidR="0026583C" w:rsidRPr="001C2717" w:rsidRDefault="0026583C" w:rsidP="0026583C">
      <w:pPr>
        <w:pStyle w:val="ListParagraph"/>
        <w:numPr>
          <w:ilvl w:val="0"/>
          <w:numId w:val="16"/>
        </w:numPr>
        <w:rPr>
          <w:lang w:val="en-US" w:eastAsia="id-ID"/>
        </w:rPr>
      </w:pPr>
      <w:r w:rsidRPr="001C2717">
        <w:rPr>
          <w:lang w:val="en-US" w:eastAsia="id-ID"/>
        </w:rPr>
        <w:t xml:space="preserve">H. Deborah, H.M. Manurung, and A. Murni Arymurthy, Objective Criteria for Typewritten Old Document Image Enhancement &amp; Restoration,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T. Antaresti, H.M. Manurung, and A. Murni Arymurthy,  Digital Painting Artist Identification Using  Color and Texture  Feature,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A. Kosasih and A. Murni Arymurthy, Pap Smear Cells Identification in a Pap Smear Cell Image: A Comparative Study Using Hough Transform and Genetic Algorithm,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Tieta Antaresti, Ivan Fanany, Wisnu Jatmiko,  and Aniati Murni Arymurthy, LOESS Smoothing of Naïve Bayes Classifier for Highly Dependent Medical Data,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Hadaiq R Sanabila, </w:t>
      </w:r>
      <w:proofErr w:type="gramStart"/>
      <w:r w:rsidRPr="001C2717">
        <w:rPr>
          <w:lang w:val="en-US" w:eastAsia="id-ID"/>
        </w:rPr>
        <w:t>Mohamad  Ivan</w:t>
      </w:r>
      <w:proofErr w:type="gramEnd"/>
      <w:r w:rsidRPr="001C2717">
        <w:rPr>
          <w:lang w:val="en-US" w:eastAsia="id-ID"/>
        </w:rPr>
        <w:t xml:space="preserve"> Fanany, Wisnu Jatmiko, and Aniati Murni Arymurthy, Bootstrapped Multinomial Logistic Regression on Apnea Detection Using ECG Data,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Gatot Wahyudi, Muhammad Ivan Fanany, Wisnu Jatmiko,  and Aniati Murni Arymurthy, SVM Kernels Accuracy and Generalization Capability on Apnea Detection from ECG,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Sani M Isa, Mohamad Ivan Fanany, Wisnu Jatmiko,  and Aniati Murni Arymurthy, Feature and Model Selection on Automatic Sleep Apnea Detection Using ECG,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Hilda Deborah and Aniati Murni Arymurthy, Image Enhancement and Image Restoration for Old Document Image using Genetic Algorithm,  ACM Digital Library,  International Conference on ACT 2010, Jakarta, December</w:t>
      </w:r>
      <w:r w:rsidR="001C2717">
        <w:rPr>
          <w:lang w:val="en-US" w:eastAsia="id-ID"/>
        </w:rPr>
        <w:t xml:space="preserve"> </w:t>
      </w:r>
      <w:r w:rsidRPr="001C2717">
        <w:rPr>
          <w:lang w:val="en-US" w:eastAsia="id-ID"/>
        </w:rPr>
        <w:t xml:space="preserve">2, 2010, pp. 108-112.  </w:t>
      </w:r>
    </w:p>
    <w:p w:rsidR="0026583C" w:rsidRPr="001C2717" w:rsidRDefault="0026583C" w:rsidP="0026583C">
      <w:pPr>
        <w:pStyle w:val="ListParagraph"/>
        <w:numPr>
          <w:ilvl w:val="0"/>
          <w:numId w:val="16"/>
        </w:numPr>
        <w:rPr>
          <w:lang w:val="en-US" w:eastAsia="id-ID"/>
        </w:rPr>
      </w:pPr>
      <w:r w:rsidRPr="001C2717">
        <w:rPr>
          <w:lang w:val="en-US" w:eastAsia="id-ID"/>
        </w:rPr>
        <w:t xml:space="preserve">Tieta Antaresti and Aniati Murni Arymurthy, Image Feature Extraction and Recognition of Abstractionism and Realism Style of Indonesian Paintings, ACM Digital Library,  International Conference on  Advances in Computing, Control, and  Telecommunications Technologies (ACT)  2010, Jakarta, December 2, 2010, pp. 149-152.  </w:t>
      </w:r>
    </w:p>
    <w:p w:rsidR="0026583C" w:rsidRPr="001C2717" w:rsidRDefault="0026583C" w:rsidP="0026583C">
      <w:pPr>
        <w:pStyle w:val="ListParagraph"/>
        <w:numPr>
          <w:ilvl w:val="0"/>
          <w:numId w:val="16"/>
        </w:numPr>
        <w:rPr>
          <w:lang w:val="en-US" w:eastAsia="id-ID"/>
        </w:rPr>
      </w:pPr>
      <w:r w:rsidRPr="001C2717">
        <w:rPr>
          <w:lang w:val="en-US" w:eastAsia="id-ID"/>
        </w:rPr>
        <w:t>Yaya Heryadi and Aniati Murni Arymurthy, Video Fingerprinting using Image Salient Points on Circular-based Video Time Slices, The 6</w:t>
      </w:r>
      <w:r w:rsidR="001C2717" w:rsidRPr="001C2717">
        <w:rPr>
          <w:lang w:val="en-US" w:eastAsia="id-ID"/>
        </w:rPr>
        <w:t xml:space="preserve"> </w:t>
      </w:r>
      <w:r w:rsidRPr="001C2717">
        <w:rPr>
          <w:lang w:val="en-US" w:eastAsia="id-ID"/>
        </w:rPr>
        <w:t>th</w:t>
      </w:r>
      <w:r w:rsidR="001C2717" w:rsidRPr="001C2717">
        <w:rPr>
          <w:lang w:val="en-US" w:eastAsia="id-ID"/>
        </w:rPr>
        <w:t xml:space="preserve"> </w:t>
      </w:r>
      <w:r w:rsidRPr="001C2717">
        <w:rPr>
          <w:lang w:val="en-US" w:eastAsia="id-ID"/>
        </w:rPr>
        <w:t xml:space="preserve">International Conference on Information &amp; Communication Technology and Systems (ICTS) 2010, Surabaya. </w:t>
      </w:r>
    </w:p>
    <w:p w:rsidR="0026583C" w:rsidRPr="001C2717" w:rsidRDefault="0026583C" w:rsidP="0026583C">
      <w:pPr>
        <w:pStyle w:val="ListParagraph"/>
        <w:numPr>
          <w:ilvl w:val="0"/>
          <w:numId w:val="16"/>
        </w:numPr>
        <w:rPr>
          <w:lang w:val="en-US" w:eastAsia="id-ID"/>
        </w:rPr>
      </w:pPr>
      <w:r w:rsidRPr="001C2717">
        <w:rPr>
          <w:lang w:val="en-US" w:eastAsia="id-ID"/>
        </w:rPr>
        <w:t>Yaya Heryadi and Aniati Murni Arymurthy, Abrupt Transition Detection using Fusion of Low-level Visual Feature Rule-based Detectors,  The 6</w:t>
      </w:r>
      <w:r w:rsidRPr="001C2717">
        <w:rPr>
          <w:vertAlign w:val="superscript"/>
          <w:lang w:val="en-US" w:eastAsia="id-ID"/>
        </w:rPr>
        <w:t>th</w:t>
      </w:r>
      <w:r w:rsidR="001C2717" w:rsidRPr="001C2717">
        <w:rPr>
          <w:lang w:val="en-US" w:eastAsia="id-ID"/>
        </w:rPr>
        <w:t xml:space="preserve"> </w:t>
      </w:r>
      <w:r w:rsidRPr="001C2717">
        <w:rPr>
          <w:lang w:val="en-US" w:eastAsia="id-ID"/>
        </w:rPr>
        <w:t>International Conference on Information &amp; Communication Technology and Systems (ICTS) 2010, Surabaya.</w:t>
      </w:r>
    </w:p>
    <w:p w:rsidR="0026583C" w:rsidRPr="001C2717" w:rsidRDefault="0026583C" w:rsidP="0026583C">
      <w:pPr>
        <w:pStyle w:val="ListParagraph"/>
        <w:numPr>
          <w:ilvl w:val="0"/>
          <w:numId w:val="16"/>
        </w:numPr>
        <w:rPr>
          <w:lang w:val="en-US" w:eastAsia="id-ID"/>
        </w:rPr>
      </w:pPr>
      <w:r w:rsidRPr="001C2717">
        <w:rPr>
          <w:lang w:val="en-US" w:eastAsia="id-ID"/>
        </w:rPr>
        <w:t>R. Kusumaningrum, K.A. Sambodo, W. Hartojo, D. Chahyati, and A. Murni,  Change Detection Using Land Use Patterns in Indonesian Areas, International Conference on Distributed Frameworks for multimedia Applications (DFmA) 2010 (IEEE Xplore), Yogyakarta.</w:t>
      </w:r>
    </w:p>
    <w:p w:rsidR="00F95C9D" w:rsidRDefault="0026583C" w:rsidP="0026583C">
      <w:pPr>
        <w:pStyle w:val="ListParagraph"/>
        <w:numPr>
          <w:ilvl w:val="0"/>
          <w:numId w:val="16"/>
        </w:numPr>
        <w:rPr>
          <w:lang w:val="en-US" w:eastAsia="id-ID"/>
        </w:rPr>
      </w:pPr>
      <w:r w:rsidRPr="001C2717">
        <w:rPr>
          <w:lang w:val="en-US" w:eastAsia="id-ID"/>
        </w:rPr>
        <w:lastRenderedPageBreak/>
        <w:t>Pahala Sirait and Aniati Murni Arymurthy,  Cluster Centres Determination Based on KD Tree in K-Means Clustering  for Area Change Detection, International Conference on Distributed Frameworks for multimedia Applications (DFmA) 2010 (IEEE Xplore), Yogyakarta.</w:t>
      </w:r>
    </w:p>
    <w:p w:rsidR="000D106F" w:rsidRDefault="00701DC7" w:rsidP="009B0CEA">
      <w:pPr>
        <w:pStyle w:val="Heading5"/>
        <w:rPr>
          <w:lang w:eastAsia="id-ID"/>
        </w:rPr>
      </w:pPr>
      <w:r>
        <w:rPr>
          <w:lang w:eastAsia="id-ID"/>
        </w:rPr>
        <w:t>Pemakalah Seminar Ilmiah (Oral Presentation) dalam 5 tahun terakhir</w:t>
      </w:r>
    </w:p>
    <w:tbl>
      <w:tblPr>
        <w:tblStyle w:val="TableGrid"/>
        <w:tblW w:w="0" w:type="auto"/>
        <w:tblLook w:val="04A0" w:firstRow="1" w:lastRow="0" w:firstColumn="1" w:lastColumn="0" w:noHBand="0" w:noVBand="1"/>
      </w:tblPr>
      <w:tblGrid>
        <w:gridCol w:w="2310"/>
        <w:gridCol w:w="2310"/>
        <w:gridCol w:w="2311"/>
        <w:gridCol w:w="2311"/>
      </w:tblGrid>
      <w:tr w:rsidR="00FC7435" w:rsidTr="00FC7435">
        <w:tc>
          <w:tcPr>
            <w:tcW w:w="2310" w:type="dxa"/>
          </w:tcPr>
          <w:p w:rsidR="00FC7435" w:rsidRDefault="00FC7435" w:rsidP="00701DC7">
            <w:pPr>
              <w:rPr>
                <w:lang w:val="en-US" w:eastAsia="id-ID"/>
              </w:rPr>
            </w:pPr>
            <w:r>
              <w:rPr>
                <w:lang w:val="en-US" w:eastAsia="id-ID"/>
              </w:rPr>
              <w:t>No</w:t>
            </w:r>
          </w:p>
        </w:tc>
        <w:tc>
          <w:tcPr>
            <w:tcW w:w="2310" w:type="dxa"/>
          </w:tcPr>
          <w:p w:rsidR="00FC7435" w:rsidRDefault="00FC7435" w:rsidP="00701DC7">
            <w:pPr>
              <w:rPr>
                <w:lang w:val="en-US" w:eastAsia="id-ID"/>
              </w:rPr>
            </w:pPr>
            <w:r>
              <w:rPr>
                <w:lang w:val="en-US" w:eastAsia="id-ID"/>
              </w:rPr>
              <w:t>Nama Pertemuan Ilmiah</w:t>
            </w:r>
          </w:p>
        </w:tc>
        <w:tc>
          <w:tcPr>
            <w:tcW w:w="2311" w:type="dxa"/>
          </w:tcPr>
          <w:p w:rsidR="00FC7435" w:rsidRDefault="00FC7435" w:rsidP="00701DC7">
            <w:pPr>
              <w:rPr>
                <w:lang w:val="en-US" w:eastAsia="id-ID"/>
              </w:rPr>
            </w:pPr>
            <w:r>
              <w:rPr>
                <w:lang w:val="en-US" w:eastAsia="id-ID"/>
              </w:rPr>
              <w:t>Judul Artikel Ilmiah</w:t>
            </w:r>
          </w:p>
        </w:tc>
        <w:tc>
          <w:tcPr>
            <w:tcW w:w="2311" w:type="dxa"/>
          </w:tcPr>
          <w:p w:rsidR="00FC7435" w:rsidRDefault="00FC7435" w:rsidP="00701DC7">
            <w:pPr>
              <w:rPr>
                <w:lang w:val="en-US" w:eastAsia="id-ID"/>
              </w:rPr>
            </w:pPr>
            <w:r>
              <w:rPr>
                <w:lang w:val="en-US" w:eastAsia="id-ID"/>
              </w:rPr>
              <w:t>Waktu dan Tempat</w:t>
            </w:r>
          </w:p>
        </w:tc>
      </w:tr>
      <w:tr w:rsidR="00FC7435" w:rsidTr="00FC7435">
        <w:tc>
          <w:tcPr>
            <w:tcW w:w="2310" w:type="dxa"/>
          </w:tcPr>
          <w:p w:rsidR="00FC7435" w:rsidRDefault="007C1777" w:rsidP="00701DC7">
            <w:pPr>
              <w:rPr>
                <w:lang w:val="en-US" w:eastAsia="id-ID"/>
              </w:rPr>
            </w:pPr>
            <w:r>
              <w:rPr>
                <w:lang w:val="en-US" w:eastAsia="id-ID"/>
              </w:rPr>
              <w:t>1</w:t>
            </w:r>
          </w:p>
        </w:tc>
        <w:tc>
          <w:tcPr>
            <w:tcW w:w="2310" w:type="dxa"/>
          </w:tcPr>
          <w:p w:rsidR="00FC7435" w:rsidRDefault="00FC7435" w:rsidP="00701DC7">
            <w:pPr>
              <w:rPr>
                <w:lang w:val="en-US" w:eastAsia="id-ID"/>
              </w:rPr>
            </w:pPr>
          </w:p>
        </w:tc>
        <w:tc>
          <w:tcPr>
            <w:tcW w:w="2311" w:type="dxa"/>
          </w:tcPr>
          <w:p w:rsidR="00FC7435" w:rsidRDefault="00FC7435" w:rsidP="00701DC7">
            <w:pPr>
              <w:rPr>
                <w:lang w:val="en-US" w:eastAsia="id-ID"/>
              </w:rPr>
            </w:pPr>
          </w:p>
        </w:tc>
        <w:tc>
          <w:tcPr>
            <w:tcW w:w="2311" w:type="dxa"/>
          </w:tcPr>
          <w:p w:rsidR="00FC7435" w:rsidRDefault="00FC7435" w:rsidP="00701DC7">
            <w:pPr>
              <w:rPr>
                <w:lang w:val="en-US" w:eastAsia="id-ID"/>
              </w:rPr>
            </w:pPr>
          </w:p>
        </w:tc>
      </w:tr>
      <w:tr w:rsidR="00FC7435" w:rsidTr="00FC7435">
        <w:tc>
          <w:tcPr>
            <w:tcW w:w="2310" w:type="dxa"/>
          </w:tcPr>
          <w:p w:rsidR="00FC7435" w:rsidRDefault="007C1777" w:rsidP="00701DC7">
            <w:pPr>
              <w:rPr>
                <w:lang w:val="en-US" w:eastAsia="id-ID"/>
              </w:rPr>
            </w:pPr>
            <w:r>
              <w:rPr>
                <w:lang w:val="en-US" w:eastAsia="id-ID"/>
              </w:rPr>
              <w:t>2</w:t>
            </w:r>
          </w:p>
        </w:tc>
        <w:tc>
          <w:tcPr>
            <w:tcW w:w="2310" w:type="dxa"/>
          </w:tcPr>
          <w:p w:rsidR="00FC7435" w:rsidRDefault="00FC7435" w:rsidP="00701DC7">
            <w:pPr>
              <w:rPr>
                <w:lang w:val="en-US" w:eastAsia="id-ID"/>
              </w:rPr>
            </w:pPr>
          </w:p>
        </w:tc>
        <w:tc>
          <w:tcPr>
            <w:tcW w:w="2311" w:type="dxa"/>
          </w:tcPr>
          <w:p w:rsidR="00FC7435" w:rsidRDefault="00FC7435" w:rsidP="00701DC7">
            <w:pPr>
              <w:rPr>
                <w:lang w:val="en-US" w:eastAsia="id-ID"/>
              </w:rPr>
            </w:pPr>
          </w:p>
        </w:tc>
        <w:tc>
          <w:tcPr>
            <w:tcW w:w="2311" w:type="dxa"/>
          </w:tcPr>
          <w:p w:rsidR="00FC7435" w:rsidRDefault="00FC7435" w:rsidP="00701DC7">
            <w:pPr>
              <w:rPr>
                <w:lang w:val="en-US" w:eastAsia="id-ID"/>
              </w:rPr>
            </w:pPr>
          </w:p>
        </w:tc>
      </w:tr>
      <w:tr w:rsidR="00FC7435" w:rsidTr="00FC7435">
        <w:tc>
          <w:tcPr>
            <w:tcW w:w="2310" w:type="dxa"/>
          </w:tcPr>
          <w:p w:rsidR="00FC7435" w:rsidRDefault="007C1777" w:rsidP="00701DC7">
            <w:pPr>
              <w:rPr>
                <w:lang w:val="en-US" w:eastAsia="id-ID"/>
              </w:rPr>
            </w:pPr>
            <w:r>
              <w:rPr>
                <w:lang w:val="en-US" w:eastAsia="id-ID"/>
              </w:rPr>
              <w:t>3</w:t>
            </w:r>
          </w:p>
        </w:tc>
        <w:tc>
          <w:tcPr>
            <w:tcW w:w="2310" w:type="dxa"/>
          </w:tcPr>
          <w:p w:rsidR="00FC7435" w:rsidRDefault="00FC7435" w:rsidP="00701DC7">
            <w:pPr>
              <w:rPr>
                <w:lang w:val="en-US" w:eastAsia="id-ID"/>
              </w:rPr>
            </w:pPr>
          </w:p>
        </w:tc>
        <w:tc>
          <w:tcPr>
            <w:tcW w:w="2311" w:type="dxa"/>
          </w:tcPr>
          <w:p w:rsidR="00FC7435" w:rsidRDefault="00FC7435" w:rsidP="00701DC7">
            <w:pPr>
              <w:rPr>
                <w:lang w:val="en-US" w:eastAsia="id-ID"/>
              </w:rPr>
            </w:pPr>
          </w:p>
        </w:tc>
        <w:tc>
          <w:tcPr>
            <w:tcW w:w="2311" w:type="dxa"/>
          </w:tcPr>
          <w:p w:rsidR="00FC7435" w:rsidRDefault="00FC7435" w:rsidP="00701DC7">
            <w:pPr>
              <w:rPr>
                <w:lang w:val="en-US" w:eastAsia="id-ID"/>
              </w:rPr>
            </w:pPr>
          </w:p>
        </w:tc>
      </w:tr>
      <w:tr w:rsidR="00FC7435" w:rsidTr="00FC7435">
        <w:tc>
          <w:tcPr>
            <w:tcW w:w="2310" w:type="dxa"/>
          </w:tcPr>
          <w:p w:rsidR="00FC7435" w:rsidRDefault="007C1777" w:rsidP="00701DC7">
            <w:pPr>
              <w:rPr>
                <w:lang w:val="en-US" w:eastAsia="id-ID"/>
              </w:rPr>
            </w:pPr>
            <w:r>
              <w:rPr>
                <w:lang w:val="en-US" w:eastAsia="id-ID"/>
              </w:rPr>
              <w:t>Dst</w:t>
            </w:r>
          </w:p>
        </w:tc>
        <w:tc>
          <w:tcPr>
            <w:tcW w:w="2310" w:type="dxa"/>
          </w:tcPr>
          <w:p w:rsidR="00FC7435" w:rsidRDefault="00FC7435" w:rsidP="00701DC7">
            <w:pPr>
              <w:rPr>
                <w:lang w:val="en-US" w:eastAsia="id-ID"/>
              </w:rPr>
            </w:pPr>
          </w:p>
        </w:tc>
        <w:tc>
          <w:tcPr>
            <w:tcW w:w="2311" w:type="dxa"/>
          </w:tcPr>
          <w:p w:rsidR="00FC7435" w:rsidRDefault="00FC7435" w:rsidP="00701DC7">
            <w:pPr>
              <w:rPr>
                <w:lang w:val="en-US" w:eastAsia="id-ID"/>
              </w:rPr>
            </w:pPr>
          </w:p>
        </w:tc>
        <w:tc>
          <w:tcPr>
            <w:tcW w:w="2311" w:type="dxa"/>
          </w:tcPr>
          <w:p w:rsidR="00FC7435" w:rsidRDefault="00FC7435" w:rsidP="00701DC7">
            <w:pPr>
              <w:rPr>
                <w:lang w:val="en-US" w:eastAsia="id-ID"/>
              </w:rPr>
            </w:pPr>
          </w:p>
        </w:tc>
      </w:tr>
    </w:tbl>
    <w:p w:rsidR="00701DC7" w:rsidRDefault="00701DC7" w:rsidP="00701DC7">
      <w:pPr>
        <w:rPr>
          <w:lang w:val="en-US" w:eastAsia="id-ID"/>
        </w:rPr>
      </w:pPr>
    </w:p>
    <w:p w:rsidR="00115034" w:rsidRDefault="00115034" w:rsidP="009B0CEA">
      <w:pPr>
        <w:pStyle w:val="Heading5"/>
        <w:rPr>
          <w:lang w:eastAsia="id-ID"/>
        </w:rPr>
      </w:pPr>
      <w:r>
        <w:rPr>
          <w:lang w:eastAsia="id-ID"/>
        </w:rPr>
        <w:t>Karya Buku dalam 5 thun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115034" w:rsidTr="00115034">
        <w:tc>
          <w:tcPr>
            <w:tcW w:w="1848" w:type="dxa"/>
          </w:tcPr>
          <w:p w:rsidR="00115034" w:rsidRDefault="00115034" w:rsidP="00115034">
            <w:pPr>
              <w:rPr>
                <w:lang w:val="en-US" w:eastAsia="id-ID"/>
              </w:rPr>
            </w:pPr>
            <w:r>
              <w:rPr>
                <w:lang w:val="en-US" w:eastAsia="id-ID"/>
              </w:rPr>
              <w:t>No</w:t>
            </w:r>
          </w:p>
        </w:tc>
        <w:tc>
          <w:tcPr>
            <w:tcW w:w="1848" w:type="dxa"/>
          </w:tcPr>
          <w:p w:rsidR="00115034" w:rsidRDefault="00115034" w:rsidP="00115034">
            <w:pPr>
              <w:rPr>
                <w:lang w:val="en-US" w:eastAsia="id-ID"/>
              </w:rPr>
            </w:pPr>
            <w:r>
              <w:rPr>
                <w:lang w:val="en-US" w:eastAsia="id-ID"/>
              </w:rPr>
              <w:t>Judul Buku</w:t>
            </w:r>
          </w:p>
        </w:tc>
        <w:tc>
          <w:tcPr>
            <w:tcW w:w="1848" w:type="dxa"/>
          </w:tcPr>
          <w:p w:rsidR="00115034" w:rsidRDefault="00115034" w:rsidP="00115034">
            <w:pPr>
              <w:rPr>
                <w:lang w:val="en-US" w:eastAsia="id-ID"/>
              </w:rPr>
            </w:pPr>
            <w:r>
              <w:rPr>
                <w:lang w:val="en-US" w:eastAsia="id-ID"/>
              </w:rPr>
              <w:t>Tahun</w:t>
            </w:r>
          </w:p>
        </w:tc>
        <w:tc>
          <w:tcPr>
            <w:tcW w:w="1849" w:type="dxa"/>
          </w:tcPr>
          <w:p w:rsidR="00115034" w:rsidRDefault="00115034" w:rsidP="00115034">
            <w:pPr>
              <w:rPr>
                <w:lang w:val="en-US" w:eastAsia="id-ID"/>
              </w:rPr>
            </w:pPr>
            <w:r>
              <w:rPr>
                <w:lang w:val="en-US" w:eastAsia="id-ID"/>
              </w:rPr>
              <w:t>Jumlah</w:t>
            </w:r>
          </w:p>
        </w:tc>
        <w:tc>
          <w:tcPr>
            <w:tcW w:w="1849" w:type="dxa"/>
          </w:tcPr>
          <w:p w:rsidR="00115034" w:rsidRDefault="00115034" w:rsidP="00115034">
            <w:pPr>
              <w:rPr>
                <w:lang w:val="en-US" w:eastAsia="id-ID"/>
              </w:rPr>
            </w:pPr>
            <w:r>
              <w:rPr>
                <w:lang w:val="en-US" w:eastAsia="id-ID"/>
              </w:rPr>
              <w:t>Penerbit</w:t>
            </w:r>
          </w:p>
        </w:tc>
      </w:tr>
      <w:tr w:rsidR="00115034" w:rsidTr="00115034">
        <w:tc>
          <w:tcPr>
            <w:tcW w:w="1848" w:type="dxa"/>
          </w:tcPr>
          <w:p w:rsidR="00115034" w:rsidRDefault="00115034" w:rsidP="00115034">
            <w:pPr>
              <w:rPr>
                <w:lang w:val="en-US" w:eastAsia="id-ID"/>
              </w:rPr>
            </w:pPr>
            <w:r>
              <w:rPr>
                <w:lang w:val="en-US" w:eastAsia="id-ID"/>
              </w:rPr>
              <w:t>1</w:t>
            </w:r>
          </w:p>
        </w:tc>
        <w:tc>
          <w:tcPr>
            <w:tcW w:w="1848" w:type="dxa"/>
          </w:tcPr>
          <w:p w:rsidR="00115034" w:rsidRDefault="00115034" w:rsidP="00115034">
            <w:pPr>
              <w:rPr>
                <w:lang w:val="en-US" w:eastAsia="id-ID"/>
              </w:rPr>
            </w:pPr>
          </w:p>
        </w:tc>
        <w:tc>
          <w:tcPr>
            <w:tcW w:w="1848" w:type="dxa"/>
          </w:tcPr>
          <w:p w:rsidR="00115034" w:rsidRDefault="00115034" w:rsidP="00115034">
            <w:pPr>
              <w:rPr>
                <w:lang w:val="en-US" w:eastAsia="id-ID"/>
              </w:rPr>
            </w:pPr>
          </w:p>
        </w:tc>
        <w:tc>
          <w:tcPr>
            <w:tcW w:w="1849" w:type="dxa"/>
          </w:tcPr>
          <w:p w:rsidR="00115034" w:rsidRDefault="00115034" w:rsidP="00115034">
            <w:pPr>
              <w:rPr>
                <w:lang w:val="en-US" w:eastAsia="id-ID"/>
              </w:rPr>
            </w:pPr>
          </w:p>
        </w:tc>
        <w:tc>
          <w:tcPr>
            <w:tcW w:w="1849" w:type="dxa"/>
          </w:tcPr>
          <w:p w:rsidR="00115034" w:rsidRDefault="00115034" w:rsidP="00115034">
            <w:pPr>
              <w:rPr>
                <w:lang w:val="en-US" w:eastAsia="id-ID"/>
              </w:rPr>
            </w:pPr>
          </w:p>
        </w:tc>
      </w:tr>
      <w:tr w:rsidR="00115034" w:rsidTr="00115034">
        <w:tc>
          <w:tcPr>
            <w:tcW w:w="1848" w:type="dxa"/>
          </w:tcPr>
          <w:p w:rsidR="00115034" w:rsidRDefault="00115034" w:rsidP="00115034">
            <w:pPr>
              <w:rPr>
                <w:lang w:val="en-US" w:eastAsia="id-ID"/>
              </w:rPr>
            </w:pPr>
            <w:r>
              <w:rPr>
                <w:lang w:val="en-US" w:eastAsia="id-ID"/>
              </w:rPr>
              <w:t>2</w:t>
            </w:r>
          </w:p>
        </w:tc>
        <w:tc>
          <w:tcPr>
            <w:tcW w:w="1848" w:type="dxa"/>
          </w:tcPr>
          <w:p w:rsidR="00115034" w:rsidRDefault="00115034" w:rsidP="00115034">
            <w:pPr>
              <w:rPr>
                <w:lang w:val="en-US" w:eastAsia="id-ID"/>
              </w:rPr>
            </w:pPr>
          </w:p>
        </w:tc>
        <w:tc>
          <w:tcPr>
            <w:tcW w:w="1848" w:type="dxa"/>
          </w:tcPr>
          <w:p w:rsidR="00115034" w:rsidRDefault="00115034" w:rsidP="00115034">
            <w:pPr>
              <w:rPr>
                <w:lang w:val="en-US" w:eastAsia="id-ID"/>
              </w:rPr>
            </w:pPr>
          </w:p>
        </w:tc>
        <w:tc>
          <w:tcPr>
            <w:tcW w:w="1849" w:type="dxa"/>
          </w:tcPr>
          <w:p w:rsidR="00115034" w:rsidRDefault="00115034" w:rsidP="00115034">
            <w:pPr>
              <w:rPr>
                <w:lang w:val="en-US" w:eastAsia="id-ID"/>
              </w:rPr>
            </w:pPr>
          </w:p>
        </w:tc>
        <w:tc>
          <w:tcPr>
            <w:tcW w:w="1849" w:type="dxa"/>
          </w:tcPr>
          <w:p w:rsidR="00115034" w:rsidRDefault="00115034" w:rsidP="00115034">
            <w:pPr>
              <w:rPr>
                <w:lang w:val="en-US" w:eastAsia="id-ID"/>
              </w:rPr>
            </w:pPr>
          </w:p>
        </w:tc>
      </w:tr>
      <w:tr w:rsidR="00115034" w:rsidTr="00115034">
        <w:tc>
          <w:tcPr>
            <w:tcW w:w="1848" w:type="dxa"/>
          </w:tcPr>
          <w:p w:rsidR="00115034" w:rsidRDefault="00115034" w:rsidP="00115034">
            <w:pPr>
              <w:rPr>
                <w:lang w:val="en-US" w:eastAsia="id-ID"/>
              </w:rPr>
            </w:pPr>
            <w:r>
              <w:rPr>
                <w:lang w:val="en-US" w:eastAsia="id-ID"/>
              </w:rPr>
              <w:t>3</w:t>
            </w:r>
          </w:p>
        </w:tc>
        <w:tc>
          <w:tcPr>
            <w:tcW w:w="1848" w:type="dxa"/>
          </w:tcPr>
          <w:p w:rsidR="00115034" w:rsidRDefault="00115034" w:rsidP="00115034">
            <w:pPr>
              <w:rPr>
                <w:lang w:val="en-US" w:eastAsia="id-ID"/>
              </w:rPr>
            </w:pPr>
          </w:p>
        </w:tc>
        <w:tc>
          <w:tcPr>
            <w:tcW w:w="1848" w:type="dxa"/>
          </w:tcPr>
          <w:p w:rsidR="00115034" w:rsidRDefault="00115034" w:rsidP="00115034">
            <w:pPr>
              <w:rPr>
                <w:lang w:val="en-US" w:eastAsia="id-ID"/>
              </w:rPr>
            </w:pPr>
          </w:p>
        </w:tc>
        <w:tc>
          <w:tcPr>
            <w:tcW w:w="1849" w:type="dxa"/>
          </w:tcPr>
          <w:p w:rsidR="00115034" w:rsidRDefault="00115034" w:rsidP="00115034">
            <w:pPr>
              <w:rPr>
                <w:lang w:val="en-US" w:eastAsia="id-ID"/>
              </w:rPr>
            </w:pPr>
          </w:p>
        </w:tc>
        <w:tc>
          <w:tcPr>
            <w:tcW w:w="1849" w:type="dxa"/>
          </w:tcPr>
          <w:p w:rsidR="00115034" w:rsidRDefault="00115034" w:rsidP="00115034">
            <w:pPr>
              <w:rPr>
                <w:lang w:val="en-US" w:eastAsia="id-ID"/>
              </w:rPr>
            </w:pPr>
          </w:p>
        </w:tc>
      </w:tr>
      <w:tr w:rsidR="00115034" w:rsidTr="00115034">
        <w:tc>
          <w:tcPr>
            <w:tcW w:w="1848" w:type="dxa"/>
          </w:tcPr>
          <w:p w:rsidR="00115034" w:rsidRDefault="00115034" w:rsidP="00115034">
            <w:pPr>
              <w:rPr>
                <w:lang w:val="en-US" w:eastAsia="id-ID"/>
              </w:rPr>
            </w:pPr>
            <w:r>
              <w:rPr>
                <w:lang w:val="en-US" w:eastAsia="id-ID"/>
              </w:rPr>
              <w:t>Dst</w:t>
            </w:r>
          </w:p>
        </w:tc>
        <w:tc>
          <w:tcPr>
            <w:tcW w:w="1848" w:type="dxa"/>
          </w:tcPr>
          <w:p w:rsidR="00115034" w:rsidRDefault="00115034" w:rsidP="00115034">
            <w:pPr>
              <w:rPr>
                <w:lang w:val="en-US" w:eastAsia="id-ID"/>
              </w:rPr>
            </w:pPr>
          </w:p>
        </w:tc>
        <w:tc>
          <w:tcPr>
            <w:tcW w:w="1848" w:type="dxa"/>
          </w:tcPr>
          <w:p w:rsidR="00115034" w:rsidRDefault="00115034" w:rsidP="00115034">
            <w:pPr>
              <w:rPr>
                <w:lang w:val="en-US" w:eastAsia="id-ID"/>
              </w:rPr>
            </w:pPr>
          </w:p>
        </w:tc>
        <w:tc>
          <w:tcPr>
            <w:tcW w:w="1849" w:type="dxa"/>
          </w:tcPr>
          <w:p w:rsidR="00115034" w:rsidRDefault="00115034" w:rsidP="00115034">
            <w:pPr>
              <w:rPr>
                <w:lang w:val="en-US" w:eastAsia="id-ID"/>
              </w:rPr>
            </w:pPr>
          </w:p>
        </w:tc>
        <w:tc>
          <w:tcPr>
            <w:tcW w:w="1849" w:type="dxa"/>
          </w:tcPr>
          <w:p w:rsidR="00115034" w:rsidRDefault="00115034" w:rsidP="00115034">
            <w:pPr>
              <w:rPr>
                <w:lang w:val="en-US" w:eastAsia="id-ID"/>
              </w:rPr>
            </w:pPr>
          </w:p>
        </w:tc>
      </w:tr>
    </w:tbl>
    <w:p w:rsidR="00115034" w:rsidRPr="00115034" w:rsidRDefault="00115034" w:rsidP="00115034">
      <w:pPr>
        <w:rPr>
          <w:lang w:val="en-US" w:eastAsia="id-ID"/>
        </w:rPr>
      </w:pPr>
    </w:p>
    <w:p w:rsidR="00115034" w:rsidRDefault="00115034" w:rsidP="009B0CEA">
      <w:pPr>
        <w:pStyle w:val="Heading5"/>
        <w:rPr>
          <w:lang w:eastAsia="id-ID"/>
        </w:rPr>
      </w:pPr>
      <w:r w:rsidRPr="00115034">
        <w:rPr>
          <w:lang w:eastAsia="id-ID"/>
        </w:rPr>
        <w:t>Perolehan HKI dalam 5-10 Terakhir</w:t>
      </w:r>
    </w:p>
    <w:tbl>
      <w:tblPr>
        <w:tblStyle w:val="TableGrid"/>
        <w:tblW w:w="0" w:type="auto"/>
        <w:tblLook w:val="04A0" w:firstRow="1" w:lastRow="0" w:firstColumn="1" w:lastColumn="0" w:noHBand="0" w:noVBand="1"/>
      </w:tblPr>
      <w:tblGrid>
        <w:gridCol w:w="1848"/>
        <w:gridCol w:w="1848"/>
        <w:gridCol w:w="1848"/>
        <w:gridCol w:w="1849"/>
        <w:gridCol w:w="1849"/>
      </w:tblGrid>
      <w:tr w:rsidR="00E17116" w:rsidTr="00E17116">
        <w:tc>
          <w:tcPr>
            <w:tcW w:w="1848" w:type="dxa"/>
          </w:tcPr>
          <w:p w:rsidR="00E17116" w:rsidRDefault="00E17116" w:rsidP="00115034">
            <w:pPr>
              <w:rPr>
                <w:lang w:val="en-US" w:eastAsia="id-ID"/>
              </w:rPr>
            </w:pPr>
            <w:r>
              <w:rPr>
                <w:lang w:val="en-US" w:eastAsia="id-ID"/>
              </w:rPr>
              <w:t>No</w:t>
            </w:r>
          </w:p>
        </w:tc>
        <w:tc>
          <w:tcPr>
            <w:tcW w:w="1848" w:type="dxa"/>
          </w:tcPr>
          <w:p w:rsidR="00E17116" w:rsidRDefault="00E17116" w:rsidP="00115034">
            <w:pPr>
              <w:rPr>
                <w:lang w:val="en-US" w:eastAsia="id-ID"/>
              </w:rPr>
            </w:pPr>
            <w:r>
              <w:rPr>
                <w:lang w:val="en-US" w:eastAsia="id-ID"/>
              </w:rPr>
              <w:t>Judul / Tema HKI</w:t>
            </w:r>
          </w:p>
        </w:tc>
        <w:tc>
          <w:tcPr>
            <w:tcW w:w="1848" w:type="dxa"/>
          </w:tcPr>
          <w:p w:rsidR="00E17116" w:rsidRDefault="00E17116" w:rsidP="00115034">
            <w:pPr>
              <w:rPr>
                <w:lang w:val="en-US" w:eastAsia="id-ID"/>
              </w:rPr>
            </w:pPr>
            <w:r>
              <w:rPr>
                <w:lang w:val="en-US" w:eastAsia="id-ID"/>
              </w:rPr>
              <w:t>Tahun</w:t>
            </w:r>
          </w:p>
        </w:tc>
        <w:tc>
          <w:tcPr>
            <w:tcW w:w="1849" w:type="dxa"/>
          </w:tcPr>
          <w:p w:rsidR="00E17116" w:rsidRDefault="00E17116" w:rsidP="00115034">
            <w:pPr>
              <w:rPr>
                <w:lang w:val="en-US" w:eastAsia="id-ID"/>
              </w:rPr>
            </w:pPr>
            <w:r>
              <w:rPr>
                <w:lang w:val="en-US" w:eastAsia="id-ID"/>
              </w:rPr>
              <w:t>Jenis</w:t>
            </w:r>
          </w:p>
        </w:tc>
        <w:tc>
          <w:tcPr>
            <w:tcW w:w="1849" w:type="dxa"/>
          </w:tcPr>
          <w:p w:rsidR="00E17116" w:rsidRDefault="00E17116" w:rsidP="00115034">
            <w:pPr>
              <w:rPr>
                <w:lang w:val="en-US" w:eastAsia="id-ID"/>
              </w:rPr>
            </w:pPr>
            <w:r>
              <w:rPr>
                <w:lang w:val="en-US" w:eastAsia="id-ID"/>
              </w:rPr>
              <w:t>Nomor</w:t>
            </w:r>
          </w:p>
        </w:tc>
      </w:tr>
      <w:tr w:rsidR="00E17116" w:rsidTr="00E17116">
        <w:tc>
          <w:tcPr>
            <w:tcW w:w="1848" w:type="dxa"/>
          </w:tcPr>
          <w:p w:rsidR="00E17116" w:rsidRDefault="00E17116" w:rsidP="00115034">
            <w:pPr>
              <w:rPr>
                <w:lang w:val="en-US" w:eastAsia="id-ID"/>
              </w:rPr>
            </w:pPr>
            <w:r>
              <w:rPr>
                <w:lang w:val="en-US" w:eastAsia="id-ID"/>
              </w:rPr>
              <w:t>1</w:t>
            </w:r>
          </w:p>
        </w:tc>
        <w:tc>
          <w:tcPr>
            <w:tcW w:w="1848" w:type="dxa"/>
          </w:tcPr>
          <w:p w:rsidR="00E17116" w:rsidRDefault="00E17116" w:rsidP="00115034">
            <w:pPr>
              <w:rPr>
                <w:lang w:val="en-US" w:eastAsia="id-ID"/>
              </w:rPr>
            </w:pPr>
            <w:r>
              <w:rPr>
                <w:lang w:val="en-US" w:eastAsia="id-ID"/>
              </w:rPr>
              <w:t>Program Komputer / Sistem E-Livestock</w:t>
            </w:r>
          </w:p>
        </w:tc>
        <w:tc>
          <w:tcPr>
            <w:tcW w:w="1848" w:type="dxa"/>
          </w:tcPr>
          <w:p w:rsidR="00E17116" w:rsidRDefault="00E17116" w:rsidP="00115034">
            <w:pPr>
              <w:rPr>
                <w:lang w:val="en-US" w:eastAsia="id-ID"/>
              </w:rPr>
            </w:pPr>
            <w:r>
              <w:rPr>
                <w:lang w:val="en-US" w:eastAsia="id-ID"/>
              </w:rPr>
              <w:t>3 Maret 2014</w:t>
            </w:r>
          </w:p>
        </w:tc>
        <w:tc>
          <w:tcPr>
            <w:tcW w:w="1849" w:type="dxa"/>
          </w:tcPr>
          <w:p w:rsidR="00E17116" w:rsidRDefault="00E17116" w:rsidP="00115034">
            <w:pPr>
              <w:rPr>
                <w:lang w:val="en-US" w:eastAsia="id-ID"/>
              </w:rPr>
            </w:pPr>
          </w:p>
        </w:tc>
        <w:tc>
          <w:tcPr>
            <w:tcW w:w="1849" w:type="dxa"/>
          </w:tcPr>
          <w:p w:rsidR="00E17116" w:rsidRDefault="00E17116" w:rsidP="00115034">
            <w:pPr>
              <w:rPr>
                <w:lang w:val="en-US" w:eastAsia="id-ID"/>
              </w:rPr>
            </w:pPr>
            <w:r>
              <w:rPr>
                <w:lang w:val="en-US" w:eastAsia="id-ID"/>
              </w:rPr>
              <w:t>067382</w:t>
            </w:r>
          </w:p>
        </w:tc>
      </w:tr>
      <w:tr w:rsidR="00E17116" w:rsidTr="00E17116">
        <w:tc>
          <w:tcPr>
            <w:tcW w:w="1848" w:type="dxa"/>
          </w:tcPr>
          <w:p w:rsidR="00E17116" w:rsidRDefault="00E17116" w:rsidP="00115034">
            <w:pPr>
              <w:rPr>
                <w:lang w:val="en-US" w:eastAsia="id-ID"/>
              </w:rPr>
            </w:pPr>
          </w:p>
        </w:tc>
        <w:tc>
          <w:tcPr>
            <w:tcW w:w="1848" w:type="dxa"/>
          </w:tcPr>
          <w:p w:rsidR="00E17116" w:rsidRDefault="00E17116" w:rsidP="00115034">
            <w:pPr>
              <w:rPr>
                <w:lang w:val="en-US" w:eastAsia="id-ID"/>
              </w:rPr>
            </w:pPr>
          </w:p>
        </w:tc>
        <w:tc>
          <w:tcPr>
            <w:tcW w:w="1848" w:type="dxa"/>
          </w:tcPr>
          <w:p w:rsidR="00E17116" w:rsidRDefault="00E17116" w:rsidP="00115034">
            <w:pPr>
              <w:rPr>
                <w:lang w:val="en-US" w:eastAsia="id-ID"/>
              </w:rPr>
            </w:pPr>
          </w:p>
        </w:tc>
        <w:tc>
          <w:tcPr>
            <w:tcW w:w="1849" w:type="dxa"/>
          </w:tcPr>
          <w:p w:rsidR="00E17116" w:rsidRDefault="00E17116" w:rsidP="00115034">
            <w:pPr>
              <w:rPr>
                <w:lang w:val="en-US" w:eastAsia="id-ID"/>
              </w:rPr>
            </w:pPr>
          </w:p>
        </w:tc>
        <w:tc>
          <w:tcPr>
            <w:tcW w:w="1849" w:type="dxa"/>
          </w:tcPr>
          <w:p w:rsidR="00E17116" w:rsidRDefault="00E17116" w:rsidP="00115034">
            <w:pPr>
              <w:rPr>
                <w:lang w:val="en-US" w:eastAsia="id-ID"/>
              </w:rPr>
            </w:pPr>
          </w:p>
        </w:tc>
      </w:tr>
      <w:tr w:rsidR="00E17116" w:rsidTr="00E17116">
        <w:tc>
          <w:tcPr>
            <w:tcW w:w="1848" w:type="dxa"/>
          </w:tcPr>
          <w:p w:rsidR="00E17116" w:rsidRDefault="00E17116" w:rsidP="00115034">
            <w:pPr>
              <w:rPr>
                <w:lang w:val="en-US" w:eastAsia="id-ID"/>
              </w:rPr>
            </w:pPr>
          </w:p>
        </w:tc>
        <w:tc>
          <w:tcPr>
            <w:tcW w:w="1848" w:type="dxa"/>
          </w:tcPr>
          <w:p w:rsidR="00E17116" w:rsidRDefault="00E17116" w:rsidP="00115034">
            <w:pPr>
              <w:rPr>
                <w:lang w:val="en-US" w:eastAsia="id-ID"/>
              </w:rPr>
            </w:pPr>
          </w:p>
        </w:tc>
        <w:tc>
          <w:tcPr>
            <w:tcW w:w="1848" w:type="dxa"/>
          </w:tcPr>
          <w:p w:rsidR="00E17116" w:rsidRDefault="00E17116" w:rsidP="00115034">
            <w:pPr>
              <w:rPr>
                <w:lang w:val="en-US" w:eastAsia="id-ID"/>
              </w:rPr>
            </w:pPr>
          </w:p>
        </w:tc>
        <w:tc>
          <w:tcPr>
            <w:tcW w:w="1849" w:type="dxa"/>
          </w:tcPr>
          <w:p w:rsidR="00E17116" w:rsidRDefault="00E17116" w:rsidP="00115034">
            <w:pPr>
              <w:rPr>
                <w:lang w:val="en-US" w:eastAsia="id-ID"/>
              </w:rPr>
            </w:pPr>
          </w:p>
        </w:tc>
        <w:tc>
          <w:tcPr>
            <w:tcW w:w="1849" w:type="dxa"/>
          </w:tcPr>
          <w:p w:rsidR="00E17116" w:rsidRDefault="00E17116" w:rsidP="00115034">
            <w:pPr>
              <w:rPr>
                <w:lang w:val="en-US" w:eastAsia="id-ID"/>
              </w:rPr>
            </w:pPr>
          </w:p>
        </w:tc>
      </w:tr>
    </w:tbl>
    <w:p w:rsidR="00115034" w:rsidRDefault="00115034" w:rsidP="00115034">
      <w:pPr>
        <w:rPr>
          <w:lang w:val="en-US" w:eastAsia="id-ID"/>
        </w:rPr>
      </w:pPr>
    </w:p>
    <w:p w:rsidR="00672190" w:rsidRDefault="00672190" w:rsidP="009B0CEA">
      <w:pPr>
        <w:pStyle w:val="Heading5"/>
        <w:rPr>
          <w:lang w:eastAsia="id-ID"/>
        </w:rPr>
      </w:pPr>
      <w:r w:rsidRPr="00672190">
        <w:rPr>
          <w:lang w:eastAsia="id-ID"/>
        </w:rPr>
        <w:t>Pengalaman Merumuskan Kebijakan</w:t>
      </w:r>
      <w:r>
        <w:rPr>
          <w:lang w:eastAsia="id-ID"/>
        </w:rPr>
        <w:t xml:space="preserve"> Publik / Rekayasa Sosial Lainnya dalam 5 Tahun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624D39" w:rsidTr="00624D39">
        <w:tc>
          <w:tcPr>
            <w:tcW w:w="1848" w:type="dxa"/>
          </w:tcPr>
          <w:p w:rsidR="00624D39" w:rsidRDefault="00624D39" w:rsidP="00672190">
            <w:pPr>
              <w:rPr>
                <w:lang w:val="en-US" w:eastAsia="id-ID"/>
              </w:rPr>
            </w:pPr>
            <w:r>
              <w:rPr>
                <w:lang w:val="en-US" w:eastAsia="id-ID"/>
              </w:rPr>
              <w:t>No</w:t>
            </w:r>
          </w:p>
        </w:tc>
        <w:tc>
          <w:tcPr>
            <w:tcW w:w="1848" w:type="dxa"/>
          </w:tcPr>
          <w:p w:rsidR="00624D39" w:rsidRDefault="00624D39" w:rsidP="00672190">
            <w:pPr>
              <w:rPr>
                <w:lang w:val="en-US" w:eastAsia="id-ID"/>
              </w:rPr>
            </w:pPr>
            <w:r>
              <w:rPr>
                <w:lang w:val="en-US" w:eastAsia="id-ID"/>
              </w:rPr>
              <w:t xml:space="preserve">Judul/Tema/Jenis Rekayasa Lainnya </w:t>
            </w:r>
            <w:r>
              <w:rPr>
                <w:lang w:val="en-US" w:eastAsia="id-ID"/>
              </w:rPr>
              <w:lastRenderedPageBreak/>
              <w:t>yang Telah Ditetapkan</w:t>
            </w:r>
          </w:p>
        </w:tc>
        <w:tc>
          <w:tcPr>
            <w:tcW w:w="1848" w:type="dxa"/>
          </w:tcPr>
          <w:p w:rsidR="00624D39" w:rsidRDefault="00624D39" w:rsidP="00672190">
            <w:pPr>
              <w:rPr>
                <w:lang w:val="en-US" w:eastAsia="id-ID"/>
              </w:rPr>
            </w:pPr>
            <w:r>
              <w:rPr>
                <w:lang w:val="en-US" w:eastAsia="id-ID"/>
              </w:rPr>
              <w:lastRenderedPageBreak/>
              <w:t>Tahun</w:t>
            </w:r>
          </w:p>
        </w:tc>
        <w:tc>
          <w:tcPr>
            <w:tcW w:w="1849" w:type="dxa"/>
          </w:tcPr>
          <w:p w:rsidR="00624D39" w:rsidRDefault="00624D39" w:rsidP="00672190">
            <w:pPr>
              <w:rPr>
                <w:lang w:val="en-US" w:eastAsia="id-ID"/>
              </w:rPr>
            </w:pPr>
            <w:r>
              <w:rPr>
                <w:lang w:val="en-US" w:eastAsia="id-ID"/>
              </w:rPr>
              <w:t>Tempat Penerapan</w:t>
            </w:r>
          </w:p>
        </w:tc>
        <w:tc>
          <w:tcPr>
            <w:tcW w:w="1849" w:type="dxa"/>
          </w:tcPr>
          <w:p w:rsidR="00624D39" w:rsidRDefault="00624D39" w:rsidP="00672190">
            <w:pPr>
              <w:rPr>
                <w:lang w:val="en-US" w:eastAsia="id-ID"/>
              </w:rPr>
            </w:pPr>
            <w:r>
              <w:rPr>
                <w:lang w:val="en-US" w:eastAsia="id-ID"/>
              </w:rPr>
              <w:t>Respon Masyarakat</w:t>
            </w:r>
          </w:p>
        </w:tc>
      </w:tr>
      <w:tr w:rsidR="00624D39" w:rsidTr="00624D39">
        <w:tc>
          <w:tcPr>
            <w:tcW w:w="1848" w:type="dxa"/>
          </w:tcPr>
          <w:p w:rsidR="00624D39" w:rsidRDefault="00B27BFB" w:rsidP="00672190">
            <w:pPr>
              <w:rPr>
                <w:lang w:val="en-US" w:eastAsia="id-ID"/>
              </w:rPr>
            </w:pPr>
            <w:r>
              <w:rPr>
                <w:lang w:val="en-US" w:eastAsia="id-ID"/>
              </w:rPr>
              <w:lastRenderedPageBreak/>
              <w:t>1</w:t>
            </w:r>
          </w:p>
        </w:tc>
        <w:tc>
          <w:tcPr>
            <w:tcW w:w="1848" w:type="dxa"/>
          </w:tcPr>
          <w:p w:rsidR="00624D39" w:rsidRDefault="00624D39" w:rsidP="00672190">
            <w:pPr>
              <w:rPr>
                <w:lang w:val="en-US" w:eastAsia="id-ID"/>
              </w:rPr>
            </w:pPr>
          </w:p>
        </w:tc>
        <w:tc>
          <w:tcPr>
            <w:tcW w:w="1848" w:type="dxa"/>
          </w:tcPr>
          <w:p w:rsidR="00624D39" w:rsidRDefault="00624D39" w:rsidP="00672190">
            <w:pPr>
              <w:rPr>
                <w:lang w:val="en-US" w:eastAsia="id-ID"/>
              </w:rPr>
            </w:pPr>
          </w:p>
        </w:tc>
        <w:tc>
          <w:tcPr>
            <w:tcW w:w="1849" w:type="dxa"/>
          </w:tcPr>
          <w:p w:rsidR="00624D39" w:rsidRDefault="00624D39" w:rsidP="00672190">
            <w:pPr>
              <w:rPr>
                <w:lang w:val="en-US" w:eastAsia="id-ID"/>
              </w:rPr>
            </w:pPr>
          </w:p>
        </w:tc>
        <w:tc>
          <w:tcPr>
            <w:tcW w:w="1849" w:type="dxa"/>
          </w:tcPr>
          <w:p w:rsidR="00624D39" w:rsidRDefault="00624D39" w:rsidP="00672190">
            <w:pPr>
              <w:rPr>
                <w:lang w:val="en-US" w:eastAsia="id-ID"/>
              </w:rPr>
            </w:pPr>
          </w:p>
        </w:tc>
      </w:tr>
      <w:tr w:rsidR="00624D39" w:rsidTr="00624D39">
        <w:tc>
          <w:tcPr>
            <w:tcW w:w="1848" w:type="dxa"/>
          </w:tcPr>
          <w:p w:rsidR="00624D39" w:rsidRDefault="00B27BFB" w:rsidP="00672190">
            <w:pPr>
              <w:rPr>
                <w:lang w:val="en-US" w:eastAsia="id-ID"/>
              </w:rPr>
            </w:pPr>
            <w:r>
              <w:rPr>
                <w:lang w:val="en-US" w:eastAsia="id-ID"/>
              </w:rPr>
              <w:t>2</w:t>
            </w:r>
          </w:p>
        </w:tc>
        <w:tc>
          <w:tcPr>
            <w:tcW w:w="1848" w:type="dxa"/>
          </w:tcPr>
          <w:p w:rsidR="00624D39" w:rsidRDefault="00624D39" w:rsidP="00672190">
            <w:pPr>
              <w:rPr>
                <w:lang w:val="en-US" w:eastAsia="id-ID"/>
              </w:rPr>
            </w:pPr>
          </w:p>
        </w:tc>
        <w:tc>
          <w:tcPr>
            <w:tcW w:w="1848" w:type="dxa"/>
          </w:tcPr>
          <w:p w:rsidR="00624D39" w:rsidRDefault="00624D39" w:rsidP="00672190">
            <w:pPr>
              <w:rPr>
                <w:lang w:val="en-US" w:eastAsia="id-ID"/>
              </w:rPr>
            </w:pPr>
          </w:p>
        </w:tc>
        <w:tc>
          <w:tcPr>
            <w:tcW w:w="1849" w:type="dxa"/>
          </w:tcPr>
          <w:p w:rsidR="00624D39" w:rsidRDefault="00624D39" w:rsidP="00672190">
            <w:pPr>
              <w:rPr>
                <w:lang w:val="en-US" w:eastAsia="id-ID"/>
              </w:rPr>
            </w:pPr>
          </w:p>
        </w:tc>
        <w:tc>
          <w:tcPr>
            <w:tcW w:w="1849" w:type="dxa"/>
          </w:tcPr>
          <w:p w:rsidR="00624D39" w:rsidRDefault="00624D39" w:rsidP="00672190">
            <w:pPr>
              <w:rPr>
                <w:lang w:val="en-US" w:eastAsia="id-ID"/>
              </w:rPr>
            </w:pPr>
          </w:p>
        </w:tc>
      </w:tr>
      <w:tr w:rsidR="00624D39" w:rsidTr="00624D39">
        <w:tc>
          <w:tcPr>
            <w:tcW w:w="1848" w:type="dxa"/>
          </w:tcPr>
          <w:p w:rsidR="00624D39" w:rsidRDefault="00B27BFB" w:rsidP="00672190">
            <w:pPr>
              <w:rPr>
                <w:lang w:val="en-US" w:eastAsia="id-ID"/>
              </w:rPr>
            </w:pPr>
            <w:r>
              <w:rPr>
                <w:lang w:val="en-US" w:eastAsia="id-ID"/>
              </w:rPr>
              <w:t>3</w:t>
            </w:r>
          </w:p>
        </w:tc>
        <w:tc>
          <w:tcPr>
            <w:tcW w:w="1848" w:type="dxa"/>
          </w:tcPr>
          <w:p w:rsidR="00624D39" w:rsidRDefault="00624D39" w:rsidP="00672190">
            <w:pPr>
              <w:rPr>
                <w:lang w:val="en-US" w:eastAsia="id-ID"/>
              </w:rPr>
            </w:pPr>
          </w:p>
        </w:tc>
        <w:tc>
          <w:tcPr>
            <w:tcW w:w="1848" w:type="dxa"/>
          </w:tcPr>
          <w:p w:rsidR="00624D39" w:rsidRDefault="00624D39" w:rsidP="00672190">
            <w:pPr>
              <w:rPr>
                <w:lang w:val="en-US" w:eastAsia="id-ID"/>
              </w:rPr>
            </w:pPr>
          </w:p>
        </w:tc>
        <w:tc>
          <w:tcPr>
            <w:tcW w:w="1849" w:type="dxa"/>
          </w:tcPr>
          <w:p w:rsidR="00624D39" w:rsidRDefault="00624D39" w:rsidP="00672190">
            <w:pPr>
              <w:rPr>
                <w:lang w:val="en-US" w:eastAsia="id-ID"/>
              </w:rPr>
            </w:pPr>
          </w:p>
        </w:tc>
        <w:tc>
          <w:tcPr>
            <w:tcW w:w="1849" w:type="dxa"/>
          </w:tcPr>
          <w:p w:rsidR="00624D39" w:rsidRDefault="00624D39" w:rsidP="00672190">
            <w:pPr>
              <w:rPr>
                <w:lang w:val="en-US" w:eastAsia="id-ID"/>
              </w:rPr>
            </w:pPr>
          </w:p>
        </w:tc>
      </w:tr>
    </w:tbl>
    <w:p w:rsidR="00672190" w:rsidRDefault="00672190" w:rsidP="00672190">
      <w:pPr>
        <w:rPr>
          <w:lang w:val="en-US" w:eastAsia="id-ID"/>
        </w:rPr>
      </w:pPr>
    </w:p>
    <w:p w:rsidR="00EF264E" w:rsidRDefault="0057276E" w:rsidP="009B0CEA">
      <w:pPr>
        <w:pStyle w:val="Heading5"/>
        <w:rPr>
          <w:lang w:eastAsia="id-ID"/>
        </w:rPr>
      </w:pPr>
      <w:r w:rsidRPr="0057276E">
        <w:rPr>
          <w:lang w:eastAsia="id-ID"/>
        </w:rPr>
        <w:t>Penghargaan dalam 10 tahun terakhir (dari</w:t>
      </w:r>
      <w:r>
        <w:rPr>
          <w:lang w:eastAsia="id-ID"/>
        </w:rPr>
        <w:t xml:space="preserve"> pemerintah, asosiasi atau institusi lainnya)</w:t>
      </w:r>
    </w:p>
    <w:tbl>
      <w:tblPr>
        <w:tblStyle w:val="TableGrid"/>
        <w:tblW w:w="0" w:type="auto"/>
        <w:tblLook w:val="04A0" w:firstRow="1" w:lastRow="0" w:firstColumn="1" w:lastColumn="0" w:noHBand="0" w:noVBand="1"/>
      </w:tblPr>
      <w:tblGrid>
        <w:gridCol w:w="2310"/>
        <w:gridCol w:w="2310"/>
        <w:gridCol w:w="2311"/>
        <w:gridCol w:w="2311"/>
      </w:tblGrid>
      <w:tr w:rsidR="00FB64B9" w:rsidTr="00FB64B9">
        <w:tc>
          <w:tcPr>
            <w:tcW w:w="2310" w:type="dxa"/>
          </w:tcPr>
          <w:p w:rsidR="00FB64B9" w:rsidRDefault="00FB64B9" w:rsidP="0057276E">
            <w:pPr>
              <w:rPr>
                <w:lang w:val="en-US" w:eastAsia="id-ID"/>
              </w:rPr>
            </w:pPr>
            <w:r>
              <w:rPr>
                <w:lang w:val="en-US" w:eastAsia="id-ID"/>
              </w:rPr>
              <w:t>No</w:t>
            </w:r>
          </w:p>
        </w:tc>
        <w:tc>
          <w:tcPr>
            <w:tcW w:w="2310" w:type="dxa"/>
          </w:tcPr>
          <w:p w:rsidR="00FB64B9" w:rsidRDefault="00FB64B9" w:rsidP="0057276E">
            <w:pPr>
              <w:rPr>
                <w:lang w:val="en-US" w:eastAsia="id-ID"/>
              </w:rPr>
            </w:pPr>
            <w:r>
              <w:rPr>
                <w:lang w:val="en-US" w:eastAsia="id-ID"/>
              </w:rPr>
              <w:t>Jenis Penghargaan</w:t>
            </w:r>
          </w:p>
        </w:tc>
        <w:tc>
          <w:tcPr>
            <w:tcW w:w="2311" w:type="dxa"/>
          </w:tcPr>
          <w:p w:rsidR="00FB64B9" w:rsidRDefault="00FB64B9" w:rsidP="0057276E">
            <w:pPr>
              <w:rPr>
                <w:lang w:val="en-US" w:eastAsia="id-ID"/>
              </w:rPr>
            </w:pPr>
            <w:r>
              <w:rPr>
                <w:lang w:val="en-US" w:eastAsia="id-ID"/>
              </w:rPr>
              <w:t>Institusi Pemberi Penghargaan</w:t>
            </w:r>
          </w:p>
        </w:tc>
        <w:tc>
          <w:tcPr>
            <w:tcW w:w="2311" w:type="dxa"/>
          </w:tcPr>
          <w:p w:rsidR="00FB64B9" w:rsidRDefault="00FB64B9" w:rsidP="0057276E">
            <w:pPr>
              <w:rPr>
                <w:lang w:val="en-US" w:eastAsia="id-ID"/>
              </w:rPr>
            </w:pPr>
            <w:r>
              <w:rPr>
                <w:lang w:val="en-US" w:eastAsia="id-ID"/>
              </w:rPr>
              <w:t>Tahun</w:t>
            </w:r>
          </w:p>
        </w:tc>
      </w:tr>
      <w:tr w:rsidR="00FB64B9" w:rsidTr="00FB64B9">
        <w:tc>
          <w:tcPr>
            <w:tcW w:w="2310" w:type="dxa"/>
          </w:tcPr>
          <w:p w:rsidR="00FB64B9" w:rsidRDefault="00FB64B9" w:rsidP="0057276E">
            <w:pPr>
              <w:rPr>
                <w:lang w:val="en-US" w:eastAsia="id-ID"/>
              </w:rPr>
            </w:pPr>
            <w:r>
              <w:rPr>
                <w:lang w:val="en-US" w:eastAsia="id-ID"/>
              </w:rPr>
              <w:t>1</w:t>
            </w:r>
          </w:p>
        </w:tc>
        <w:tc>
          <w:tcPr>
            <w:tcW w:w="2310" w:type="dxa"/>
          </w:tcPr>
          <w:p w:rsidR="00FB64B9" w:rsidRDefault="00FB64B9" w:rsidP="0057276E">
            <w:pPr>
              <w:rPr>
                <w:lang w:val="en-US" w:eastAsia="id-ID"/>
              </w:rPr>
            </w:pPr>
          </w:p>
        </w:tc>
        <w:tc>
          <w:tcPr>
            <w:tcW w:w="2311" w:type="dxa"/>
          </w:tcPr>
          <w:p w:rsidR="00FB64B9" w:rsidRDefault="00FB64B9" w:rsidP="0057276E">
            <w:pPr>
              <w:rPr>
                <w:lang w:val="en-US" w:eastAsia="id-ID"/>
              </w:rPr>
            </w:pPr>
          </w:p>
        </w:tc>
        <w:tc>
          <w:tcPr>
            <w:tcW w:w="2311" w:type="dxa"/>
          </w:tcPr>
          <w:p w:rsidR="00FB64B9" w:rsidRDefault="00FB64B9" w:rsidP="0057276E">
            <w:pPr>
              <w:rPr>
                <w:lang w:val="en-US" w:eastAsia="id-ID"/>
              </w:rPr>
            </w:pPr>
          </w:p>
        </w:tc>
      </w:tr>
      <w:tr w:rsidR="00FB64B9" w:rsidTr="00FB64B9">
        <w:tc>
          <w:tcPr>
            <w:tcW w:w="2310" w:type="dxa"/>
          </w:tcPr>
          <w:p w:rsidR="00FB64B9" w:rsidRDefault="00FB64B9" w:rsidP="0057276E">
            <w:pPr>
              <w:rPr>
                <w:lang w:val="en-US" w:eastAsia="id-ID"/>
              </w:rPr>
            </w:pPr>
            <w:r>
              <w:rPr>
                <w:lang w:val="en-US" w:eastAsia="id-ID"/>
              </w:rPr>
              <w:t>2</w:t>
            </w:r>
          </w:p>
        </w:tc>
        <w:tc>
          <w:tcPr>
            <w:tcW w:w="2310" w:type="dxa"/>
          </w:tcPr>
          <w:p w:rsidR="00FB64B9" w:rsidRDefault="00FB64B9" w:rsidP="0057276E">
            <w:pPr>
              <w:rPr>
                <w:lang w:val="en-US" w:eastAsia="id-ID"/>
              </w:rPr>
            </w:pPr>
          </w:p>
        </w:tc>
        <w:tc>
          <w:tcPr>
            <w:tcW w:w="2311" w:type="dxa"/>
          </w:tcPr>
          <w:p w:rsidR="00FB64B9" w:rsidRDefault="00FB64B9" w:rsidP="0057276E">
            <w:pPr>
              <w:rPr>
                <w:lang w:val="en-US" w:eastAsia="id-ID"/>
              </w:rPr>
            </w:pPr>
          </w:p>
        </w:tc>
        <w:tc>
          <w:tcPr>
            <w:tcW w:w="2311" w:type="dxa"/>
          </w:tcPr>
          <w:p w:rsidR="00FB64B9" w:rsidRDefault="00FB64B9" w:rsidP="0057276E">
            <w:pPr>
              <w:rPr>
                <w:lang w:val="en-US" w:eastAsia="id-ID"/>
              </w:rPr>
            </w:pPr>
          </w:p>
        </w:tc>
      </w:tr>
      <w:tr w:rsidR="00FB64B9" w:rsidTr="00FB64B9">
        <w:tc>
          <w:tcPr>
            <w:tcW w:w="2310" w:type="dxa"/>
          </w:tcPr>
          <w:p w:rsidR="00FB64B9" w:rsidRDefault="00FB64B9" w:rsidP="0057276E">
            <w:pPr>
              <w:rPr>
                <w:lang w:val="en-US" w:eastAsia="id-ID"/>
              </w:rPr>
            </w:pPr>
            <w:r>
              <w:rPr>
                <w:lang w:val="en-US" w:eastAsia="id-ID"/>
              </w:rPr>
              <w:t>3</w:t>
            </w:r>
          </w:p>
        </w:tc>
        <w:tc>
          <w:tcPr>
            <w:tcW w:w="2310" w:type="dxa"/>
          </w:tcPr>
          <w:p w:rsidR="00FB64B9" w:rsidRDefault="00FB64B9" w:rsidP="0057276E">
            <w:pPr>
              <w:rPr>
                <w:lang w:val="en-US" w:eastAsia="id-ID"/>
              </w:rPr>
            </w:pPr>
          </w:p>
        </w:tc>
        <w:tc>
          <w:tcPr>
            <w:tcW w:w="2311" w:type="dxa"/>
          </w:tcPr>
          <w:p w:rsidR="00FB64B9" w:rsidRDefault="00FB64B9" w:rsidP="0057276E">
            <w:pPr>
              <w:rPr>
                <w:lang w:val="en-US" w:eastAsia="id-ID"/>
              </w:rPr>
            </w:pPr>
          </w:p>
        </w:tc>
        <w:tc>
          <w:tcPr>
            <w:tcW w:w="2311" w:type="dxa"/>
          </w:tcPr>
          <w:p w:rsidR="00FB64B9" w:rsidRDefault="00FB64B9" w:rsidP="0057276E">
            <w:pPr>
              <w:rPr>
                <w:lang w:val="en-US" w:eastAsia="id-ID"/>
              </w:rPr>
            </w:pPr>
          </w:p>
        </w:tc>
      </w:tr>
    </w:tbl>
    <w:p w:rsidR="0057276E" w:rsidRDefault="0057276E" w:rsidP="0057276E">
      <w:pPr>
        <w:rPr>
          <w:lang w:val="en-US" w:eastAsia="id-ID"/>
        </w:rPr>
      </w:pPr>
    </w:p>
    <w:p w:rsidR="00FB64B9" w:rsidRDefault="00FB64B9" w:rsidP="0057276E">
      <w:pPr>
        <w:rPr>
          <w:lang w:val="en-US" w:eastAsia="id-ID"/>
        </w:rPr>
      </w:pPr>
      <w:proofErr w:type="gramStart"/>
      <w:r>
        <w:rPr>
          <w:lang w:val="en-US" w:eastAsia="id-ID"/>
        </w:rPr>
        <w:t>Semua data yang biaya isikan dan tercantum dalam biodata ini adalah benar dan dapat dipertanggunjawabkan secara hokum.</w:t>
      </w:r>
      <w:proofErr w:type="gramEnd"/>
      <w:r>
        <w:rPr>
          <w:lang w:val="en-US" w:eastAsia="id-ID"/>
        </w:rPr>
        <w:t xml:space="preserve"> </w:t>
      </w:r>
      <w:proofErr w:type="gramStart"/>
      <w:r>
        <w:rPr>
          <w:lang w:val="en-US" w:eastAsia="id-ID"/>
        </w:rPr>
        <w:t>Apabila di kemudian hari ternyata dijumpai ketidak-sesuaian dengan kenyataan, saya sanggup menerima sanksi.</w:t>
      </w:r>
      <w:proofErr w:type="gramEnd"/>
    </w:p>
    <w:p w:rsidR="002A5D7B" w:rsidRDefault="00FB64B9" w:rsidP="0057276E">
      <w:pPr>
        <w:rPr>
          <w:lang w:val="en-US" w:eastAsia="id-ID"/>
        </w:rPr>
      </w:pPr>
      <w:proofErr w:type="gramStart"/>
      <w:r>
        <w:rPr>
          <w:lang w:val="en-US" w:eastAsia="id-ID"/>
        </w:rPr>
        <w:t>Demikian biodata ini saya buat dengan sebenarnya untuk memenuhi salah satu persayaratan</w:t>
      </w:r>
      <w:r w:rsidR="002A5D7B">
        <w:rPr>
          <w:lang w:val="en-US" w:eastAsia="id-ID"/>
        </w:rPr>
        <w:t xml:space="preserve"> dalam pengajuan Hibah Strategi Nasional.</w:t>
      </w:r>
      <w:proofErr w:type="gramEnd"/>
    </w:p>
    <w:p w:rsidR="009B0CEA" w:rsidRPr="002A5D7B" w:rsidRDefault="00FB64B9" w:rsidP="009B0CEA">
      <w:pPr>
        <w:pStyle w:val="Heading3"/>
        <w:rPr>
          <w:lang w:val="en-US" w:eastAsia="id-ID"/>
        </w:rPr>
      </w:pPr>
      <w:r>
        <w:rPr>
          <w:lang w:val="en-US" w:eastAsia="id-ID"/>
        </w:rPr>
        <w:t xml:space="preserve"> </w:t>
      </w:r>
      <w:bookmarkStart w:id="26" w:name="_Toc448267506"/>
      <w:r w:rsidR="009B0CEA">
        <w:rPr>
          <w:lang w:val="en-US" w:eastAsia="id-ID"/>
        </w:rPr>
        <w:t>Biodata Anggota Tim Peneliti</w:t>
      </w:r>
      <w:r w:rsidR="00237EB6">
        <w:rPr>
          <w:lang w:val="en-US" w:eastAsia="id-ID"/>
        </w:rPr>
        <w:t xml:space="preserve"> (1)</w:t>
      </w:r>
      <w:bookmarkEnd w:id="26"/>
    </w:p>
    <w:p w:rsidR="009B0CEA" w:rsidRDefault="009B0CEA" w:rsidP="009B0CEA">
      <w:pPr>
        <w:pStyle w:val="Heading5"/>
        <w:tabs>
          <w:tab w:val="clear" w:pos="1008"/>
        </w:tabs>
        <w:ind w:left="0" w:firstLine="0"/>
        <w:rPr>
          <w:lang w:eastAsia="id-ID"/>
        </w:rPr>
      </w:pPr>
      <w:r>
        <w:rPr>
          <w:lang w:eastAsia="id-ID"/>
        </w:rPr>
        <w:t>Identitas Diri</w:t>
      </w:r>
    </w:p>
    <w:tbl>
      <w:tblPr>
        <w:tblW w:w="7000" w:type="dxa"/>
        <w:tblInd w:w="93" w:type="dxa"/>
        <w:tblLook w:val="04A0" w:firstRow="1" w:lastRow="0" w:firstColumn="1" w:lastColumn="0" w:noHBand="0" w:noVBand="1"/>
      </w:tblPr>
      <w:tblGrid>
        <w:gridCol w:w="2660"/>
        <w:gridCol w:w="4340"/>
      </w:tblGrid>
      <w:tr w:rsidR="009B0CEA" w:rsidRPr="007A5F78" w:rsidTr="00AF429D">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Nama Lengkap</w:t>
            </w:r>
          </w:p>
        </w:tc>
        <w:tc>
          <w:tcPr>
            <w:tcW w:w="4340" w:type="dxa"/>
            <w:tcBorders>
              <w:top w:val="single" w:sz="4" w:space="0" w:color="auto"/>
              <w:left w:val="nil"/>
              <w:bottom w:val="single" w:sz="4" w:space="0" w:color="auto"/>
              <w:right w:val="single" w:sz="4" w:space="0" w:color="auto"/>
            </w:tcBorders>
            <w:shd w:val="clear" w:color="auto" w:fill="auto"/>
            <w:noWrap/>
            <w:vAlign w:val="bottom"/>
            <w:hideMark/>
          </w:tcPr>
          <w:p w:rsidR="009B0CEA" w:rsidRPr="007A5F78" w:rsidRDefault="00237EB6" w:rsidP="00237EB6">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Muhammad Arif Nasution</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Jenis Kelamin</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D60942">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L</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Jabatan Fungsional</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237EB6">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Mahasiswa MIK</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NIP/NIK/Identitas Lainnya</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237EB6">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1306500580</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NIDN</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AF429D">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Tempat dan Tanggal Lahir</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AF429D">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Jakarta, 18 Oktober 1990</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E-mail</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AF429D">
            <w:pPr>
              <w:suppressAutoHyphens w:val="0"/>
              <w:spacing w:after="0" w:line="240" w:lineRule="auto"/>
              <w:jc w:val="left"/>
              <w:rPr>
                <w:rFonts w:eastAsia="Times New Roman" w:cs="Calibri"/>
                <w:color w:val="0000FF"/>
                <w:u w:val="single"/>
                <w:lang w:val="en-US" w:eastAsia="en-US"/>
              </w:rPr>
            </w:pPr>
            <w:r>
              <w:rPr>
                <w:rFonts w:eastAsia="Times New Roman" w:cs="Calibri"/>
                <w:color w:val="0000FF"/>
                <w:u w:val="single"/>
                <w:lang w:val="en-US" w:eastAsia="en-US"/>
              </w:rPr>
              <w:t>Muhammad.arif41</w:t>
            </w:r>
            <w:r w:rsidR="009B0CEA" w:rsidRPr="007A5F78">
              <w:rPr>
                <w:rFonts w:eastAsia="Times New Roman" w:cs="Calibri"/>
                <w:color w:val="0000FF"/>
                <w:u w:val="single"/>
                <w:lang w:val="en-US" w:eastAsia="en-US"/>
              </w:rPr>
              <w:t>@cs.ui.ac.id</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HP</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AF429D">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0852 9425 7375</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Alamat Kantor</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9B0CEA" w:rsidP="00237EB6">
            <w:pPr>
              <w:suppressAutoHyphens w:val="0"/>
              <w:spacing w:after="0" w:line="240" w:lineRule="auto"/>
              <w:jc w:val="left"/>
              <w:rPr>
                <w:rFonts w:eastAsia="Times New Roman" w:cs="Calibri"/>
                <w:color w:val="000000"/>
                <w:lang w:val="en-US" w:eastAsia="en-US"/>
              </w:rPr>
            </w:pP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Faks</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Lulusan yang telah dihasilkan</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S-1 = …  orang; S-2 = … orang;  S-3 = …  orang</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Mata Kuliah</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p>
        </w:tc>
      </w:tr>
    </w:tbl>
    <w:p w:rsidR="009B0CEA" w:rsidRDefault="009B0CEA" w:rsidP="009B0CEA">
      <w:pPr>
        <w:pStyle w:val="Heading5"/>
        <w:rPr>
          <w:lang w:eastAsia="id-ID"/>
        </w:rPr>
      </w:pPr>
      <w:r>
        <w:rPr>
          <w:lang w:eastAsia="id-ID"/>
        </w:rPr>
        <w:t>Riwayat Pendidikan</w:t>
      </w:r>
    </w:p>
    <w:tbl>
      <w:tblPr>
        <w:tblStyle w:val="TableGrid"/>
        <w:tblW w:w="0" w:type="auto"/>
        <w:tblLook w:val="04A0" w:firstRow="1" w:lastRow="0" w:firstColumn="1" w:lastColumn="0" w:noHBand="0" w:noVBand="1"/>
      </w:tblPr>
      <w:tblGrid>
        <w:gridCol w:w="2310"/>
        <w:gridCol w:w="2310"/>
        <w:gridCol w:w="2311"/>
        <w:gridCol w:w="2311"/>
      </w:tblGrid>
      <w:tr w:rsidR="009B0CEA" w:rsidTr="00AF429D">
        <w:tc>
          <w:tcPr>
            <w:tcW w:w="2310" w:type="dxa"/>
          </w:tcPr>
          <w:p w:rsidR="009B0CEA" w:rsidRDefault="009B0CEA" w:rsidP="00AF429D">
            <w:pPr>
              <w:rPr>
                <w:lang w:val="en-US" w:eastAsia="id-ID"/>
              </w:rPr>
            </w:pPr>
          </w:p>
        </w:tc>
        <w:tc>
          <w:tcPr>
            <w:tcW w:w="2310" w:type="dxa"/>
          </w:tcPr>
          <w:p w:rsidR="009B0CEA" w:rsidRDefault="009B0CEA" w:rsidP="00AF429D">
            <w:pPr>
              <w:jc w:val="center"/>
              <w:rPr>
                <w:lang w:val="en-US" w:eastAsia="id-ID"/>
              </w:rPr>
            </w:pPr>
            <w:r>
              <w:rPr>
                <w:lang w:val="en-US" w:eastAsia="id-ID"/>
              </w:rPr>
              <w:t>S - 1</w:t>
            </w:r>
          </w:p>
        </w:tc>
        <w:tc>
          <w:tcPr>
            <w:tcW w:w="2311" w:type="dxa"/>
          </w:tcPr>
          <w:p w:rsidR="009B0CEA" w:rsidRDefault="009B0CEA" w:rsidP="00AF429D">
            <w:pPr>
              <w:jc w:val="center"/>
              <w:rPr>
                <w:lang w:val="en-US" w:eastAsia="id-ID"/>
              </w:rPr>
            </w:pPr>
            <w:r>
              <w:rPr>
                <w:lang w:val="en-US" w:eastAsia="id-ID"/>
              </w:rPr>
              <w:t>S - 2</w:t>
            </w:r>
          </w:p>
        </w:tc>
        <w:tc>
          <w:tcPr>
            <w:tcW w:w="2311" w:type="dxa"/>
          </w:tcPr>
          <w:p w:rsidR="009B0CEA" w:rsidRDefault="009B0CEA" w:rsidP="00AF429D">
            <w:pPr>
              <w:jc w:val="center"/>
              <w:rPr>
                <w:lang w:val="en-US" w:eastAsia="id-ID"/>
              </w:rPr>
            </w:pPr>
            <w:r>
              <w:rPr>
                <w:lang w:val="en-US" w:eastAsia="id-ID"/>
              </w:rPr>
              <w:t>S</w:t>
            </w:r>
          </w:p>
        </w:tc>
      </w:tr>
      <w:tr w:rsidR="009B0CEA" w:rsidTr="00AF429D">
        <w:tc>
          <w:tcPr>
            <w:tcW w:w="2310" w:type="dxa"/>
          </w:tcPr>
          <w:p w:rsidR="009B0CEA" w:rsidRDefault="009B0CEA" w:rsidP="00AF429D">
            <w:pPr>
              <w:rPr>
                <w:lang w:val="en-US" w:eastAsia="id-ID"/>
              </w:rPr>
            </w:pPr>
            <w:r>
              <w:rPr>
                <w:lang w:val="en-US" w:eastAsia="id-ID"/>
              </w:rPr>
              <w:t>Nama Perguruan Tinggi</w:t>
            </w:r>
          </w:p>
        </w:tc>
        <w:tc>
          <w:tcPr>
            <w:tcW w:w="2310" w:type="dxa"/>
          </w:tcPr>
          <w:p w:rsidR="009B0CEA" w:rsidRDefault="0008650D" w:rsidP="0008650D">
            <w:pPr>
              <w:rPr>
                <w:lang w:val="en-US" w:eastAsia="id-ID"/>
              </w:rPr>
            </w:pPr>
            <w:r>
              <w:rPr>
                <w:lang w:val="en-US" w:eastAsia="id-ID"/>
              </w:rPr>
              <w:t>Institut Teknologi Telkom (Sekarang Universitas Telkom)</w:t>
            </w:r>
          </w:p>
        </w:tc>
        <w:tc>
          <w:tcPr>
            <w:tcW w:w="2311" w:type="dxa"/>
          </w:tcPr>
          <w:p w:rsidR="009B0CEA" w:rsidRDefault="00363C68" w:rsidP="00AF429D">
            <w:pPr>
              <w:rPr>
                <w:lang w:val="en-US" w:eastAsia="id-ID"/>
              </w:rPr>
            </w:pPr>
            <w:r>
              <w:rPr>
                <w:lang w:val="en-US" w:eastAsia="id-ID"/>
              </w:rPr>
              <w:t>Universitas Indonesia</w:t>
            </w: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Bidang Ilmu</w:t>
            </w:r>
          </w:p>
        </w:tc>
        <w:tc>
          <w:tcPr>
            <w:tcW w:w="2310" w:type="dxa"/>
          </w:tcPr>
          <w:p w:rsidR="009B0CEA" w:rsidRDefault="0008650D" w:rsidP="0008650D">
            <w:pPr>
              <w:rPr>
                <w:lang w:val="en-US" w:eastAsia="id-ID"/>
              </w:rPr>
            </w:pPr>
            <w:r>
              <w:rPr>
                <w:lang w:val="en-US" w:eastAsia="id-ID"/>
              </w:rPr>
              <w:t>Teknik Informatika</w:t>
            </w:r>
          </w:p>
        </w:tc>
        <w:tc>
          <w:tcPr>
            <w:tcW w:w="2311" w:type="dxa"/>
          </w:tcPr>
          <w:p w:rsidR="009B0CEA" w:rsidRDefault="00363C68" w:rsidP="00AF429D">
            <w:pPr>
              <w:rPr>
                <w:lang w:val="en-US" w:eastAsia="id-ID"/>
              </w:rPr>
            </w:pPr>
            <w:r>
              <w:rPr>
                <w:lang w:val="en-US" w:eastAsia="id-ID"/>
              </w:rPr>
              <w:t>Ilmu Komputer</w:t>
            </w: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Tahun Masuk – Lulus</w:t>
            </w:r>
          </w:p>
        </w:tc>
        <w:tc>
          <w:tcPr>
            <w:tcW w:w="2310" w:type="dxa"/>
          </w:tcPr>
          <w:p w:rsidR="009B0CEA" w:rsidRDefault="0008650D" w:rsidP="0008650D">
            <w:pPr>
              <w:rPr>
                <w:lang w:val="en-US" w:eastAsia="id-ID"/>
              </w:rPr>
            </w:pPr>
            <w:r>
              <w:rPr>
                <w:lang w:val="en-US" w:eastAsia="id-ID"/>
              </w:rPr>
              <w:t>2008 - 2012</w:t>
            </w:r>
          </w:p>
        </w:tc>
        <w:tc>
          <w:tcPr>
            <w:tcW w:w="2311" w:type="dxa"/>
          </w:tcPr>
          <w:p w:rsidR="009B0CEA" w:rsidRDefault="0008650D" w:rsidP="00AF429D">
            <w:pPr>
              <w:rPr>
                <w:lang w:val="en-US" w:eastAsia="id-ID"/>
              </w:rPr>
            </w:pPr>
            <w:r>
              <w:rPr>
                <w:lang w:val="en-US" w:eastAsia="id-ID"/>
              </w:rPr>
              <w:t>2013 – Sekarang</w:t>
            </w: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Judul Skripsi / Tesis / Disertasi</w:t>
            </w:r>
          </w:p>
        </w:tc>
        <w:tc>
          <w:tcPr>
            <w:tcW w:w="2310" w:type="dxa"/>
          </w:tcPr>
          <w:p w:rsidR="009B0CEA" w:rsidRDefault="0008650D" w:rsidP="00AF429D">
            <w:pPr>
              <w:rPr>
                <w:lang w:val="en-US" w:eastAsia="id-ID"/>
              </w:rPr>
            </w:pPr>
            <w:r>
              <w:rPr>
                <w:lang w:val="en-US" w:eastAsia="id-ID"/>
              </w:rPr>
              <w:t>Analisis &amp; Implementasi Integrasi Algoritma Genetika &amp; Tabu Search Untuk Flow Shop</w:t>
            </w:r>
          </w:p>
        </w:tc>
        <w:tc>
          <w:tcPr>
            <w:tcW w:w="2311" w:type="dxa"/>
          </w:tcPr>
          <w:p w:rsidR="009B0CEA" w:rsidRDefault="00363C68" w:rsidP="00AF429D">
            <w:pPr>
              <w:rPr>
                <w:lang w:val="en-US" w:eastAsia="id-ID"/>
              </w:rPr>
            </w:pPr>
            <w:r>
              <w:rPr>
                <w:lang w:val="en-US" w:eastAsia="id-ID"/>
              </w:rPr>
              <w:t>-</w:t>
            </w: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Nama Pembimbing / Promotor</w:t>
            </w:r>
          </w:p>
        </w:tc>
        <w:tc>
          <w:tcPr>
            <w:tcW w:w="2310" w:type="dxa"/>
          </w:tcPr>
          <w:p w:rsidR="009B0CEA" w:rsidRDefault="00D56F09" w:rsidP="00D56F09">
            <w:pPr>
              <w:rPr>
                <w:lang w:val="en-US" w:eastAsia="id-ID"/>
              </w:rPr>
            </w:pPr>
            <w:r>
              <w:rPr>
                <w:lang w:val="en-US" w:eastAsia="id-ID"/>
              </w:rPr>
              <w:t>Suyanto, MSc</w:t>
            </w:r>
          </w:p>
        </w:tc>
        <w:tc>
          <w:tcPr>
            <w:tcW w:w="2311" w:type="dxa"/>
          </w:tcPr>
          <w:p w:rsidR="009B0CEA" w:rsidRDefault="009B0CEA" w:rsidP="00AF429D">
            <w:pPr>
              <w:rPr>
                <w:lang w:val="en-US" w:eastAsia="id-ID"/>
              </w:rPr>
            </w:pPr>
            <w:r>
              <w:rPr>
                <w:lang w:val="en-US" w:eastAsia="id-ID"/>
              </w:rPr>
              <w:t>-</w:t>
            </w:r>
          </w:p>
        </w:tc>
        <w:tc>
          <w:tcPr>
            <w:tcW w:w="2311" w:type="dxa"/>
          </w:tcPr>
          <w:p w:rsidR="009B0CEA" w:rsidRDefault="009B0CEA" w:rsidP="00AF429D">
            <w:pPr>
              <w:rPr>
                <w:lang w:val="en-US" w:eastAsia="id-ID"/>
              </w:rPr>
            </w:pPr>
          </w:p>
        </w:tc>
      </w:tr>
    </w:tbl>
    <w:p w:rsidR="009B0CEA" w:rsidRDefault="009B0CEA" w:rsidP="009B0CEA">
      <w:pPr>
        <w:pStyle w:val="Heading5"/>
        <w:rPr>
          <w:lang w:eastAsia="id-ID"/>
        </w:rPr>
      </w:pPr>
      <w:r>
        <w:rPr>
          <w:lang w:eastAsia="id-ID"/>
        </w:rPr>
        <w:t>Pengalaman Penelitian dalam 5 Tahun terakhir</w:t>
      </w:r>
    </w:p>
    <w:p w:rsidR="009B0CEA" w:rsidRDefault="009B0CEA" w:rsidP="009B0CEA">
      <w:pPr>
        <w:rPr>
          <w:lang w:val="en-US" w:eastAsia="id-ID"/>
        </w:rPr>
      </w:pPr>
      <w:r>
        <w:rPr>
          <w:lang w:val="en-US" w:eastAsia="id-ID"/>
        </w:rPr>
        <w:t>(Bukan Skripsi, Tesis, maupun Disertasi)</w:t>
      </w:r>
    </w:p>
    <w:tbl>
      <w:tblPr>
        <w:tblStyle w:val="TableGrid"/>
        <w:tblW w:w="0" w:type="auto"/>
        <w:tblLook w:val="04A0" w:firstRow="1" w:lastRow="0" w:firstColumn="1" w:lastColumn="0" w:noHBand="0" w:noVBand="1"/>
      </w:tblPr>
      <w:tblGrid>
        <w:gridCol w:w="1794"/>
        <w:gridCol w:w="1806"/>
        <w:gridCol w:w="2015"/>
        <w:gridCol w:w="1825"/>
        <w:gridCol w:w="1802"/>
      </w:tblGrid>
      <w:tr w:rsidR="009B0CEA" w:rsidTr="00AF429D">
        <w:tc>
          <w:tcPr>
            <w:tcW w:w="1794" w:type="dxa"/>
          </w:tcPr>
          <w:p w:rsidR="009B0CEA" w:rsidRDefault="009B0CEA" w:rsidP="00AF429D">
            <w:pPr>
              <w:rPr>
                <w:lang w:val="en-US" w:eastAsia="id-ID"/>
              </w:rPr>
            </w:pPr>
            <w:r>
              <w:rPr>
                <w:lang w:val="en-US" w:eastAsia="id-ID"/>
              </w:rPr>
              <w:t>No</w:t>
            </w:r>
          </w:p>
        </w:tc>
        <w:tc>
          <w:tcPr>
            <w:tcW w:w="1806" w:type="dxa"/>
          </w:tcPr>
          <w:p w:rsidR="009B0CEA" w:rsidRDefault="009B0CEA" w:rsidP="00AF429D">
            <w:pPr>
              <w:rPr>
                <w:lang w:val="en-US" w:eastAsia="id-ID"/>
              </w:rPr>
            </w:pPr>
            <w:r>
              <w:rPr>
                <w:lang w:val="en-US" w:eastAsia="id-ID"/>
              </w:rPr>
              <w:t>Tahun</w:t>
            </w:r>
          </w:p>
        </w:tc>
        <w:tc>
          <w:tcPr>
            <w:tcW w:w="2015" w:type="dxa"/>
          </w:tcPr>
          <w:p w:rsidR="009B0CEA" w:rsidRDefault="009B0CEA" w:rsidP="00AF429D">
            <w:pPr>
              <w:rPr>
                <w:lang w:val="en-US" w:eastAsia="id-ID"/>
              </w:rPr>
            </w:pPr>
            <w:r>
              <w:rPr>
                <w:lang w:val="en-US" w:eastAsia="id-ID"/>
              </w:rPr>
              <w:t>Judul Penelitian</w:t>
            </w:r>
          </w:p>
        </w:tc>
        <w:tc>
          <w:tcPr>
            <w:tcW w:w="1825" w:type="dxa"/>
          </w:tcPr>
          <w:p w:rsidR="009B0CEA" w:rsidRDefault="009B0CEA" w:rsidP="00AF429D">
            <w:pPr>
              <w:rPr>
                <w:lang w:val="en-US" w:eastAsia="id-ID"/>
              </w:rPr>
            </w:pPr>
            <w:r>
              <w:rPr>
                <w:lang w:val="en-US" w:eastAsia="id-ID"/>
              </w:rPr>
              <w:t>Pendanaan</w:t>
            </w:r>
          </w:p>
        </w:tc>
        <w:tc>
          <w:tcPr>
            <w:tcW w:w="1802" w:type="dxa"/>
          </w:tcPr>
          <w:p w:rsidR="009B0CEA" w:rsidRDefault="009B0CEA" w:rsidP="00AF429D">
            <w:pPr>
              <w:rPr>
                <w:lang w:val="en-US" w:eastAsia="id-ID"/>
              </w:rPr>
            </w:pPr>
          </w:p>
        </w:tc>
      </w:tr>
      <w:tr w:rsidR="009B0CEA" w:rsidTr="00AF429D">
        <w:tc>
          <w:tcPr>
            <w:tcW w:w="1794" w:type="dxa"/>
          </w:tcPr>
          <w:p w:rsidR="009B0CEA" w:rsidRDefault="009B0CEA" w:rsidP="00AF429D">
            <w:pPr>
              <w:rPr>
                <w:lang w:val="en-US" w:eastAsia="id-ID"/>
              </w:rPr>
            </w:pPr>
          </w:p>
        </w:tc>
        <w:tc>
          <w:tcPr>
            <w:tcW w:w="1806" w:type="dxa"/>
          </w:tcPr>
          <w:p w:rsidR="009B0CEA" w:rsidRDefault="009B0CEA" w:rsidP="00AF429D">
            <w:pPr>
              <w:rPr>
                <w:lang w:val="en-US" w:eastAsia="id-ID"/>
              </w:rPr>
            </w:pPr>
          </w:p>
        </w:tc>
        <w:tc>
          <w:tcPr>
            <w:tcW w:w="2015" w:type="dxa"/>
          </w:tcPr>
          <w:p w:rsidR="009B0CEA" w:rsidRDefault="009B0CEA" w:rsidP="00AF429D">
            <w:pPr>
              <w:rPr>
                <w:lang w:val="en-US" w:eastAsia="id-ID"/>
              </w:rPr>
            </w:pPr>
          </w:p>
        </w:tc>
        <w:tc>
          <w:tcPr>
            <w:tcW w:w="1825" w:type="dxa"/>
          </w:tcPr>
          <w:p w:rsidR="009B0CEA" w:rsidRDefault="009B0CEA" w:rsidP="00AF429D">
            <w:pPr>
              <w:rPr>
                <w:lang w:val="en-US" w:eastAsia="id-ID"/>
              </w:rPr>
            </w:pPr>
            <w:r>
              <w:rPr>
                <w:lang w:val="en-US" w:eastAsia="id-ID"/>
              </w:rPr>
              <w:t>Sumber*</w:t>
            </w:r>
          </w:p>
        </w:tc>
        <w:tc>
          <w:tcPr>
            <w:tcW w:w="1802" w:type="dxa"/>
          </w:tcPr>
          <w:p w:rsidR="009B0CEA" w:rsidRDefault="009B0CEA" w:rsidP="00AF429D">
            <w:pPr>
              <w:rPr>
                <w:lang w:val="en-US" w:eastAsia="id-ID"/>
              </w:rPr>
            </w:pPr>
            <w:r>
              <w:rPr>
                <w:lang w:val="en-US" w:eastAsia="id-ID"/>
              </w:rPr>
              <w:t>Jml (Juta Rp)</w:t>
            </w:r>
          </w:p>
        </w:tc>
      </w:tr>
      <w:tr w:rsidR="009B0CEA" w:rsidTr="00AF429D">
        <w:tc>
          <w:tcPr>
            <w:tcW w:w="1794" w:type="dxa"/>
          </w:tcPr>
          <w:p w:rsidR="009B0CEA" w:rsidRDefault="009B0CEA" w:rsidP="00AF429D">
            <w:pPr>
              <w:rPr>
                <w:lang w:val="en-US" w:eastAsia="id-ID"/>
              </w:rPr>
            </w:pPr>
          </w:p>
        </w:tc>
        <w:tc>
          <w:tcPr>
            <w:tcW w:w="1806" w:type="dxa"/>
          </w:tcPr>
          <w:p w:rsidR="009B0CEA" w:rsidRDefault="009B0CEA" w:rsidP="00AF429D">
            <w:pPr>
              <w:rPr>
                <w:lang w:val="en-US" w:eastAsia="id-ID"/>
              </w:rPr>
            </w:pPr>
          </w:p>
        </w:tc>
        <w:tc>
          <w:tcPr>
            <w:tcW w:w="2015" w:type="dxa"/>
          </w:tcPr>
          <w:p w:rsidR="009B0CEA" w:rsidRDefault="009B0CEA" w:rsidP="00AF429D">
            <w:pPr>
              <w:rPr>
                <w:lang w:val="en-US" w:eastAsia="id-ID"/>
              </w:rPr>
            </w:pPr>
          </w:p>
        </w:tc>
        <w:tc>
          <w:tcPr>
            <w:tcW w:w="1825" w:type="dxa"/>
          </w:tcPr>
          <w:p w:rsidR="009B0CEA" w:rsidRDefault="009B0CEA" w:rsidP="00AF429D">
            <w:pPr>
              <w:rPr>
                <w:lang w:val="en-US" w:eastAsia="id-ID"/>
              </w:rPr>
            </w:pPr>
          </w:p>
        </w:tc>
        <w:tc>
          <w:tcPr>
            <w:tcW w:w="1802" w:type="dxa"/>
          </w:tcPr>
          <w:p w:rsidR="009B0CEA" w:rsidRDefault="009B0CEA" w:rsidP="00AF429D">
            <w:pPr>
              <w:rPr>
                <w:lang w:val="en-US" w:eastAsia="id-ID"/>
              </w:rPr>
            </w:pPr>
          </w:p>
        </w:tc>
      </w:tr>
      <w:tr w:rsidR="009B0CEA" w:rsidTr="00AF429D">
        <w:tc>
          <w:tcPr>
            <w:tcW w:w="1794" w:type="dxa"/>
          </w:tcPr>
          <w:p w:rsidR="009B0CEA" w:rsidRDefault="009B0CEA" w:rsidP="00AF429D">
            <w:pPr>
              <w:rPr>
                <w:lang w:val="en-US" w:eastAsia="id-ID"/>
              </w:rPr>
            </w:pPr>
          </w:p>
        </w:tc>
        <w:tc>
          <w:tcPr>
            <w:tcW w:w="1806" w:type="dxa"/>
          </w:tcPr>
          <w:p w:rsidR="009B0CEA" w:rsidRDefault="009B0CEA" w:rsidP="00AF429D">
            <w:pPr>
              <w:rPr>
                <w:lang w:val="en-US" w:eastAsia="id-ID"/>
              </w:rPr>
            </w:pPr>
          </w:p>
        </w:tc>
        <w:tc>
          <w:tcPr>
            <w:tcW w:w="2015" w:type="dxa"/>
          </w:tcPr>
          <w:p w:rsidR="009B0CEA" w:rsidRDefault="009B0CEA" w:rsidP="00AF429D">
            <w:pPr>
              <w:rPr>
                <w:lang w:val="en-US" w:eastAsia="id-ID"/>
              </w:rPr>
            </w:pPr>
          </w:p>
        </w:tc>
        <w:tc>
          <w:tcPr>
            <w:tcW w:w="1825" w:type="dxa"/>
          </w:tcPr>
          <w:p w:rsidR="009B0CEA" w:rsidRDefault="009B0CEA" w:rsidP="00AF429D">
            <w:pPr>
              <w:rPr>
                <w:lang w:val="en-US" w:eastAsia="id-ID"/>
              </w:rPr>
            </w:pPr>
          </w:p>
        </w:tc>
        <w:tc>
          <w:tcPr>
            <w:tcW w:w="1802" w:type="dxa"/>
          </w:tcPr>
          <w:p w:rsidR="009B0CEA" w:rsidRDefault="009B0CEA" w:rsidP="00AF429D">
            <w:pPr>
              <w:rPr>
                <w:lang w:val="en-US" w:eastAsia="id-ID"/>
              </w:rPr>
            </w:pPr>
          </w:p>
        </w:tc>
      </w:tr>
      <w:tr w:rsidR="009B0CEA" w:rsidTr="00AF429D">
        <w:tc>
          <w:tcPr>
            <w:tcW w:w="1794" w:type="dxa"/>
          </w:tcPr>
          <w:p w:rsidR="009B0CEA" w:rsidRDefault="009B0CEA" w:rsidP="00AF429D">
            <w:pPr>
              <w:rPr>
                <w:lang w:val="en-US" w:eastAsia="id-ID"/>
              </w:rPr>
            </w:pPr>
          </w:p>
        </w:tc>
        <w:tc>
          <w:tcPr>
            <w:tcW w:w="1806" w:type="dxa"/>
          </w:tcPr>
          <w:p w:rsidR="009B0CEA" w:rsidRDefault="009B0CEA" w:rsidP="00AF429D">
            <w:pPr>
              <w:rPr>
                <w:lang w:val="en-US" w:eastAsia="id-ID"/>
              </w:rPr>
            </w:pPr>
          </w:p>
        </w:tc>
        <w:tc>
          <w:tcPr>
            <w:tcW w:w="2015" w:type="dxa"/>
          </w:tcPr>
          <w:p w:rsidR="009B0CEA" w:rsidRDefault="009B0CEA" w:rsidP="00AF429D">
            <w:pPr>
              <w:rPr>
                <w:lang w:val="en-US" w:eastAsia="id-ID"/>
              </w:rPr>
            </w:pPr>
          </w:p>
        </w:tc>
        <w:tc>
          <w:tcPr>
            <w:tcW w:w="1825" w:type="dxa"/>
          </w:tcPr>
          <w:p w:rsidR="009B0CEA" w:rsidRDefault="009B0CEA" w:rsidP="00AF429D">
            <w:pPr>
              <w:rPr>
                <w:lang w:val="en-US" w:eastAsia="id-ID"/>
              </w:rPr>
            </w:pPr>
          </w:p>
        </w:tc>
        <w:tc>
          <w:tcPr>
            <w:tcW w:w="1802" w:type="dxa"/>
          </w:tcPr>
          <w:p w:rsidR="009B0CEA" w:rsidRDefault="009B0CEA" w:rsidP="00AF429D">
            <w:pPr>
              <w:rPr>
                <w:lang w:val="en-US" w:eastAsia="id-ID"/>
              </w:rPr>
            </w:pPr>
          </w:p>
        </w:tc>
      </w:tr>
    </w:tbl>
    <w:p w:rsidR="009B0CEA" w:rsidRDefault="009B0CEA" w:rsidP="009B0CEA">
      <w:pPr>
        <w:pStyle w:val="Heading5"/>
        <w:rPr>
          <w:lang w:eastAsia="id-ID"/>
        </w:rPr>
      </w:pPr>
      <w:r>
        <w:rPr>
          <w:lang w:eastAsia="id-ID"/>
        </w:rPr>
        <w:t>Pengalaman Penelitian dalam 5 Tahun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9B0CEA" w:rsidTr="00AF429D">
        <w:tc>
          <w:tcPr>
            <w:tcW w:w="1848" w:type="dxa"/>
          </w:tcPr>
          <w:p w:rsidR="009B0CEA" w:rsidRDefault="009B0CEA" w:rsidP="00AF429D">
            <w:pPr>
              <w:rPr>
                <w:lang w:val="en-US" w:eastAsia="id-ID"/>
              </w:rPr>
            </w:pPr>
            <w:r>
              <w:rPr>
                <w:lang w:val="en-US" w:eastAsia="id-ID"/>
              </w:rPr>
              <w:t>No</w:t>
            </w:r>
          </w:p>
        </w:tc>
        <w:tc>
          <w:tcPr>
            <w:tcW w:w="1848" w:type="dxa"/>
          </w:tcPr>
          <w:p w:rsidR="009B0CEA" w:rsidRDefault="009B0CEA" w:rsidP="00AF429D">
            <w:pPr>
              <w:rPr>
                <w:lang w:val="en-US" w:eastAsia="id-ID"/>
              </w:rPr>
            </w:pPr>
            <w:r>
              <w:rPr>
                <w:lang w:val="en-US" w:eastAsia="id-ID"/>
              </w:rPr>
              <w:t>Tahun</w:t>
            </w:r>
          </w:p>
        </w:tc>
        <w:tc>
          <w:tcPr>
            <w:tcW w:w="1848" w:type="dxa"/>
          </w:tcPr>
          <w:p w:rsidR="009B0CEA" w:rsidRDefault="009B0CEA" w:rsidP="00AF429D">
            <w:pPr>
              <w:rPr>
                <w:lang w:val="en-US" w:eastAsia="id-ID"/>
              </w:rPr>
            </w:pPr>
            <w:r>
              <w:rPr>
                <w:lang w:val="en-US" w:eastAsia="id-ID"/>
              </w:rPr>
              <w:t>Judul Pengabdian Kepada Masyarakat</w:t>
            </w:r>
          </w:p>
        </w:tc>
        <w:tc>
          <w:tcPr>
            <w:tcW w:w="1849" w:type="dxa"/>
          </w:tcPr>
          <w:p w:rsidR="009B0CEA" w:rsidRDefault="009B0CEA" w:rsidP="00AF429D">
            <w:pPr>
              <w:rPr>
                <w:lang w:val="en-US" w:eastAsia="id-ID"/>
              </w:rPr>
            </w:pPr>
            <w:r>
              <w:rPr>
                <w:lang w:val="en-US" w:eastAsia="id-ID"/>
              </w:rPr>
              <w:t>Penda</w:t>
            </w:r>
            <w:r w:rsidR="00B62F89">
              <w:rPr>
                <w:lang w:val="en-US" w:eastAsia="id-ID"/>
              </w:rPr>
              <w:t>na</w:t>
            </w:r>
            <w:r>
              <w:rPr>
                <w:lang w:val="en-US" w:eastAsia="id-ID"/>
              </w:rPr>
              <w:t>an</w:t>
            </w: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r>
              <w:rPr>
                <w:lang w:val="en-US" w:eastAsia="id-ID"/>
              </w:rPr>
              <w:t>Sumber</w:t>
            </w:r>
          </w:p>
        </w:tc>
        <w:tc>
          <w:tcPr>
            <w:tcW w:w="1849" w:type="dxa"/>
          </w:tcPr>
          <w:p w:rsidR="009B0CEA" w:rsidRDefault="009B0CEA" w:rsidP="00AF429D">
            <w:pPr>
              <w:rPr>
                <w:lang w:val="en-US" w:eastAsia="id-ID"/>
              </w:rPr>
            </w:pPr>
            <w:r>
              <w:rPr>
                <w:lang w:val="en-US" w:eastAsia="id-ID"/>
              </w:rPr>
              <w:t>Jlm (Juta Rp)</w:t>
            </w:r>
          </w:p>
        </w:tc>
      </w:tr>
      <w:tr w:rsidR="009B0CEA" w:rsidTr="00AF429D">
        <w:tc>
          <w:tcPr>
            <w:tcW w:w="1848" w:type="dxa"/>
          </w:tcPr>
          <w:p w:rsidR="009B0CEA" w:rsidRDefault="009B0CEA" w:rsidP="00AF429D">
            <w:pPr>
              <w:rPr>
                <w:lang w:val="en-US" w:eastAsia="id-ID"/>
              </w:rPr>
            </w:pPr>
            <w:r>
              <w:rPr>
                <w:lang w:val="en-US" w:eastAsia="id-ID"/>
              </w:rPr>
              <w:t>1</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2</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3</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Dst.</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bl>
    <w:p w:rsidR="009B0CEA" w:rsidRDefault="009B0CEA" w:rsidP="009B0CEA">
      <w:pPr>
        <w:pStyle w:val="Heading5"/>
        <w:rPr>
          <w:lang w:eastAsia="id-ID"/>
        </w:rPr>
      </w:pPr>
      <w:r>
        <w:rPr>
          <w:lang w:eastAsia="id-ID"/>
        </w:rPr>
        <w:t>Publikasi Aritkel Ilmiah Dalam Jurnal Dan Konferensi dalam 5 Tahun Terakhir</w:t>
      </w:r>
    </w:p>
    <w:p w:rsidR="009B0CEA" w:rsidRDefault="009B0CEA" w:rsidP="009B0CEA">
      <w:pPr>
        <w:pStyle w:val="Heading5"/>
        <w:rPr>
          <w:lang w:eastAsia="id-ID"/>
        </w:rPr>
      </w:pPr>
      <w:r>
        <w:rPr>
          <w:lang w:eastAsia="id-ID"/>
        </w:rPr>
        <w:lastRenderedPageBreak/>
        <w:t>Pemakalah Seminar Ilmiah (Oral Presentation) dalam 5 tahun terakhir</w:t>
      </w:r>
    </w:p>
    <w:tbl>
      <w:tblPr>
        <w:tblStyle w:val="TableGrid"/>
        <w:tblW w:w="0" w:type="auto"/>
        <w:tblLook w:val="04A0" w:firstRow="1" w:lastRow="0" w:firstColumn="1" w:lastColumn="0" w:noHBand="0" w:noVBand="1"/>
      </w:tblPr>
      <w:tblGrid>
        <w:gridCol w:w="2310"/>
        <w:gridCol w:w="2310"/>
        <w:gridCol w:w="2311"/>
        <w:gridCol w:w="2311"/>
      </w:tblGrid>
      <w:tr w:rsidR="009B0CEA" w:rsidTr="00AF429D">
        <w:tc>
          <w:tcPr>
            <w:tcW w:w="2310" w:type="dxa"/>
          </w:tcPr>
          <w:p w:rsidR="009B0CEA" w:rsidRDefault="009B0CEA" w:rsidP="00AF429D">
            <w:pPr>
              <w:rPr>
                <w:lang w:val="en-US" w:eastAsia="id-ID"/>
              </w:rPr>
            </w:pPr>
            <w:r>
              <w:rPr>
                <w:lang w:val="en-US" w:eastAsia="id-ID"/>
              </w:rPr>
              <w:t>No</w:t>
            </w:r>
          </w:p>
        </w:tc>
        <w:tc>
          <w:tcPr>
            <w:tcW w:w="2310" w:type="dxa"/>
          </w:tcPr>
          <w:p w:rsidR="009B0CEA" w:rsidRDefault="009B0CEA" w:rsidP="00AF429D">
            <w:pPr>
              <w:rPr>
                <w:lang w:val="en-US" w:eastAsia="id-ID"/>
              </w:rPr>
            </w:pPr>
            <w:r>
              <w:rPr>
                <w:lang w:val="en-US" w:eastAsia="id-ID"/>
              </w:rPr>
              <w:t>Nama Pertemuan Ilmiah</w:t>
            </w:r>
          </w:p>
        </w:tc>
        <w:tc>
          <w:tcPr>
            <w:tcW w:w="2311" w:type="dxa"/>
          </w:tcPr>
          <w:p w:rsidR="009B0CEA" w:rsidRDefault="009B0CEA" w:rsidP="00AF429D">
            <w:pPr>
              <w:rPr>
                <w:lang w:val="en-US" w:eastAsia="id-ID"/>
              </w:rPr>
            </w:pPr>
            <w:r>
              <w:rPr>
                <w:lang w:val="en-US" w:eastAsia="id-ID"/>
              </w:rPr>
              <w:t>Judul Artikel Ilmiah</w:t>
            </w:r>
          </w:p>
        </w:tc>
        <w:tc>
          <w:tcPr>
            <w:tcW w:w="2311" w:type="dxa"/>
          </w:tcPr>
          <w:p w:rsidR="009B0CEA" w:rsidRDefault="009B0CEA" w:rsidP="00AF429D">
            <w:pPr>
              <w:rPr>
                <w:lang w:val="en-US" w:eastAsia="id-ID"/>
              </w:rPr>
            </w:pPr>
            <w:r>
              <w:rPr>
                <w:lang w:val="en-US" w:eastAsia="id-ID"/>
              </w:rPr>
              <w:t>Waktu dan Tempat</w:t>
            </w:r>
          </w:p>
        </w:tc>
      </w:tr>
      <w:tr w:rsidR="009B0CEA" w:rsidTr="00AF429D">
        <w:tc>
          <w:tcPr>
            <w:tcW w:w="2310" w:type="dxa"/>
          </w:tcPr>
          <w:p w:rsidR="009B0CEA" w:rsidRDefault="009B0CEA" w:rsidP="00AF429D">
            <w:pPr>
              <w:rPr>
                <w:lang w:val="en-US" w:eastAsia="id-ID"/>
              </w:rPr>
            </w:pPr>
            <w:r>
              <w:rPr>
                <w:lang w:val="en-US" w:eastAsia="id-ID"/>
              </w:rPr>
              <w:t>1</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2</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3</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Dst</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bl>
    <w:p w:rsidR="009B0CEA" w:rsidRDefault="009B0CEA" w:rsidP="009B0CEA">
      <w:pPr>
        <w:rPr>
          <w:lang w:val="en-US" w:eastAsia="id-ID"/>
        </w:rPr>
      </w:pPr>
    </w:p>
    <w:p w:rsidR="009B0CEA" w:rsidRDefault="009B0CEA" w:rsidP="009B0CEA">
      <w:pPr>
        <w:pStyle w:val="Heading5"/>
        <w:rPr>
          <w:lang w:eastAsia="id-ID"/>
        </w:rPr>
      </w:pPr>
      <w:r>
        <w:rPr>
          <w:lang w:eastAsia="id-ID"/>
        </w:rPr>
        <w:t>Karya Buku dalam 5 thun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9B0CEA" w:rsidTr="00AF429D">
        <w:tc>
          <w:tcPr>
            <w:tcW w:w="1848" w:type="dxa"/>
          </w:tcPr>
          <w:p w:rsidR="009B0CEA" w:rsidRDefault="009B0CEA" w:rsidP="00AF429D">
            <w:pPr>
              <w:rPr>
                <w:lang w:val="en-US" w:eastAsia="id-ID"/>
              </w:rPr>
            </w:pPr>
            <w:r>
              <w:rPr>
                <w:lang w:val="en-US" w:eastAsia="id-ID"/>
              </w:rPr>
              <w:t>No</w:t>
            </w:r>
          </w:p>
        </w:tc>
        <w:tc>
          <w:tcPr>
            <w:tcW w:w="1848" w:type="dxa"/>
          </w:tcPr>
          <w:p w:rsidR="009B0CEA" w:rsidRDefault="009B0CEA" w:rsidP="00AF429D">
            <w:pPr>
              <w:rPr>
                <w:lang w:val="en-US" w:eastAsia="id-ID"/>
              </w:rPr>
            </w:pPr>
            <w:r>
              <w:rPr>
                <w:lang w:val="en-US" w:eastAsia="id-ID"/>
              </w:rPr>
              <w:t>Judul Buku</w:t>
            </w:r>
          </w:p>
        </w:tc>
        <w:tc>
          <w:tcPr>
            <w:tcW w:w="1848" w:type="dxa"/>
          </w:tcPr>
          <w:p w:rsidR="009B0CEA" w:rsidRDefault="009B0CEA" w:rsidP="00AF429D">
            <w:pPr>
              <w:rPr>
                <w:lang w:val="en-US" w:eastAsia="id-ID"/>
              </w:rPr>
            </w:pPr>
            <w:r>
              <w:rPr>
                <w:lang w:val="en-US" w:eastAsia="id-ID"/>
              </w:rPr>
              <w:t>Tahun</w:t>
            </w:r>
          </w:p>
        </w:tc>
        <w:tc>
          <w:tcPr>
            <w:tcW w:w="1849" w:type="dxa"/>
          </w:tcPr>
          <w:p w:rsidR="009B0CEA" w:rsidRDefault="009B0CEA" w:rsidP="00AF429D">
            <w:pPr>
              <w:rPr>
                <w:lang w:val="en-US" w:eastAsia="id-ID"/>
              </w:rPr>
            </w:pPr>
            <w:r>
              <w:rPr>
                <w:lang w:val="en-US" w:eastAsia="id-ID"/>
              </w:rPr>
              <w:t>Jumlah</w:t>
            </w:r>
          </w:p>
        </w:tc>
        <w:tc>
          <w:tcPr>
            <w:tcW w:w="1849" w:type="dxa"/>
          </w:tcPr>
          <w:p w:rsidR="009B0CEA" w:rsidRDefault="009B0CEA" w:rsidP="00AF429D">
            <w:pPr>
              <w:rPr>
                <w:lang w:val="en-US" w:eastAsia="id-ID"/>
              </w:rPr>
            </w:pPr>
            <w:r>
              <w:rPr>
                <w:lang w:val="en-US" w:eastAsia="id-ID"/>
              </w:rPr>
              <w:t>Penerbit</w:t>
            </w:r>
          </w:p>
        </w:tc>
      </w:tr>
      <w:tr w:rsidR="009B0CEA" w:rsidTr="00AF429D">
        <w:tc>
          <w:tcPr>
            <w:tcW w:w="1848" w:type="dxa"/>
          </w:tcPr>
          <w:p w:rsidR="009B0CEA" w:rsidRDefault="009B0CEA" w:rsidP="00AF429D">
            <w:pPr>
              <w:rPr>
                <w:lang w:val="en-US" w:eastAsia="id-ID"/>
              </w:rPr>
            </w:pPr>
            <w:r>
              <w:rPr>
                <w:lang w:val="en-US" w:eastAsia="id-ID"/>
              </w:rPr>
              <w:t>1</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2</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3</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Dst</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bl>
    <w:p w:rsidR="009B0CEA" w:rsidRPr="00115034" w:rsidRDefault="009B0CEA" w:rsidP="009B0CEA">
      <w:pPr>
        <w:rPr>
          <w:lang w:val="en-US" w:eastAsia="id-ID"/>
        </w:rPr>
      </w:pPr>
    </w:p>
    <w:p w:rsidR="009B0CEA" w:rsidRDefault="009B0CEA" w:rsidP="009B0CEA">
      <w:pPr>
        <w:pStyle w:val="Heading5"/>
        <w:rPr>
          <w:lang w:eastAsia="id-ID"/>
        </w:rPr>
      </w:pPr>
      <w:r w:rsidRPr="00115034">
        <w:rPr>
          <w:lang w:eastAsia="id-ID"/>
        </w:rPr>
        <w:t>Perolehan HKI dalam 5-10 Terakhir</w:t>
      </w:r>
    </w:p>
    <w:tbl>
      <w:tblPr>
        <w:tblStyle w:val="TableGrid"/>
        <w:tblW w:w="0" w:type="auto"/>
        <w:tblLook w:val="04A0" w:firstRow="1" w:lastRow="0" w:firstColumn="1" w:lastColumn="0" w:noHBand="0" w:noVBand="1"/>
      </w:tblPr>
      <w:tblGrid>
        <w:gridCol w:w="1848"/>
        <w:gridCol w:w="1848"/>
        <w:gridCol w:w="1848"/>
        <w:gridCol w:w="1849"/>
        <w:gridCol w:w="1849"/>
      </w:tblGrid>
      <w:tr w:rsidR="009B0CEA" w:rsidTr="00AF429D">
        <w:tc>
          <w:tcPr>
            <w:tcW w:w="1848" w:type="dxa"/>
          </w:tcPr>
          <w:p w:rsidR="009B0CEA" w:rsidRDefault="009B0CEA" w:rsidP="00AF429D">
            <w:pPr>
              <w:rPr>
                <w:lang w:val="en-US" w:eastAsia="id-ID"/>
              </w:rPr>
            </w:pPr>
            <w:r>
              <w:rPr>
                <w:lang w:val="en-US" w:eastAsia="id-ID"/>
              </w:rPr>
              <w:t>No</w:t>
            </w:r>
          </w:p>
        </w:tc>
        <w:tc>
          <w:tcPr>
            <w:tcW w:w="1848" w:type="dxa"/>
          </w:tcPr>
          <w:p w:rsidR="009B0CEA" w:rsidRDefault="009B0CEA" w:rsidP="00AF429D">
            <w:pPr>
              <w:rPr>
                <w:lang w:val="en-US" w:eastAsia="id-ID"/>
              </w:rPr>
            </w:pPr>
            <w:r>
              <w:rPr>
                <w:lang w:val="en-US" w:eastAsia="id-ID"/>
              </w:rPr>
              <w:t>Judul / Tema HKI</w:t>
            </w:r>
          </w:p>
        </w:tc>
        <w:tc>
          <w:tcPr>
            <w:tcW w:w="1848" w:type="dxa"/>
          </w:tcPr>
          <w:p w:rsidR="009B0CEA" w:rsidRDefault="009B0CEA" w:rsidP="00AF429D">
            <w:pPr>
              <w:rPr>
                <w:lang w:val="en-US" w:eastAsia="id-ID"/>
              </w:rPr>
            </w:pPr>
            <w:r>
              <w:rPr>
                <w:lang w:val="en-US" w:eastAsia="id-ID"/>
              </w:rPr>
              <w:t>Tahun</w:t>
            </w:r>
          </w:p>
        </w:tc>
        <w:tc>
          <w:tcPr>
            <w:tcW w:w="1849" w:type="dxa"/>
          </w:tcPr>
          <w:p w:rsidR="009B0CEA" w:rsidRDefault="009B0CEA" w:rsidP="00AF429D">
            <w:pPr>
              <w:rPr>
                <w:lang w:val="en-US" w:eastAsia="id-ID"/>
              </w:rPr>
            </w:pPr>
            <w:r>
              <w:rPr>
                <w:lang w:val="en-US" w:eastAsia="id-ID"/>
              </w:rPr>
              <w:t>Jenis</w:t>
            </w:r>
          </w:p>
        </w:tc>
        <w:tc>
          <w:tcPr>
            <w:tcW w:w="1849" w:type="dxa"/>
          </w:tcPr>
          <w:p w:rsidR="009B0CEA" w:rsidRDefault="009B0CEA" w:rsidP="00AF429D">
            <w:pPr>
              <w:rPr>
                <w:lang w:val="en-US" w:eastAsia="id-ID"/>
              </w:rPr>
            </w:pPr>
            <w:r>
              <w:rPr>
                <w:lang w:val="en-US" w:eastAsia="id-ID"/>
              </w:rPr>
              <w:t>Nomor</w:t>
            </w:r>
          </w:p>
        </w:tc>
      </w:tr>
      <w:tr w:rsidR="009B0CEA" w:rsidTr="00AF429D">
        <w:tc>
          <w:tcPr>
            <w:tcW w:w="1848" w:type="dxa"/>
          </w:tcPr>
          <w:p w:rsidR="009B0CEA" w:rsidRDefault="00AE5AB8" w:rsidP="00AF429D">
            <w:pPr>
              <w:rPr>
                <w:lang w:val="en-US" w:eastAsia="id-ID"/>
              </w:rPr>
            </w:pPr>
            <w:r>
              <w:rPr>
                <w:lang w:val="en-US" w:eastAsia="id-ID"/>
              </w:rPr>
              <w:t>1</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AE5AB8" w:rsidP="00AF429D">
            <w:pPr>
              <w:rPr>
                <w:lang w:val="en-US" w:eastAsia="id-ID"/>
              </w:rPr>
            </w:pPr>
            <w:r>
              <w:rPr>
                <w:lang w:val="en-US" w:eastAsia="id-ID"/>
              </w:rPr>
              <w:t>2</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AE5AB8" w:rsidP="00AF429D">
            <w:pPr>
              <w:rPr>
                <w:lang w:val="en-US" w:eastAsia="id-ID"/>
              </w:rPr>
            </w:pPr>
            <w:r>
              <w:rPr>
                <w:lang w:val="en-US" w:eastAsia="id-ID"/>
              </w:rPr>
              <w:t>3</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bl>
    <w:p w:rsidR="009B0CEA" w:rsidRDefault="009B0CEA" w:rsidP="009B0CEA">
      <w:pPr>
        <w:rPr>
          <w:lang w:val="en-US" w:eastAsia="id-ID"/>
        </w:rPr>
      </w:pPr>
    </w:p>
    <w:p w:rsidR="009B0CEA" w:rsidRDefault="009B0CEA" w:rsidP="009B0CEA">
      <w:pPr>
        <w:pStyle w:val="Heading5"/>
        <w:rPr>
          <w:lang w:eastAsia="id-ID"/>
        </w:rPr>
      </w:pPr>
      <w:r w:rsidRPr="00672190">
        <w:rPr>
          <w:lang w:eastAsia="id-ID"/>
        </w:rPr>
        <w:t>Pengalaman Merumuskan Kebijakan</w:t>
      </w:r>
      <w:r>
        <w:rPr>
          <w:lang w:eastAsia="id-ID"/>
        </w:rPr>
        <w:t xml:space="preserve"> Publik / Rekayasa Sosial Lainnya dalam 5 Tahun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9B0CEA" w:rsidTr="00AF429D">
        <w:tc>
          <w:tcPr>
            <w:tcW w:w="1848" w:type="dxa"/>
          </w:tcPr>
          <w:p w:rsidR="009B0CEA" w:rsidRDefault="009B0CEA" w:rsidP="00AF429D">
            <w:pPr>
              <w:rPr>
                <w:lang w:val="en-US" w:eastAsia="id-ID"/>
              </w:rPr>
            </w:pPr>
            <w:r>
              <w:rPr>
                <w:lang w:val="en-US" w:eastAsia="id-ID"/>
              </w:rPr>
              <w:t>No</w:t>
            </w:r>
          </w:p>
        </w:tc>
        <w:tc>
          <w:tcPr>
            <w:tcW w:w="1848" w:type="dxa"/>
          </w:tcPr>
          <w:p w:rsidR="009B0CEA" w:rsidRDefault="009B0CEA" w:rsidP="00AF429D">
            <w:pPr>
              <w:rPr>
                <w:lang w:val="en-US" w:eastAsia="id-ID"/>
              </w:rPr>
            </w:pPr>
            <w:r>
              <w:rPr>
                <w:lang w:val="en-US" w:eastAsia="id-ID"/>
              </w:rPr>
              <w:t>Judul/Tema/Jenis Rekayasa Lainnya yang Telah Ditetapkan</w:t>
            </w:r>
          </w:p>
        </w:tc>
        <w:tc>
          <w:tcPr>
            <w:tcW w:w="1848" w:type="dxa"/>
          </w:tcPr>
          <w:p w:rsidR="009B0CEA" w:rsidRDefault="009B0CEA" w:rsidP="00AF429D">
            <w:pPr>
              <w:rPr>
                <w:lang w:val="en-US" w:eastAsia="id-ID"/>
              </w:rPr>
            </w:pPr>
            <w:r>
              <w:rPr>
                <w:lang w:val="en-US" w:eastAsia="id-ID"/>
              </w:rPr>
              <w:t>Tahun</w:t>
            </w:r>
          </w:p>
        </w:tc>
        <w:tc>
          <w:tcPr>
            <w:tcW w:w="1849" w:type="dxa"/>
          </w:tcPr>
          <w:p w:rsidR="009B0CEA" w:rsidRDefault="009B0CEA" w:rsidP="00AF429D">
            <w:pPr>
              <w:rPr>
                <w:lang w:val="en-US" w:eastAsia="id-ID"/>
              </w:rPr>
            </w:pPr>
            <w:r>
              <w:rPr>
                <w:lang w:val="en-US" w:eastAsia="id-ID"/>
              </w:rPr>
              <w:t>Tempat Penerapan</w:t>
            </w:r>
          </w:p>
        </w:tc>
        <w:tc>
          <w:tcPr>
            <w:tcW w:w="1849" w:type="dxa"/>
          </w:tcPr>
          <w:p w:rsidR="009B0CEA" w:rsidRDefault="009B0CEA" w:rsidP="00AF429D">
            <w:pPr>
              <w:rPr>
                <w:lang w:val="en-US" w:eastAsia="id-ID"/>
              </w:rPr>
            </w:pPr>
            <w:r>
              <w:rPr>
                <w:lang w:val="en-US" w:eastAsia="id-ID"/>
              </w:rPr>
              <w:t>Respon Masyarakat</w:t>
            </w:r>
          </w:p>
        </w:tc>
      </w:tr>
      <w:tr w:rsidR="009B0CEA" w:rsidTr="00AF429D">
        <w:tc>
          <w:tcPr>
            <w:tcW w:w="1848" w:type="dxa"/>
          </w:tcPr>
          <w:p w:rsidR="009B0CEA" w:rsidRDefault="009B0CEA" w:rsidP="00AF429D">
            <w:pPr>
              <w:rPr>
                <w:lang w:val="en-US" w:eastAsia="id-ID"/>
              </w:rPr>
            </w:pPr>
            <w:r>
              <w:rPr>
                <w:lang w:val="en-US" w:eastAsia="id-ID"/>
              </w:rPr>
              <w:t>1</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2</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lastRenderedPageBreak/>
              <w:t>3</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bl>
    <w:p w:rsidR="009B0CEA" w:rsidRDefault="009B0CEA" w:rsidP="009B0CEA">
      <w:pPr>
        <w:rPr>
          <w:lang w:val="en-US" w:eastAsia="id-ID"/>
        </w:rPr>
      </w:pPr>
    </w:p>
    <w:p w:rsidR="009B0CEA" w:rsidRDefault="009B0CEA" w:rsidP="009B0CEA">
      <w:pPr>
        <w:pStyle w:val="Heading5"/>
        <w:rPr>
          <w:lang w:eastAsia="id-ID"/>
        </w:rPr>
      </w:pPr>
      <w:r w:rsidRPr="0057276E">
        <w:rPr>
          <w:lang w:eastAsia="id-ID"/>
        </w:rPr>
        <w:t>Penghargaan dalam 10 tahun terakhir (dari</w:t>
      </w:r>
      <w:r>
        <w:rPr>
          <w:lang w:eastAsia="id-ID"/>
        </w:rPr>
        <w:t xml:space="preserve"> pemerintah, asosiasi atau institusi lainnya)</w:t>
      </w:r>
    </w:p>
    <w:tbl>
      <w:tblPr>
        <w:tblStyle w:val="TableGrid"/>
        <w:tblW w:w="0" w:type="auto"/>
        <w:tblLook w:val="04A0" w:firstRow="1" w:lastRow="0" w:firstColumn="1" w:lastColumn="0" w:noHBand="0" w:noVBand="1"/>
      </w:tblPr>
      <w:tblGrid>
        <w:gridCol w:w="2310"/>
        <w:gridCol w:w="2310"/>
        <w:gridCol w:w="2311"/>
        <w:gridCol w:w="2311"/>
      </w:tblGrid>
      <w:tr w:rsidR="009B0CEA" w:rsidTr="00AF429D">
        <w:tc>
          <w:tcPr>
            <w:tcW w:w="2310" w:type="dxa"/>
          </w:tcPr>
          <w:p w:rsidR="009B0CEA" w:rsidRDefault="009B0CEA" w:rsidP="00AF429D">
            <w:pPr>
              <w:rPr>
                <w:lang w:val="en-US" w:eastAsia="id-ID"/>
              </w:rPr>
            </w:pPr>
            <w:r>
              <w:rPr>
                <w:lang w:val="en-US" w:eastAsia="id-ID"/>
              </w:rPr>
              <w:t>No</w:t>
            </w:r>
          </w:p>
        </w:tc>
        <w:tc>
          <w:tcPr>
            <w:tcW w:w="2310" w:type="dxa"/>
          </w:tcPr>
          <w:p w:rsidR="009B0CEA" w:rsidRDefault="009B0CEA" w:rsidP="00AF429D">
            <w:pPr>
              <w:rPr>
                <w:lang w:val="en-US" w:eastAsia="id-ID"/>
              </w:rPr>
            </w:pPr>
            <w:r>
              <w:rPr>
                <w:lang w:val="en-US" w:eastAsia="id-ID"/>
              </w:rPr>
              <w:t>Jenis Penghargaan</w:t>
            </w:r>
          </w:p>
        </w:tc>
        <w:tc>
          <w:tcPr>
            <w:tcW w:w="2311" w:type="dxa"/>
          </w:tcPr>
          <w:p w:rsidR="009B0CEA" w:rsidRDefault="009B0CEA" w:rsidP="00AF429D">
            <w:pPr>
              <w:rPr>
                <w:lang w:val="en-US" w:eastAsia="id-ID"/>
              </w:rPr>
            </w:pPr>
            <w:r>
              <w:rPr>
                <w:lang w:val="en-US" w:eastAsia="id-ID"/>
              </w:rPr>
              <w:t>Institusi Pemberi Penghargaan</w:t>
            </w:r>
          </w:p>
        </w:tc>
        <w:tc>
          <w:tcPr>
            <w:tcW w:w="2311" w:type="dxa"/>
          </w:tcPr>
          <w:p w:rsidR="009B0CEA" w:rsidRDefault="009B0CEA" w:rsidP="00AF429D">
            <w:pPr>
              <w:rPr>
                <w:lang w:val="en-US" w:eastAsia="id-ID"/>
              </w:rPr>
            </w:pPr>
            <w:r>
              <w:rPr>
                <w:lang w:val="en-US" w:eastAsia="id-ID"/>
              </w:rPr>
              <w:t>Tahun</w:t>
            </w:r>
          </w:p>
        </w:tc>
      </w:tr>
      <w:tr w:rsidR="009B0CEA" w:rsidTr="00AF429D">
        <w:tc>
          <w:tcPr>
            <w:tcW w:w="2310" w:type="dxa"/>
          </w:tcPr>
          <w:p w:rsidR="009B0CEA" w:rsidRDefault="009B0CEA" w:rsidP="00AF429D">
            <w:pPr>
              <w:rPr>
                <w:lang w:val="en-US" w:eastAsia="id-ID"/>
              </w:rPr>
            </w:pPr>
            <w:r>
              <w:rPr>
                <w:lang w:val="en-US" w:eastAsia="id-ID"/>
              </w:rPr>
              <w:t>1</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2</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3</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bl>
    <w:p w:rsidR="009B0CEA" w:rsidRDefault="009B0CEA" w:rsidP="009B0CEA">
      <w:pPr>
        <w:rPr>
          <w:lang w:val="en-US" w:eastAsia="id-ID"/>
        </w:rPr>
      </w:pPr>
    </w:p>
    <w:p w:rsidR="009B0CEA" w:rsidRDefault="009B0CEA" w:rsidP="009B0CEA">
      <w:pPr>
        <w:rPr>
          <w:lang w:val="en-US" w:eastAsia="id-ID"/>
        </w:rPr>
      </w:pPr>
      <w:proofErr w:type="gramStart"/>
      <w:r>
        <w:rPr>
          <w:lang w:val="en-US" w:eastAsia="id-ID"/>
        </w:rPr>
        <w:t>Semua data yang biaya isikan dan tercantum dalam biodata ini adalah benar dan dapat dipertanggunjawabkan secara hokum.</w:t>
      </w:r>
      <w:proofErr w:type="gramEnd"/>
      <w:r>
        <w:rPr>
          <w:lang w:val="en-US" w:eastAsia="id-ID"/>
        </w:rPr>
        <w:t xml:space="preserve"> </w:t>
      </w:r>
      <w:proofErr w:type="gramStart"/>
      <w:r>
        <w:rPr>
          <w:lang w:val="en-US" w:eastAsia="id-ID"/>
        </w:rPr>
        <w:t>Apabila di kemudian hari ternyata dijumpai ketidak-sesuaian dengan kenyataan, saya sanggup menerima sanksi.</w:t>
      </w:r>
      <w:proofErr w:type="gramEnd"/>
    </w:p>
    <w:p w:rsidR="009B0CEA" w:rsidRDefault="009B0CEA" w:rsidP="009B0CEA">
      <w:pPr>
        <w:rPr>
          <w:lang w:val="en-US" w:eastAsia="id-ID"/>
        </w:rPr>
      </w:pPr>
      <w:proofErr w:type="gramStart"/>
      <w:r>
        <w:rPr>
          <w:lang w:val="en-US" w:eastAsia="id-ID"/>
        </w:rPr>
        <w:t>Demikian biodata ini saya buat dengan sebenarnya untuk memenuhi salah satu persayaratan dalam pengajuan Hibah Strategi Nasional.</w:t>
      </w:r>
      <w:proofErr w:type="gramEnd"/>
    </w:p>
    <w:p w:rsidR="009B0CEA" w:rsidRPr="0057276E" w:rsidRDefault="009B0CEA" w:rsidP="009B0CEA">
      <w:pPr>
        <w:rPr>
          <w:lang w:val="en-US" w:eastAsia="id-ID"/>
        </w:rPr>
      </w:pPr>
      <w:r>
        <w:rPr>
          <w:lang w:val="en-US" w:eastAsia="id-ID"/>
        </w:rPr>
        <w:t xml:space="preserve"> </w:t>
      </w:r>
    </w:p>
    <w:p w:rsidR="00FB64B9" w:rsidRDefault="00AF429D" w:rsidP="00AF429D">
      <w:pPr>
        <w:pStyle w:val="Heading2"/>
        <w:rPr>
          <w:lang w:val="en-US" w:eastAsia="id-ID"/>
        </w:rPr>
      </w:pPr>
      <w:r>
        <w:rPr>
          <w:lang w:val="en-US" w:eastAsia="id-ID"/>
        </w:rPr>
        <w:t xml:space="preserve">Lampiran 2 Susunan Organisasi </w:t>
      </w:r>
      <w:proofErr w:type="gramStart"/>
      <w:r>
        <w:rPr>
          <w:lang w:val="en-US" w:eastAsia="id-ID"/>
        </w:rPr>
        <w:t>tim</w:t>
      </w:r>
      <w:proofErr w:type="gramEnd"/>
      <w:r>
        <w:rPr>
          <w:lang w:val="en-US" w:eastAsia="id-ID"/>
        </w:rPr>
        <w:t xml:space="preserve"> peneliti</w:t>
      </w:r>
      <w:r w:rsidR="00A07299">
        <w:rPr>
          <w:lang w:val="en-US" w:eastAsia="id-ID"/>
        </w:rPr>
        <w:t xml:space="preserve"> dan pembagian tugas</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DD61EA" w:rsidTr="00DD61EA">
        <w:tc>
          <w:tcPr>
            <w:tcW w:w="1540" w:type="dxa"/>
          </w:tcPr>
          <w:p w:rsidR="00DD61EA" w:rsidRDefault="00D6215D" w:rsidP="00A07299">
            <w:pPr>
              <w:rPr>
                <w:lang w:val="en-US" w:eastAsia="id-ID"/>
              </w:rPr>
            </w:pPr>
            <w:r>
              <w:rPr>
                <w:lang w:val="en-US" w:eastAsia="id-ID"/>
              </w:rPr>
              <w:t>No</w:t>
            </w:r>
          </w:p>
        </w:tc>
        <w:tc>
          <w:tcPr>
            <w:tcW w:w="1540" w:type="dxa"/>
          </w:tcPr>
          <w:p w:rsidR="00DD61EA" w:rsidRDefault="00AE219B" w:rsidP="00A07299">
            <w:pPr>
              <w:rPr>
                <w:lang w:val="en-US" w:eastAsia="id-ID"/>
              </w:rPr>
            </w:pPr>
            <w:r>
              <w:rPr>
                <w:lang w:val="en-US" w:eastAsia="id-ID"/>
              </w:rPr>
              <w:t>Nama</w:t>
            </w:r>
          </w:p>
        </w:tc>
        <w:tc>
          <w:tcPr>
            <w:tcW w:w="1540" w:type="dxa"/>
          </w:tcPr>
          <w:p w:rsidR="00DD61EA" w:rsidRDefault="00FB5878" w:rsidP="00A07299">
            <w:pPr>
              <w:rPr>
                <w:lang w:val="en-US" w:eastAsia="id-ID"/>
              </w:rPr>
            </w:pPr>
            <w:r>
              <w:rPr>
                <w:lang w:val="en-US" w:eastAsia="id-ID"/>
              </w:rPr>
              <w:t>Instansi Asal</w:t>
            </w:r>
          </w:p>
        </w:tc>
        <w:tc>
          <w:tcPr>
            <w:tcW w:w="1540" w:type="dxa"/>
          </w:tcPr>
          <w:p w:rsidR="00DD61EA" w:rsidRDefault="0060697F" w:rsidP="00810705">
            <w:pPr>
              <w:rPr>
                <w:lang w:val="en-US" w:eastAsia="id-ID"/>
              </w:rPr>
            </w:pPr>
            <w:r>
              <w:rPr>
                <w:lang w:val="en-US" w:eastAsia="id-ID"/>
              </w:rPr>
              <w:t>Bidang Asal</w:t>
            </w:r>
          </w:p>
        </w:tc>
        <w:tc>
          <w:tcPr>
            <w:tcW w:w="1541" w:type="dxa"/>
          </w:tcPr>
          <w:p w:rsidR="00DD61EA" w:rsidRDefault="0060697F" w:rsidP="00A07299">
            <w:pPr>
              <w:rPr>
                <w:lang w:val="en-US" w:eastAsia="id-ID"/>
              </w:rPr>
            </w:pPr>
            <w:r>
              <w:rPr>
                <w:lang w:val="en-US" w:eastAsia="id-ID"/>
              </w:rPr>
              <w:t>Alokasi Waktu (Jam / Minggu)</w:t>
            </w:r>
          </w:p>
        </w:tc>
        <w:tc>
          <w:tcPr>
            <w:tcW w:w="1541" w:type="dxa"/>
          </w:tcPr>
          <w:p w:rsidR="00DD61EA" w:rsidRDefault="009541E4" w:rsidP="00A07299">
            <w:pPr>
              <w:rPr>
                <w:lang w:val="en-US" w:eastAsia="id-ID"/>
              </w:rPr>
            </w:pPr>
            <w:r>
              <w:rPr>
                <w:lang w:val="en-US" w:eastAsia="id-ID"/>
              </w:rPr>
              <w:t>Uraian Tugas</w:t>
            </w:r>
          </w:p>
        </w:tc>
      </w:tr>
      <w:tr w:rsidR="00DD61EA" w:rsidTr="00DD61EA">
        <w:tc>
          <w:tcPr>
            <w:tcW w:w="1540" w:type="dxa"/>
          </w:tcPr>
          <w:p w:rsidR="00DD61EA" w:rsidRDefault="00DD61EA" w:rsidP="00A07299">
            <w:pPr>
              <w:rPr>
                <w:lang w:val="en-US" w:eastAsia="id-ID"/>
              </w:rPr>
            </w:pPr>
          </w:p>
        </w:tc>
        <w:tc>
          <w:tcPr>
            <w:tcW w:w="1540" w:type="dxa"/>
          </w:tcPr>
          <w:p w:rsidR="00DD61EA" w:rsidRDefault="00DD61EA" w:rsidP="00A07299">
            <w:pPr>
              <w:rPr>
                <w:lang w:val="en-US" w:eastAsia="id-ID"/>
              </w:rPr>
            </w:pPr>
          </w:p>
        </w:tc>
        <w:tc>
          <w:tcPr>
            <w:tcW w:w="1540" w:type="dxa"/>
          </w:tcPr>
          <w:p w:rsidR="00DD61EA" w:rsidRDefault="00DD61EA" w:rsidP="00A07299">
            <w:pPr>
              <w:rPr>
                <w:lang w:val="en-US" w:eastAsia="id-ID"/>
              </w:rPr>
            </w:pPr>
          </w:p>
        </w:tc>
        <w:tc>
          <w:tcPr>
            <w:tcW w:w="1540" w:type="dxa"/>
          </w:tcPr>
          <w:p w:rsidR="00DD61EA" w:rsidRDefault="00DD61EA" w:rsidP="00A07299">
            <w:pPr>
              <w:rPr>
                <w:lang w:val="en-US" w:eastAsia="id-ID"/>
              </w:rPr>
            </w:pPr>
          </w:p>
        </w:tc>
        <w:tc>
          <w:tcPr>
            <w:tcW w:w="1541" w:type="dxa"/>
          </w:tcPr>
          <w:p w:rsidR="00DD61EA" w:rsidRDefault="00DD61EA" w:rsidP="00A07299">
            <w:pPr>
              <w:rPr>
                <w:lang w:val="en-US" w:eastAsia="id-ID"/>
              </w:rPr>
            </w:pPr>
          </w:p>
        </w:tc>
        <w:tc>
          <w:tcPr>
            <w:tcW w:w="1541" w:type="dxa"/>
          </w:tcPr>
          <w:p w:rsidR="00DD61EA" w:rsidRDefault="00DD61EA" w:rsidP="00A07299">
            <w:pPr>
              <w:rPr>
                <w:lang w:val="en-US" w:eastAsia="id-ID"/>
              </w:rPr>
            </w:pPr>
          </w:p>
        </w:tc>
      </w:tr>
      <w:tr w:rsidR="00DD61EA" w:rsidTr="00DD61EA">
        <w:tc>
          <w:tcPr>
            <w:tcW w:w="1540" w:type="dxa"/>
          </w:tcPr>
          <w:p w:rsidR="00DD61EA" w:rsidRDefault="00DD61EA" w:rsidP="00A07299">
            <w:pPr>
              <w:rPr>
                <w:lang w:val="en-US" w:eastAsia="id-ID"/>
              </w:rPr>
            </w:pPr>
          </w:p>
        </w:tc>
        <w:tc>
          <w:tcPr>
            <w:tcW w:w="1540" w:type="dxa"/>
          </w:tcPr>
          <w:p w:rsidR="00DD61EA" w:rsidRDefault="00DD61EA" w:rsidP="00A07299">
            <w:pPr>
              <w:rPr>
                <w:lang w:val="en-US" w:eastAsia="id-ID"/>
              </w:rPr>
            </w:pPr>
          </w:p>
        </w:tc>
        <w:tc>
          <w:tcPr>
            <w:tcW w:w="1540" w:type="dxa"/>
          </w:tcPr>
          <w:p w:rsidR="00DD61EA" w:rsidRDefault="00DD61EA" w:rsidP="00A07299">
            <w:pPr>
              <w:rPr>
                <w:lang w:val="en-US" w:eastAsia="id-ID"/>
              </w:rPr>
            </w:pPr>
          </w:p>
        </w:tc>
        <w:tc>
          <w:tcPr>
            <w:tcW w:w="1540" w:type="dxa"/>
          </w:tcPr>
          <w:p w:rsidR="00DD61EA" w:rsidRDefault="00DD61EA" w:rsidP="00A07299">
            <w:pPr>
              <w:rPr>
                <w:lang w:val="en-US" w:eastAsia="id-ID"/>
              </w:rPr>
            </w:pPr>
          </w:p>
        </w:tc>
        <w:tc>
          <w:tcPr>
            <w:tcW w:w="1541" w:type="dxa"/>
          </w:tcPr>
          <w:p w:rsidR="00DD61EA" w:rsidRDefault="00DD61EA" w:rsidP="00A07299">
            <w:pPr>
              <w:rPr>
                <w:lang w:val="en-US" w:eastAsia="id-ID"/>
              </w:rPr>
            </w:pPr>
          </w:p>
        </w:tc>
        <w:tc>
          <w:tcPr>
            <w:tcW w:w="1541" w:type="dxa"/>
          </w:tcPr>
          <w:p w:rsidR="00DD61EA" w:rsidRDefault="00DD61EA" w:rsidP="00A07299">
            <w:pPr>
              <w:rPr>
                <w:lang w:val="en-US" w:eastAsia="id-ID"/>
              </w:rPr>
            </w:pPr>
          </w:p>
        </w:tc>
      </w:tr>
    </w:tbl>
    <w:p w:rsidR="00A07299" w:rsidRDefault="00A07299" w:rsidP="00A07299">
      <w:pPr>
        <w:rPr>
          <w:lang w:val="en-US" w:eastAsia="id-ID"/>
        </w:rPr>
      </w:pPr>
    </w:p>
    <w:p w:rsidR="00F814A1" w:rsidRDefault="00F814A1" w:rsidP="00F814A1">
      <w:pPr>
        <w:pStyle w:val="Heading2"/>
        <w:rPr>
          <w:lang w:val="en-US" w:eastAsia="id-ID"/>
        </w:rPr>
      </w:pPr>
      <w:r>
        <w:rPr>
          <w:lang w:val="en-US" w:eastAsia="id-ID"/>
        </w:rPr>
        <w:t xml:space="preserve">Lampiran </w:t>
      </w:r>
      <w:r>
        <w:rPr>
          <w:lang w:val="en-US" w:eastAsia="id-ID"/>
        </w:rPr>
        <w:t>3</w:t>
      </w:r>
      <w:r>
        <w:rPr>
          <w:lang w:val="en-US" w:eastAsia="id-ID"/>
        </w:rPr>
        <w:t xml:space="preserve"> </w:t>
      </w:r>
      <w:r>
        <w:rPr>
          <w:lang w:val="en-US" w:eastAsia="id-ID"/>
        </w:rPr>
        <w:t xml:space="preserve">Justifikasi </w:t>
      </w:r>
      <w:r w:rsidR="007678F8">
        <w:rPr>
          <w:lang w:val="en-US" w:eastAsia="id-ID"/>
        </w:rPr>
        <w:t>Anggaran Penelitian</w:t>
      </w:r>
    </w:p>
    <w:p w:rsidR="007678F8" w:rsidRDefault="00D37AA5" w:rsidP="00D37AA5">
      <w:pPr>
        <w:pStyle w:val="Heading3"/>
        <w:rPr>
          <w:lang w:val="en-US" w:eastAsia="id-ID"/>
        </w:rPr>
      </w:pPr>
      <w:r>
        <w:rPr>
          <w:lang w:val="en-US" w:eastAsia="id-ID"/>
        </w:rPr>
        <w:t>Honor</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346D10" w:rsidTr="00346D10">
        <w:tc>
          <w:tcPr>
            <w:tcW w:w="1540" w:type="dxa"/>
          </w:tcPr>
          <w:p w:rsidR="00346D10" w:rsidRDefault="00346D10" w:rsidP="00C375B0">
            <w:pPr>
              <w:rPr>
                <w:lang w:val="en-US" w:eastAsia="id-ID"/>
              </w:rPr>
            </w:pPr>
            <w:r>
              <w:rPr>
                <w:lang w:val="en-US" w:eastAsia="id-ID"/>
              </w:rPr>
              <w:t>Material</w:t>
            </w:r>
          </w:p>
        </w:tc>
        <w:tc>
          <w:tcPr>
            <w:tcW w:w="1540" w:type="dxa"/>
          </w:tcPr>
          <w:p w:rsidR="00346D10" w:rsidRDefault="00346D10" w:rsidP="00346D10">
            <w:pPr>
              <w:rPr>
                <w:lang w:val="en-US" w:eastAsia="id-ID"/>
              </w:rPr>
            </w:pPr>
            <w:r>
              <w:rPr>
                <w:lang w:val="en-US" w:eastAsia="id-ID"/>
              </w:rPr>
              <w:t>Justifikasi</w:t>
            </w:r>
          </w:p>
        </w:tc>
        <w:tc>
          <w:tcPr>
            <w:tcW w:w="1540" w:type="dxa"/>
          </w:tcPr>
          <w:p w:rsidR="00346D10" w:rsidRDefault="00346D10" w:rsidP="00C375B0">
            <w:pPr>
              <w:rPr>
                <w:lang w:val="en-US" w:eastAsia="id-ID"/>
              </w:rPr>
            </w:pPr>
            <w:r>
              <w:rPr>
                <w:lang w:val="en-US" w:eastAsia="id-ID"/>
              </w:rPr>
              <w:t>Kuantitas</w:t>
            </w:r>
          </w:p>
        </w:tc>
        <w:tc>
          <w:tcPr>
            <w:tcW w:w="1540" w:type="dxa"/>
          </w:tcPr>
          <w:p w:rsidR="00346D10" w:rsidRDefault="00346D10" w:rsidP="00C375B0">
            <w:pPr>
              <w:rPr>
                <w:lang w:val="en-US" w:eastAsia="id-ID"/>
              </w:rPr>
            </w:pPr>
            <w:r>
              <w:rPr>
                <w:lang w:val="en-US" w:eastAsia="id-ID"/>
              </w:rPr>
              <w:t>Harga Satuan (Rp)</w:t>
            </w:r>
          </w:p>
        </w:tc>
        <w:tc>
          <w:tcPr>
            <w:tcW w:w="1541" w:type="dxa"/>
          </w:tcPr>
          <w:p w:rsidR="00346D10" w:rsidRDefault="00346D10" w:rsidP="00C375B0">
            <w:pPr>
              <w:rPr>
                <w:lang w:val="en-US" w:eastAsia="id-ID"/>
              </w:rPr>
            </w:pPr>
            <w:r>
              <w:rPr>
                <w:lang w:val="en-US" w:eastAsia="id-ID"/>
              </w:rPr>
              <w:t>Biaya per tahun (Rp)</w:t>
            </w:r>
          </w:p>
        </w:tc>
        <w:tc>
          <w:tcPr>
            <w:tcW w:w="1541" w:type="dxa"/>
          </w:tcPr>
          <w:p w:rsidR="00346D10" w:rsidRDefault="00346D10" w:rsidP="00C375B0">
            <w:pPr>
              <w:rPr>
                <w:lang w:val="en-US" w:eastAsia="id-ID"/>
              </w:rPr>
            </w:pPr>
          </w:p>
        </w:tc>
      </w:tr>
      <w:tr w:rsidR="00346D10" w:rsidTr="00346D10">
        <w:tc>
          <w:tcPr>
            <w:tcW w:w="1540" w:type="dxa"/>
          </w:tcPr>
          <w:p w:rsidR="00346D10" w:rsidRDefault="00346D10" w:rsidP="00C375B0">
            <w:pPr>
              <w:rPr>
                <w:lang w:val="en-US" w:eastAsia="id-ID"/>
              </w:rPr>
            </w:pPr>
          </w:p>
        </w:tc>
        <w:tc>
          <w:tcPr>
            <w:tcW w:w="1540" w:type="dxa"/>
          </w:tcPr>
          <w:p w:rsidR="00346D10" w:rsidRDefault="00346D10" w:rsidP="00C375B0">
            <w:pPr>
              <w:rPr>
                <w:lang w:val="en-US" w:eastAsia="id-ID"/>
              </w:rPr>
            </w:pPr>
          </w:p>
        </w:tc>
        <w:tc>
          <w:tcPr>
            <w:tcW w:w="1540" w:type="dxa"/>
          </w:tcPr>
          <w:p w:rsidR="00346D10" w:rsidRDefault="00346D10" w:rsidP="00C375B0">
            <w:pPr>
              <w:rPr>
                <w:lang w:val="en-US" w:eastAsia="id-ID"/>
              </w:rPr>
            </w:pPr>
          </w:p>
        </w:tc>
        <w:tc>
          <w:tcPr>
            <w:tcW w:w="1540" w:type="dxa"/>
          </w:tcPr>
          <w:p w:rsidR="00346D10" w:rsidRDefault="00346D10" w:rsidP="00C375B0">
            <w:pPr>
              <w:rPr>
                <w:lang w:val="en-US" w:eastAsia="id-ID"/>
              </w:rPr>
            </w:pPr>
          </w:p>
        </w:tc>
        <w:tc>
          <w:tcPr>
            <w:tcW w:w="1541" w:type="dxa"/>
          </w:tcPr>
          <w:p w:rsidR="00346D10" w:rsidRDefault="00346D10" w:rsidP="00C375B0">
            <w:pPr>
              <w:rPr>
                <w:lang w:val="en-US" w:eastAsia="id-ID"/>
              </w:rPr>
            </w:pPr>
            <w:r>
              <w:rPr>
                <w:lang w:val="en-US" w:eastAsia="id-ID"/>
              </w:rPr>
              <w:t>Th I</w:t>
            </w:r>
          </w:p>
        </w:tc>
        <w:tc>
          <w:tcPr>
            <w:tcW w:w="1541" w:type="dxa"/>
          </w:tcPr>
          <w:p w:rsidR="00346D10" w:rsidRDefault="00346D10" w:rsidP="00C375B0">
            <w:pPr>
              <w:rPr>
                <w:lang w:val="en-US" w:eastAsia="id-ID"/>
              </w:rPr>
            </w:pPr>
            <w:r>
              <w:rPr>
                <w:lang w:val="en-US" w:eastAsia="id-ID"/>
              </w:rPr>
              <w:t>Th II</w:t>
            </w:r>
          </w:p>
        </w:tc>
      </w:tr>
      <w:tr w:rsidR="00346D10" w:rsidTr="00346D10">
        <w:tc>
          <w:tcPr>
            <w:tcW w:w="1540" w:type="dxa"/>
          </w:tcPr>
          <w:p w:rsidR="00346D10" w:rsidRDefault="00346D10" w:rsidP="00C375B0">
            <w:pPr>
              <w:rPr>
                <w:lang w:val="en-US" w:eastAsia="id-ID"/>
              </w:rPr>
            </w:pPr>
          </w:p>
        </w:tc>
        <w:tc>
          <w:tcPr>
            <w:tcW w:w="1540" w:type="dxa"/>
          </w:tcPr>
          <w:p w:rsidR="00346D10" w:rsidRDefault="00346D10" w:rsidP="00C375B0">
            <w:pPr>
              <w:rPr>
                <w:lang w:val="en-US" w:eastAsia="id-ID"/>
              </w:rPr>
            </w:pPr>
          </w:p>
        </w:tc>
        <w:tc>
          <w:tcPr>
            <w:tcW w:w="1540" w:type="dxa"/>
          </w:tcPr>
          <w:p w:rsidR="00346D10" w:rsidRDefault="00346D10" w:rsidP="00C375B0">
            <w:pPr>
              <w:rPr>
                <w:lang w:val="en-US" w:eastAsia="id-ID"/>
              </w:rPr>
            </w:pPr>
          </w:p>
        </w:tc>
        <w:tc>
          <w:tcPr>
            <w:tcW w:w="1540" w:type="dxa"/>
          </w:tcPr>
          <w:p w:rsidR="00346D10" w:rsidRDefault="00346D10" w:rsidP="00C375B0">
            <w:pPr>
              <w:rPr>
                <w:lang w:val="en-US" w:eastAsia="id-ID"/>
              </w:rPr>
            </w:pPr>
          </w:p>
        </w:tc>
        <w:tc>
          <w:tcPr>
            <w:tcW w:w="1541" w:type="dxa"/>
          </w:tcPr>
          <w:p w:rsidR="00346D10" w:rsidRDefault="00346D10" w:rsidP="00C375B0">
            <w:pPr>
              <w:rPr>
                <w:lang w:val="en-US" w:eastAsia="id-ID"/>
              </w:rPr>
            </w:pPr>
          </w:p>
        </w:tc>
        <w:tc>
          <w:tcPr>
            <w:tcW w:w="1541" w:type="dxa"/>
          </w:tcPr>
          <w:p w:rsidR="00346D10" w:rsidRDefault="00346D10" w:rsidP="00C375B0">
            <w:pPr>
              <w:rPr>
                <w:lang w:val="en-US" w:eastAsia="id-ID"/>
              </w:rPr>
            </w:pPr>
          </w:p>
        </w:tc>
      </w:tr>
    </w:tbl>
    <w:p w:rsidR="00C375B0" w:rsidRPr="00C375B0" w:rsidRDefault="00C375B0" w:rsidP="00C375B0">
      <w:pPr>
        <w:rPr>
          <w:lang w:val="en-US" w:eastAsia="id-ID"/>
        </w:rPr>
      </w:pPr>
    </w:p>
    <w:p w:rsidR="00D37AA5" w:rsidRDefault="00BF020D" w:rsidP="00BF020D">
      <w:pPr>
        <w:pStyle w:val="Heading3"/>
        <w:rPr>
          <w:lang w:val="en-US" w:eastAsia="id-ID"/>
        </w:rPr>
      </w:pPr>
      <w:r>
        <w:rPr>
          <w:lang w:val="en-US" w:eastAsia="id-ID"/>
        </w:rPr>
        <w:lastRenderedPageBreak/>
        <w:t>Peralatan Penunjang</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376FFC" w:rsidTr="00AD0E7E">
        <w:tc>
          <w:tcPr>
            <w:tcW w:w="1540" w:type="dxa"/>
          </w:tcPr>
          <w:p w:rsidR="00376FFC" w:rsidRDefault="00376FFC" w:rsidP="00AD0E7E">
            <w:pPr>
              <w:rPr>
                <w:lang w:val="en-US" w:eastAsia="id-ID"/>
              </w:rPr>
            </w:pPr>
            <w:r>
              <w:rPr>
                <w:lang w:val="en-US" w:eastAsia="id-ID"/>
              </w:rPr>
              <w:t>Material</w:t>
            </w:r>
          </w:p>
        </w:tc>
        <w:tc>
          <w:tcPr>
            <w:tcW w:w="1540" w:type="dxa"/>
          </w:tcPr>
          <w:p w:rsidR="00376FFC" w:rsidRDefault="00376FFC" w:rsidP="00AD0E7E">
            <w:pPr>
              <w:rPr>
                <w:lang w:val="en-US" w:eastAsia="id-ID"/>
              </w:rPr>
            </w:pPr>
            <w:r>
              <w:rPr>
                <w:lang w:val="en-US" w:eastAsia="id-ID"/>
              </w:rPr>
              <w:t>Justifikasi</w:t>
            </w:r>
          </w:p>
        </w:tc>
        <w:tc>
          <w:tcPr>
            <w:tcW w:w="1540" w:type="dxa"/>
          </w:tcPr>
          <w:p w:rsidR="00376FFC" w:rsidRDefault="00376FFC" w:rsidP="00AD0E7E">
            <w:pPr>
              <w:rPr>
                <w:lang w:val="en-US" w:eastAsia="id-ID"/>
              </w:rPr>
            </w:pPr>
            <w:r>
              <w:rPr>
                <w:lang w:val="en-US" w:eastAsia="id-ID"/>
              </w:rPr>
              <w:t>Kuantitas</w:t>
            </w:r>
          </w:p>
        </w:tc>
        <w:tc>
          <w:tcPr>
            <w:tcW w:w="1540" w:type="dxa"/>
          </w:tcPr>
          <w:p w:rsidR="00376FFC" w:rsidRDefault="00376FFC" w:rsidP="00AD0E7E">
            <w:pPr>
              <w:rPr>
                <w:lang w:val="en-US" w:eastAsia="id-ID"/>
              </w:rPr>
            </w:pPr>
            <w:r>
              <w:rPr>
                <w:lang w:val="en-US" w:eastAsia="id-ID"/>
              </w:rPr>
              <w:t>Harga Satuan (Rp)</w:t>
            </w:r>
          </w:p>
        </w:tc>
        <w:tc>
          <w:tcPr>
            <w:tcW w:w="1541" w:type="dxa"/>
          </w:tcPr>
          <w:p w:rsidR="00376FFC" w:rsidRDefault="00376FFC" w:rsidP="00AD0E7E">
            <w:pPr>
              <w:rPr>
                <w:lang w:val="en-US" w:eastAsia="id-ID"/>
              </w:rPr>
            </w:pPr>
            <w:r>
              <w:rPr>
                <w:lang w:val="en-US" w:eastAsia="id-ID"/>
              </w:rPr>
              <w:t>Biaya per tahun (Rp)</w:t>
            </w:r>
          </w:p>
        </w:tc>
        <w:tc>
          <w:tcPr>
            <w:tcW w:w="1541" w:type="dxa"/>
          </w:tcPr>
          <w:p w:rsidR="00376FFC" w:rsidRDefault="00376FFC" w:rsidP="00AD0E7E">
            <w:pPr>
              <w:rPr>
                <w:lang w:val="en-US" w:eastAsia="id-ID"/>
              </w:rPr>
            </w:pPr>
          </w:p>
        </w:tc>
      </w:tr>
      <w:tr w:rsidR="00376FFC" w:rsidTr="00AD0E7E">
        <w:tc>
          <w:tcPr>
            <w:tcW w:w="1540" w:type="dxa"/>
          </w:tcPr>
          <w:p w:rsidR="00376FFC" w:rsidRDefault="00376FFC" w:rsidP="00AD0E7E">
            <w:pPr>
              <w:rPr>
                <w:lang w:val="en-US" w:eastAsia="id-ID"/>
              </w:rPr>
            </w:pPr>
          </w:p>
        </w:tc>
        <w:tc>
          <w:tcPr>
            <w:tcW w:w="1540" w:type="dxa"/>
          </w:tcPr>
          <w:p w:rsidR="00376FFC" w:rsidRDefault="00376FFC" w:rsidP="00AD0E7E">
            <w:pPr>
              <w:rPr>
                <w:lang w:val="en-US" w:eastAsia="id-ID"/>
              </w:rPr>
            </w:pPr>
          </w:p>
        </w:tc>
        <w:tc>
          <w:tcPr>
            <w:tcW w:w="1540" w:type="dxa"/>
          </w:tcPr>
          <w:p w:rsidR="00376FFC" w:rsidRDefault="00376FFC" w:rsidP="00AD0E7E">
            <w:pPr>
              <w:rPr>
                <w:lang w:val="en-US" w:eastAsia="id-ID"/>
              </w:rPr>
            </w:pPr>
          </w:p>
        </w:tc>
        <w:tc>
          <w:tcPr>
            <w:tcW w:w="1540" w:type="dxa"/>
          </w:tcPr>
          <w:p w:rsidR="00376FFC" w:rsidRDefault="00376FFC" w:rsidP="00AD0E7E">
            <w:pPr>
              <w:rPr>
                <w:lang w:val="en-US" w:eastAsia="id-ID"/>
              </w:rPr>
            </w:pPr>
          </w:p>
        </w:tc>
        <w:tc>
          <w:tcPr>
            <w:tcW w:w="1541" w:type="dxa"/>
          </w:tcPr>
          <w:p w:rsidR="00376FFC" w:rsidRDefault="00376FFC" w:rsidP="00AD0E7E">
            <w:pPr>
              <w:rPr>
                <w:lang w:val="en-US" w:eastAsia="id-ID"/>
              </w:rPr>
            </w:pPr>
            <w:r>
              <w:rPr>
                <w:lang w:val="en-US" w:eastAsia="id-ID"/>
              </w:rPr>
              <w:t>Th I</w:t>
            </w:r>
          </w:p>
        </w:tc>
        <w:tc>
          <w:tcPr>
            <w:tcW w:w="1541" w:type="dxa"/>
          </w:tcPr>
          <w:p w:rsidR="00376FFC" w:rsidRDefault="00376FFC" w:rsidP="00AD0E7E">
            <w:pPr>
              <w:rPr>
                <w:lang w:val="en-US" w:eastAsia="id-ID"/>
              </w:rPr>
            </w:pPr>
            <w:r>
              <w:rPr>
                <w:lang w:val="en-US" w:eastAsia="id-ID"/>
              </w:rPr>
              <w:t>Th II</w:t>
            </w:r>
          </w:p>
        </w:tc>
      </w:tr>
      <w:tr w:rsidR="00376FFC" w:rsidTr="00AD0E7E">
        <w:tc>
          <w:tcPr>
            <w:tcW w:w="1540" w:type="dxa"/>
          </w:tcPr>
          <w:p w:rsidR="00376FFC" w:rsidRDefault="00376FFC" w:rsidP="00AD0E7E">
            <w:pPr>
              <w:rPr>
                <w:lang w:val="en-US" w:eastAsia="id-ID"/>
              </w:rPr>
            </w:pPr>
          </w:p>
        </w:tc>
        <w:tc>
          <w:tcPr>
            <w:tcW w:w="1540" w:type="dxa"/>
          </w:tcPr>
          <w:p w:rsidR="00376FFC" w:rsidRDefault="00376FFC" w:rsidP="00AD0E7E">
            <w:pPr>
              <w:rPr>
                <w:lang w:val="en-US" w:eastAsia="id-ID"/>
              </w:rPr>
            </w:pPr>
          </w:p>
        </w:tc>
        <w:tc>
          <w:tcPr>
            <w:tcW w:w="1540" w:type="dxa"/>
          </w:tcPr>
          <w:p w:rsidR="00376FFC" w:rsidRDefault="00376FFC" w:rsidP="00AD0E7E">
            <w:pPr>
              <w:rPr>
                <w:lang w:val="en-US" w:eastAsia="id-ID"/>
              </w:rPr>
            </w:pPr>
          </w:p>
        </w:tc>
        <w:tc>
          <w:tcPr>
            <w:tcW w:w="1540" w:type="dxa"/>
          </w:tcPr>
          <w:p w:rsidR="00376FFC" w:rsidRDefault="00376FFC" w:rsidP="00AD0E7E">
            <w:pPr>
              <w:rPr>
                <w:lang w:val="en-US" w:eastAsia="id-ID"/>
              </w:rPr>
            </w:pPr>
          </w:p>
        </w:tc>
        <w:tc>
          <w:tcPr>
            <w:tcW w:w="1541" w:type="dxa"/>
          </w:tcPr>
          <w:p w:rsidR="00376FFC" w:rsidRDefault="00376FFC" w:rsidP="00AD0E7E">
            <w:pPr>
              <w:rPr>
                <w:lang w:val="en-US" w:eastAsia="id-ID"/>
              </w:rPr>
            </w:pPr>
          </w:p>
        </w:tc>
        <w:tc>
          <w:tcPr>
            <w:tcW w:w="1541" w:type="dxa"/>
          </w:tcPr>
          <w:p w:rsidR="00376FFC" w:rsidRDefault="00376FFC" w:rsidP="00AD0E7E">
            <w:pPr>
              <w:rPr>
                <w:lang w:val="en-US" w:eastAsia="id-ID"/>
              </w:rPr>
            </w:pPr>
          </w:p>
        </w:tc>
      </w:tr>
    </w:tbl>
    <w:p w:rsidR="00376FFC" w:rsidRPr="00376FFC" w:rsidRDefault="00376FFC" w:rsidP="00376FFC">
      <w:pPr>
        <w:rPr>
          <w:lang w:val="en-US" w:eastAsia="id-ID"/>
        </w:rPr>
      </w:pPr>
    </w:p>
    <w:p w:rsidR="00BF020D" w:rsidRDefault="00084C0A" w:rsidP="00084C0A">
      <w:pPr>
        <w:pStyle w:val="Heading3"/>
        <w:rPr>
          <w:lang w:val="en-US" w:eastAsia="id-ID"/>
        </w:rPr>
      </w:pPr>
      <w:r>
        <w:rPr>
          <w:lang w:val="en-US" w:eastAsia="id-ID"/>
        </w:rPr>
        <w:t>Bahan Habis Pakai</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FF16C2" w:rsidTr="00AD0E7E">
        <w:tc>
          <w:tcPr>
            <w:tcW w:w="1540" w:type="dxa"/>
          </w:tcPr>
          <w:p w:rsidR="00FF16C2" w:rsidRDefault="00FF16C2" w:rsidP="00AD0E7E">
            <w:pPr>
              <w:rPr>
                <w:lang w:val="en-US" w:eastAsia="id-ID"/>
              </w:rPr>
            </w:pPr>
            <w:r>
              <w:rPr>
                <w:lang w:val="en-US" w:eastAsia="id-ID"/>
              </w:rPr>
              <w:t>Material</w:t>
            </w:r>
          </w:p>
        </w:tc>
        <w:tc>
          <w:tcPr>
            <w:tcW w:w="1540" w:type="dxa"/>
          </w:tcPr>
          <w:p w:rsidR="00FF16C2" w:rsidRDefault="00FF16C2" w:rsidP="00AD0E7E">
            <w:pPr>
              <w:rPr>
                <w:lang w:val="en-US" w:eastAsia="id-ID"/>
              </w:rPr>
            </w:pPr>
            <w:r>
              <w:rPr>
                <w:lang w:val="en-US" w:eastAsia="id-ID"/>
              </w:rPr>
              <w:t>Justifikasi</w:t>
            </w:r>
          </w:p>
        </w:tc>
        <w:tc>
          <w:tcPr>
            <w:tcW w:w="1540" w:type="dxa"/>
          </w:tcPr>
          <w:p w:rsidR="00FF16C2" w:rsidRDefault="00FF16C2" w:rsidP="00AD0E7E">
            <w:pPr>
              <w:rPr>
                <w:lang w:val="en-US" w:eastAsia="id-ID"/>
              </w:rPr>
            </w:pPr>
            <w:r>
              <w:rPr>
                <w:lang w:val="en-US" w:eastAsia="id-ID"/>
              </w:rPr>
              <w:t>Kuantitas</w:t>
            </w:r>
          </w:p>
        </w:tc>
        <w:tc>
          <w:tcPr>
            <w:tcW w:w="1540" w:type="dxa"/>
          </w:tcPr>
          <w:p w:rsidR="00FF16C2" w:rsidRDefault="00FF16C2" w:rsidP="00AD0E7E">
            <w:pPr>
              <w:rPr>
                <w:lang w:val="en-US" w:eastAsia="id-ID"/>
              </w:rPr>
            </w:pPr>
            <w:r>
              <w:rPr>
                <w:lang w:val="en-US" w:eastAsia="id-ID"/>
              </w:rPr>
              <w:t>Harga Satuan (Rp)</w:t>
            </w:r>
          </w:p>
        </w:tc>
        <w:tc>
          <w:tcPr>
            <w:tcW w:w="1541" w:type="dxa"/>
          </w:tcPr>
          <w:p w:rsidR="00FF16C2" w:rsidRDefault="00FF16C2" w:rsidP="00AD0E7E">
            <w:pPr>
              <w:rPr>
                <w:lang w:val="en-US" w:eastAsia="id-ID"/>
              </w:rPr>
            </w:pPr>
            <w:r>
              <w:rPr>
                <w:lang w:val="en-US" w:eastAsia="id-ID"/>
              </w:rPr>
              <w:t>Biaya per tahun (Rp)</w:t>
            </w:r>
          </w:p>
        </w:tc>
        <w:tc>
          <w:tcPr>
            <w:tcW w:w="1541" w:type="dxa"/>
          </w:tcPr>
          <w:p w:rsidR="00FF16C2" w:rsidRDefault="00FF16C2" w:rsidP="00AD0E7E">
            <w:pPr>
              <w:rPr>
                <w:lang w:val="en-US" w:eastAsia="id-ID"/>
              </w:rPr>
            </w:pPr>
          </w:p>
        </w:tc>
      </w:tr>
      <w:tr w:rsidR="00FF16C2" w:rsidTr="00AD0E7E">
        <w:tc>
          <w:tcPr>
            <w:tcW w:w="1540" w:type="dxa"/>
          </w:tcPr>
          <w:p w:rsidR="00FF16C2" w:rsidRDefault="00FF16C2" w:rsidP="00AD0E7E">
            <w:pPr>
              <w:rPr>
                <w:lang w:val="en-US" w:eastAsia="id-ID"/>
              </w:rPr>
            </w:pPr>
          </w:p>
        </w:tc>
        <w:tc>
          <w:tcPr>
            <w:tcW w:w="1540" w:type="dxa"/>
          </w:tcPr>
          <w:p w:rsidR="00FF16C2" w:rsidRDefault="00FF16C2" w:rsidP="00AD0E7E">
            <w:pPr>
              <w:rPr>
                <w:lang w:val="en-US" w:eastAsia="id-ID"/>
              </w:rPr>
            </w:pPr>
          </w:p>
        </w:tc>
        <w:tc>
          <w:tcPr>
            <w:tcW w:w="1540" w:type="dxa"/>
          </w:tcPr>
          <w:p w:rsidR="00FF16C2" w:rsidRDefault="00FF16C2" w:rsidP="00AD0E7E">
            <w:pPr>
              <w:rPr>
                <w:lang w:val="en-US" w:eastAsia="id-ID"/>
              </w:rPr>
            </w:pPr>
          </w:p>
        </w:tc>
        <w:tc>
          <w:tcPr>
            <w:tcW w:w="1540" w:type="dxa"/>
          </w:tcPr>
          <w:p w:rsidR="00FF16C2" w:rsidRDefault="00FF16C2" w:rsidP="00AD0E7E">
            <w:pPr>
              <w:rPr>
                <w:lang w:val="en-US" w:eastAsia="id-ID"/>
              </w:rPr>
            </w:pPr>
          </w:p>
        </w:tc>
        <w:tc>
          <w:tcPr>
            <w:tcW w:w="1541" w:type="dxa"/>
          </w:tcPr>
          <w:p w:rsidR="00FF16C2" w:rsidRDefault="00FF16C2" w:rsidP="00AD0E7E">
            <w:pPr>
              <w:rPr>
                <w:lang w:val="en-US" w:eastAsia="id-ID"/>
              </w:rPr>
            </w:pPr>
            <w:r>
              <w:rPr>
                <w:lang w:val="en-US" w:eastAsia="id-ID"/>
              </w:rPr>
              <w:t>Th I</w:t>
            </w:r>
          </w:p>
        </w:tc>
        <w:tc>
          <w:tcPr>
            <w:tcW w:w="1541" w:type="dxa"/>
          </w:tcPr>
          <w:p w:rsidR="00FF16C2" w:rsidRDefault="00FF16C2" w:rsidP="00AD0E7E">
            <w:pPr>
              <w:rPr>
                <w:lang w:val="en-US" w:eastAsia="id-ID"/>
              </w:rPr>
            </w:pPr>
            <w:r>
              <w:rPr>
                <w:lang w:val="en-US" w:eastAsia="id-ID"/>
              </w:rPr>
              <w:t>Th II</w:t>
            </w:r>
          </w:p>
        </w:tc>
      </w:tr>
      <w:tr w:rsidR="00FF16C2" w:rsidTr="00AD0E7E">
        <w:tc>
          <w:tcPr>
            <w:tcW w:w="1540" w:type="dxa"/>
          </w:tcPr>
          <w:p w:rsidR="00FF16C2" w:rsidRDefault="00FF16C2" w:rsidP="00AD0E7E">
            <w:pPr>
              <w:rPr>
                <w:lang w:val="en-US" w:eastAsia="id-ID"/>
              </w:rPr>
            </w:pPr>
          </w:p>
        </w:tc>
        <w:tc>
          <w:tcPr>
            <w:tcW w:w="1540" w:type="dxa"/>
          </w:tcPr>
          <w:p w:rsidR="00FF16C2" w:rsidRDefault="00FF16C2" w:rsidP="00AD0E7E">
            <w:pPr>
              <w:rPr>
                <w:lang w:val="en-US" w:eastAsia="id-ID"/>
              </w:rPr>
            </w:pPr>
          </w:p>
        </w:tc>
        <w:tc>
          <w:tcPr>
            <w:tcW w:w="1540" w:type="dxa"/>
          </w:tcPr>
          <w:p w:rsidR="00FF16C2" w:rsidRDefault="00FF16C2" w:rsidP="00AD0E7E">
            <w:pPr>
              <w:rPr>
                <w:lang w:val="en-US" w:eastAsia="id-ID"/>
              </w:rPr>
            </w:pPr>
          </w:p>
        </w:tc>
        <w:tc>
          <w:tcPr>
            <w:tcW w:w="1540" w:type="dxa"/>
          </w:tcPr>
          <w:p w:rsidR="00FF16C2" w:rsidRDefault="00FF16C2" w:rsidP="00AD0E7E">
            <w:pPr>
              <w:rPr>
                <w:lang w:val="en-US" w:eastAsia="id-ID"/>
              </w:rPr>
            </w:pPr>
          </w:p>
        </w:tc>
        <w:tc>
          <w:tcPr>
            <w:tcW w:w="1541" w:type="dxa"/>
          </w:tcPr>
          <w:p w:rsidR="00FF16C2" w:rsidRDefault="00FF16C2" w:rsidP="00AD0E7E">
            <w:pPr>
              <w:rPr>
                <w:lang w:val="en-US" w:eastAsia="id-ID"/>
              </w:rPr>
            </w:pPr>
          </w:p>
        </w:tc>
        <w:tc>
          <w:tcPr>
            <w:tcW w:w="1541" w:type="dxa"/>
          </w:tcPr>
          <w:p w:rsidR="00FF16C2" w:rsidRDefault="00FF16C2" w:rsidP="00AD0E7E">
            <w:pPr>
              <w:rPr>
                <w:lang w:val="en-US" w:eastAsia="id-ID"/>
              </w:rPr>
            </w:pPr>
          </w:p>
        </w:tc>
      </w:tr>
    </w:tbl>
    <w:p w:rsidR="00FF16C2" w:rsidRPr="00FF16C2" w:rsidRDefault="00FF16C2" w:rsidP="00FF16C2">
      <w:pPr>
        <w:rPr>
          <w:lang w:val="en-US" w:eastAsia="id-ID"/>
        </w:rPr>
      </w:pPr>
    </w:p>
    <w:p w:rsidR="00BB2B7B" w:rsidRDefault="00BB2B7B" w:rsidP="00BB2B7B">
      <w:pPr>
        <w:pStyle w:val="Heading3"/>
        <w:rPr>
          <w:lang w:val="en-US" w:eastAsia="id-ID"/>
        </w:rPr>
      </w:pPr>
      <w:r>
        <w:rPr>
          <w:lang w:val="en-US" w:eastAsia="id-ID"/>
        </w:rPr>
        <w:t>Perjalanan</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FD31F9" w:rsidTr="00AD0E7E">
        <w:tc>
          <w:tcPr>
            <w:tcW w:w="1540" w:type="dxa"/>
          </w:tcPr>
          <w:p w:rsidR="00FD31F9" w:rsidRDefault="00FD31F9" w:rsidP="00AD0E7E">
            <w:pPr>
              <w:rPr>
                <w:lang w:val="en-US" w:eastAsia="id-ID"/>
              </w:rPr>
            </w:pPr>
            <w:r>
              <w:rPr>
                <w:lang w:val="en-US" w:eastAsia="id-ID"/>
              </w:rPr>
              <w:t>Material</w:t>
            </w:r>
          </w:p>
        </w:tc>
        <w:tc>
          <w:tcPr>
            <w:tcW w:w="1540" w:type="dxa"/>
          </w:tcPr>
          <w:p w:rsidR="00FD31F9" w:rsidRDefault="00FD31F9" w:rsidP="00AD0E7E">
            <w:pPr>
              <w:rPr>
                <w:lang w:val="en-US" w:eastAsia="id-ID"/>
              </w:rPr>
            </w:pPr>
            <w:r>
              <w:rPr>
                <w:lang w:val="en-US" w:eastAsia="id-ID"/>
              </w:rPr>
              <w:t>Justifikasi</w:t>
            </w:r>
          </w:p>
        </w:tc>
        <w:tc>
          <w:tcPr>
            <w:tcW w:w="1540" w:type="dxa"/>
          </w:tcPr>
          <w:p w:rsidR="00FD31F9" w:rsidRDefault="00FD31F9" w:rsidP="00AD0E7E">
            <w:pPr>
              <w:rPr>
                <w:lang w:val="en-US" w:eastAsia="id-ID"/>
              </w:rPr>
            </w:pPr>
            <w:r>
              <w:rPr>
                <w:lang w:val="en-US" w:eastAsia="id-ID"/>
              </w:rPr>
              <w:t>Kuantitas</w:t>
            </w:r>
          </w:p>
        </w:tc>
        <w:tc>
          <w:tcPr>
            <w:tcW w:w="1540" w:type="dxa"/>
          </w:tcPr>
          <w:p w:rsidR="00FD31F9" w:rsidRDefault="00FD31F9" w:rsidP="00AD0E7E">
            <w:pPr>
              <w:rPr>
                <w:lang w:val="en-US" w:eastAsia="id-ID"/>
              </w:rPr>
            </w:pPr>
            <w:r>
              <w:rPr>
                <w:lang w:val="en-US" w:eastAsia="id-ID"/>
              </w:rPr>
              <w:t>Harga Satuan (Rp)</w:t>
            </w:r>
          </w:p>
        </w:tc>
        <w:tc>
          <w:tcPr>
            <w:tcW w:w="1541" w:type="dxa"/>
          </w:tcPr>
          <w:p w:rsidR="00FD31F9" w:rsidRDefault="00FD31F9" w:rsidP="00AD0E7E">
            <w:pPr>
              <w:rPr>
                <w:lang w:val="en-US" w:eastAsia="id-ID"/>
              </w:rPr>
            </w:pPr>
            <w:r>
              <w:rPr>
                <w:lang w:val="en-US" w:eastAsia="id-ID"/>
              </w:rPr>
              <w:t>Biaya per tahun (Rp)</w:t>
            </w:r>
          </w:p>
        </w:tc>
        <w:tc>
          <w:tcPr>
            <w:tcW w:w="1541" w:type="dxa"/>
          </w:tcPr>
          <w:p w:rsidR="00FD31F9" w:rsidRDefault="00FD31F9" w:rsidP="00AD0E7E">
            <w:pPr>
              <w:rPr>
                <w:lang w:val="en-US" w:eastAsia="id-ID"/>
              </w:rPr>
            </w:pPr>
          </w:p>
        </w:tc>
      </w:tr>
      <w:tr w:rsidR="00FD31F9" w:rsidTr="00AD0E7E">
        <w:tc>
          <w:tcPr>
            <w:tcW w:w="1540" w:type="dxa"/>
          </w:tcPr>
          <w:p w:rsidR="00FD31F9" w:rsidRDefault="00FD31F9" w:rsidP="00AD0E7E">
            <w:pPr>
              <w:rPr>
                <w:lang w:val="en-US" w:eastAsia="id-ID"/>
              </w:rPr>
            </w:pPr>
          </w:p>
        </w:tc>
        <w:tc>
          <w:tcPr>
            <w:tcW w:w="1540" w:type="dxa"/>
          </w:tcPr>
          <w:p w:rsidR="00FD31F9" w:rsidRDefault="00FD31F9" w:rsidP="00AD0E7E">
            <w:pPr>
              <w:rPr>
                <w:lang w:val="en-US" w:eastAsia="id-ID"/>
              </w:rPr>
            </w:pPr>
          </w:p>
        </w:tc>
        <w:tc>
          <w:tcPr>
            <w:tcW w:w="1540" w:type="dxa"/>
          </w:tcPr>
          <w:p w:rsidR="00FD31F9" w:rsidRDefault="00FD31F9" w:rsidP="00AD0E7E">
            <w:pPr>
              <w:rPr>
                <w:lang w:val="en-US" w:eastAsia="id-ID"/>
              </w:rPr>
            </w:pPr>
          </w:p>
        </w:tc>
        <w:tc>
          <w:tcPr>
            <w:tcW w:w="1540" w:type="dxa"/>
          </w:tcPr>
          <w:p w:rsidR="00FD31F9" w:rsidRDefault="00FD31F9" w:rsidP="00AD0E7E">
            <w:pPr>
              <w:rPr>
                <w:lang w:val="en-US" w:eastAsia="id-ID"/>
              </w:rPr>
            </w:pPr>
          </w:p>
        </w:tc>
        <w:tc>
          <w:tcPr>
            <w:tcW w:w="1541" w:type="dxa"/>
          </w:tcPr>
          <w:p w:rsidR="00FD31F9" w:rsidRDefault="00FD31F9" w:rsidP="00AD0E7E">
            <w:pPr>
              <w:rPr>
                <w:lang w:val="en-US" w:eastAsia="id-ID"/>
              </w:rPr>
            </w:pPr>
            <w:r>
              <w:rPr>
                <w:lang w:val="en-US" w:eastAsia="id-ID"/>
              </w:rPr>
              <w:t>Th I</w:t>
            </w:r>
          </w:p>
        </w:tc>
        <w:tc>
          <w:tcPr>
            <w:tcW w:w="1541" w:type="dxa"/>
          </w:tcPr>
          <w:p w:rsidR="00FD31F9" w:rsidRDefault="00FD31F9" w:rsidP="00AD0E7E">
            <w:pPr>
              <w:rPr>
                <w:lang w:val="en-US" w:eastAsia="id-ID"/>
              </w:rPr>
            </w:pPr>
            <w:r>
              <w:rPr>
                <w:lang w:val="en-US" w:eastAsia="id-ID"/>
              </w:rPr>
              <w:t>Th II</w:t>
            </w:r>
          </w:p>
        </w:tc>
      </w:tr>
      <w:tr w:rsidR="00FD31F9" w:rsidTr="00AD0E7E">
        <w:tc>
          <w:tcPr>
            <w:tcW w:w="1540" w:type="dxa"/>
          </w:tcPr>
          <w:p w:rsidR="00FD31F9" w:rsidRDefault="00FD31F9" w:rsidP="00AD0E7E">
            <w:pPr>
              <w:rPr>
                <w:lang w:val="en-US" w:eastAsia="id-ID"/>
              </w:rPr>
            </w:pPr>
          </w:p>
        </w:tc>
        <w:tc>
          <w:tcPr>
            <w:tcW w:w="1540" w:type="dxa"/>
          </w:tcPr>
          <w:p w:rsidR="00FD31F9" w:rsidRDefault="00FD31F9" w:rsidP="00AD0E7E">
            <w:pPr>
              <w:rPr>
                <w:lang w:val="en-US" w:eastAsia="id-ID"/>
              </w:rPr>
            </w:pPr>
          </w:p>
        </w:tc>
        <w:tc>
          <w:tcPr>
            <w:tcW w:w="1540" w:type="dxa"/>
          </w:tcPr>
          <w:p w:rsidR="00FD31F9" w:rsidRDefault="00FD31F9" w:rsidP="00AD0E7E">
            <w:pPr>
              <w:rPr>
                <w:lang w:val="en-US" w:eastAsia="id-ID"/>
              </w:rPr>
            </w:pPr>
          </w:p>
        </w:tc>
        <w:tc>
          <w:tcPr>
            <w:tcW w:w="1540" w:type="dxa"/>
          </w:tcPr>
          <w:p w:rsidR="00FD31F9" w:rsidRDefault="00FD31F9" w:rsidP="00AD0E7E">
            <w:pPr>
              <w:rPr>
                <w:lang w:val="en-US" w:eastAsia="id-ID"/>
              </w:rPr>
            </w:pPr>
          </w:p>
        </w:tc>
        <w:tc>
          <w:tcPr>
            <w:tcW w:w="1541" w:type="dxa"/>
          </w:tcPr>
          <w:p w:rsidR="00FD31F9" w:rsidRDefault="00FD31F9" w:rsidP="00AD0E7E">
            <w:pPr>
              <w:rPr>
                <w:lang w:val="en-US" w:eastAsia="id-ID"/>
              </w:rPr>
            </w:pPr>
          </w:p>
        </w:tc>
        <w:tc>
          <w:tcPr>
            <w:tcW w:w="1541" w:type="dxa"/>
          </w:tcPr>
          <w:p w:rsidR="00FD31F9" w:rsidRDefault="00FD31F9" w:rsidP="00AD0E7E">
            <w:pPr>
              <w:rPr>
                <w:lang w:val="en-US" w:eastAsia="id-ID"/>
              </w:rPr>
            </w:pPr>
          </w:p>
        </w:tc>
      </w:tr>
    </w:tbl>
    <w:p w:rsidR="00FD31F9" w:rsidRPr="00FD31F9" w:rsidRDefault="00FD31F9" w:rsidP="00FD31F9">
      <w:pPr>
        <w:rPr>
          <w:lang w:val="en-US" w:eastAsia="id-ID"/>
        </w:rPr>
      </w:pPr>
    </w:p>
    <w:p w:rsidR="00BB2B7B" w:rsidRDefault="00BB2B7B" w:rsidP="00BB2B7B">
      <w:pPr>
        <w:pStyle w:val="Heading3"/>
        <w:rPr>
          <w:lang w:val="en-US" w:eastAsia="id-ID"/>
        </w:rPr>
      </w:pPr>
      <w:r>
        <w:rPr>
          <w:lang w:val="en-US" w:eastAsia="id-ID"/>
        </w:rPr>
        <w:t>Lain-lain</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462622" w:rsidTr="00AD0E7E">
        <w:tc>
          <w:tcPr>
            <w:tcW w:w="1540" w:type="dxa"/>
          </w:tcPr>
          <w:p w:rsidR="00462622" w:rsidRDefault="00462622" w:rsidP="00AD0E7E">
            <w:pPr>
              <w:rPr>
                <w:lang w:val="en-US" w:eastAsia="id-ID"/>
              </w:rPr>
            </w:pPr>
            <w:r>
              <w:rPr>
                <w:lang w:val="en-US" w:eastAsia="id-ID"/>
              </w:rPr>
              <w:t>Material</w:t>
            </w:r>
          </w:p>
        </w:tc>
        <w:tc>
          <w:tcPr>
            <w:tcW w:w="1540" w:type="dxa"/>
          </w:tcPr>
          <w:p w:rsidR="00462622" w:rsidRDefault="00462622" w:rsidP="00AD0E7E">
            <w:pPr>
              <w:rPr>
                <w:lang w:val="en-US" w:eastAsia="id-ID"/>
              </w:rPr>
            </w:pPr>
            <w:r>
              <w:rPr>
                <w:lang w:val="en-US" w:eastAsia="id-ID"/>
              </w:rPr>
              <w:t>Justifikasi</w:t>
            </w:r>
          </w:p>
        </w:tc>
        <w:tc>
          <w:tcPr>
            <w:tcW w:w="1540" w:type="dxa"/>
          </w:tcPr>
          <w:p w:rsidR="00462622" w:rsidRDefault="00462622" w:rsidP="00AD0E7E">
            <w:pPr>
              <w:rPr>
                <w:lang w:val="en-US" w:eastAsia="id-ID"/>
              </w:rPr>
            </w:pPr>
            <w:r>
              <w:rPr>
                <w:lang w:val="en-US" w:eastAsia="id-ID"/>
              </w:rPr>
              <w:t>Kuantitas</w:t>
            </w:r>
          </w:p>
        </w:tc>
        <w:tc>
          <w:tcPr>
            <w:tcW w:w="1540" w:type="dxa"/>
          </w:tcPr>
          <w:p w:rsidR="00462622" w:rsidRDefault="00462622" w:rsidP="00AD0E7E">
            <w:pPr>
              <w:rPr>
                <w:lang w:val="en-US" w:eastAsia="id-ID"/>
              </w:rPr>
            </w:pPr>
            <w:r>
              <w:rPr>
                <w:lang w:val="en-US" w:eastAsia="id-ID"/>
              </w:rPr>
              <w:t>Harga Satuan (Rp)</w:t>
            </w:r>
          </w:p>
        </w:tc>
        <w:tc>
          <w:tcPr>
            <w:tcW w:w="1541" w:type="dxa"/>
          </w:tcPr>
          <w:p w:rsidR="00462622" w:rsidRDefault="00462622" w:rsidP="00AD0E7E">
            <w:pPr>
              <w:rPr>
                <w:lang w:val="en-US" w:eastAsia="id-ID"/>
              </w:rPr>
            </w:pPr>
            <w:r>
              <w:rPr>
                <w:lang w:val="en-US" w:eastAsia="id-ID"/>
              </w:rPr>
              <w:t>Biaya per tahun (Rp)</w:t>
            </w:r>
          </w:p>
        </w:tc>
        <w:tc>
          <w:tcPr>
            <w:tcW w:w="1541" w:type="dxa"/>
          </w:tcPr>
          <w:p w:rsidR="00462622" w:rsidRDefault="00462622" w:rsidP="00AD0E7E">
            <w:pPr>
              <w:rPr>
                <w:lang w:val="en-US" w:eastAsia="id-ID"/>
              </w:rPr>
            </w:pPr>
          </w:p>
        </w:tc>
      </w:tr>
      <w:tr w:rsidR="00462622" w:rsidTr="00AD0E7E">
        <w:tc>
          <w:tcPr>
            <w:tcW w:w="1540" w:type="dxa"/>
          </w:tcPr>
          <w:p w:rsidR="00462622" w:rsidRDefault="00462622" w:rsidP="00AD0E7E">
            <w:pPr>
              <w:rPr>
                <w:lang w:val="en-US" w:eastAsia="id-ID"/>
              </w:rPr>
            </w:pPr>
          </w:p>
        </w:tc>
        <w:tc>
          <w:tcPr>
            <w:tcW w:w="1540" w:type="dxa"/>
          </w:tcPr>
          <w:p w:rsidR="00462622" w:rsidRDefault="00462622" w:rsidP="00AD0E7E">
            <w:pPr>
              <w:rPr>
                <w:lang w:val="en-US" w:eastAsia="id-ID"/>
              </w:rPr>
            </w:pPr>
          </w:p>
        </w:tc>
        <w:tc>
          <w:tcPr>
            <w:tcW w:w="1540" w:type="dxa"/>
          </w:tcPr>
          <w:p w:rsidR="00462622" w:rsidRDefault="00462622" w:rsidP="00AD0E7E">
            <w:pPr>
              <w:rPr>
                <w:lang w:val="en-US" w:eastAsia="id-ID"/>
              </w:rPr>
            </w:pPr>
          </w:p>
        </w:tc>
        <w:tc>
          <w:tcPr>
            <w:tcW w:w="1540" w:type="dxa"/>
          </w:tcPr>
          <w:p w:rsidR="00462622" w:rsidRDefault="00462622" w:rsidP="00AD0E7E">
            <w:pPr>
              <w:rPr>
                <w:lang w:val="en-US" w:eastAsia="id-ID"/>
              </w:rPr>
            </w:pPr>
          </w:p>
        </w:tc>
        <w:tc>
          <w:tcPr>
            <w:tcW w:w="1541" w:type="dxa"/>
          </w:tcPr>
          <w:p w:rsidR="00462622" w:rsidRDefault="00462622" w:rsidP="00AD0E7E">
            <w:pPr>
              <w:rPr>
                <w:lang w:val="en-US" w:eastAsia="id-ID"/>
              </w:rPr>
            </w:pPr>
            <w:r>
              <w:rPr>
                <w:lang w:val="en-US" w:eastAsia="id-ID"/>
              </w:rPr>
              <w:t>Th I</w:t>
            </w:r>
          </w:p>
        </w:tc>
        <w:tc>
          <w:tcPr>
            <w:tcW w:w="1541" w:type="dxa"/>
          </w:tcPr>
          <w:p w:rsidR="00462622" w:rsidRDefault="00462622" w:rsidP="00AD0E7E">
            <w:pPr>
              <w:rPr>
                <w:lang w:val="en-US" w:eastAsia="id-ID"/>
              </w:rPr>
            </w:pPr>
            <w:r>
              <w:rPr>
                <w:lang w:val="en-US" w:eastAsia="id-ID"/>
              </w:rPr>
              <w:t>Th II</w:t>
            </w:r>
          </w:p>
        </w:tc>
      </w:tr>
      <w:tr w:rsidR="00462622" w:rsidTr="00AD0E7E">
        <w:tc>
          <w:tcPr>
            <w:tcW w:w="1540" w:type="dxa"/>
          </w:tcPr>
          <w:p w:rsidR="00462622" w:rsidRDefault="00462622" w:rsidP="00AD0E7E">
            <w:pPr>
              <w:rPr>
                <w:lang w:val="en-US" w:eastAsia="id-ID"/>
              </w:rPr>
            </w:pPr>
          </w:p>
        </w:tc>
        <w:tc>
          <w:tcPr>
            <w:tcW w:w="1540" w:type="dxa"/>
          </w:tcPr>
          <w:p w:rsidR="00462622" w:rsidRDefault="00462622" w:rsidP="00AD0E7E">
            <w:pPr>
              <w:rPr>
                <w:lang w:val="en-US" w:eastAsia="id-ID"/>
              </w:rPr>
            </w:pPr>
          </w:p>
        </w:tc>
        <w:tc>
          <w:tcPr>
            <w:tcW w:w="1540" w:type="dxa"/>
          </w:tcPr>
          <w:p w:rsidR="00462622" w:rsidRDefault="00462622" w:rsidP="00AD0E7E">
            <w:pPr>
              <w:rPr>
                <w:lang w:val="en-US" w:eastAsia="id-ID"/>
              </w:rPr>
            </w:pPr>
          </w:p>
        </w:tc>
        <w:tc>
          <w:tcPr>
            <w:tcW w:w="1540" w:type="dxa"/>
          </w:tcPr>
          <w:p w:rsidR="00462622" w:rsidRDefault="00462622" w:rsidP="00AD0E7E">
            <w:pPr>
              <w:rPr>
                <w:lang w:val="en-US" w:eastAsia="id-ID"/>
              </w:rPr>
            </w:pPr>
          </w:p>
        </w:tc>
        <w:tc>
          <w:tcPr>
            <w:tcW w:w="1541" w:type="dxa"/>
          </w:tcPr>
          <w:p w:rsidR="00462622" w:rsidRDefault="00462622" w:rsidP="00AD0E7E">
            <w:pPr>
              <w:rPr>
                <w:lang w:val="en-US" w:eastAsia="id-ID"/>
              </w:rPr>
            </w:pPr>
          </w:p>
        </w:tc>
        <w:tc>
          <w:tcPr>
            <w:tcW w:w="1541" w:type="dxa"/>
          </w:tcPr>
          <w:p w:rsidR="00462622" w:rsidRDefault="00462622" w:rsidP="00AD0E7E">
            <w:pPr>
              <w:rPr>
                <w:lang w:val="en-US" w:eastAsia="id-ID"/>
              </w:rPr>
            </w:pPr>
          </w:p>
        </w:tc>
      </w:tr>
    </w:tbl>
    <w:p w:rsidR="00462622" w:rsidRPr="00462622" w:rsidRDefault="00462622" w:rsidP="00462622">
      <w:pPr>
        <w:rPr>
          <w:lang w:val="en-US" w:eastAsia="id-ID"/>
        </w:rPr>
      </w:pPr>
      <w:bookmarkStart w:id="27" w:name="_GoBack"/>
      <w:bookmarkEnd w:id="27"/>
    </w:p>
    <w:p w:rsidR="00F814A1" w:rsidRPr="00A07299" w:rsidRDefault="00F814A1" w:rsidP="00A07299">
      <w:pPr>
        <w:rPr>
          <w:lang w:val="en-US" w:eastAsia="id-ID"/>
        </w:rPr>
      </w:pPr>
    </w:p>
    <w:sectPr w:rsidR="00F814A1" w:rsidRPr="00A0729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vantGarde Bk BT">
    <w:altName w:val="Century Gothic"/>
    <w:charset w:val="00"/>
    <w:family w:val="swiss"/>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Bitstream Vera Sans">
    <w:altName w:val="Trebuchet MS"/>
    <w:charset w:val="00"/>
    <w:family w:val="swiss"/>
    <w:pitch w:val="variable"/>
  </w:font>
  <w:font w:name="Droid Sans Fallback">
    <w:charset w:val="01"/>
    <w:family w:val="auto"/>
    <w:pitch w:val="variable"/>
  </w:font>
  <w:font w:name="FreeSans">
    <w:altName w:val="Times New Roman"/>
    <w:charset w:val="01"/>
    <w:family w:val="auto"/>
    <w:pitch w:val="variable"/>
  </w:font>
  <w:font w:name="MS Mincho">
    <w:altName w:val="ＭＳ 明朝"/>
    <w:panose1 w:val="02020609040205080304"/>
    <w:charset w:val="80"/>
    <w:family w:val="modern"/>
    <w:pitch w:val="fixed"/>
    <w:sig w:usb0="E00002FF" w:usb1="6AC7FDFB" w:usb2="00000012" w:usb3="00000000" w:csb0="0002009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2"/>
    <w:lvl w:ilvl="0">
      <w:start w:val="1"/>
      <w:numFmt w:val="lowerLetter"/>
      <w:lvlText w:val="%1."/>
      <w:lvlJc w:val="left"/>
      <w:pPr>
        <w:tabs>
          <w:tab w:val="num" w:pos="0"/>
        </w:tabs>
        <w:ind w:left="720" w:hanging="360"/>
      </w:pPr>
      <w:rPr>
        <w:rFonts w:ascii="Times New Roman" w:hAnsi="Times New Roman" w:cs="Times New Roman"/>
        <w:color w:val="000000"/>
        <w:lang w:val="en-US"/>
      </w:rPr>
    </w:lvl>
  </w:abstractNum>
  <w:abstractNum w:abstractNumId="2">
    <w:nsid w:val="00000003"/>
    <w:multiLevelType w:val="singleLevel"/>
    <w:tmpl w:val="00000003"/>
    <w:name w:val="WW8Num9"/>
    <w:lvl w:ilvl="0">
      <w:start w:val="1"/>
      <w:numFmt w:val="decimal"/>
      <w:lvlText w:val="%1."/>
      <w:lvlJc w:val="left"/>
      <w:pPr>
        <w:tabs>
          <w:tab w:val="num" w:pos="0"/>
        </w:tabs>
        <w:ind w:left="720" w:hanging="360"/>
      </w:pPr>
      <w:rPr>
        <w:sz w:val="24"/>
        <w:szCs w:val="24"/>
        <w:lang w:val="sv-SE"/>
      </w:rPr>
    </w:lvl>
  </w:abstractNum>
  <w:abstractNum w:abstractNumId="3">
    <w:nsid w:val="00000004"/>
    <w:multiLevelType w:val="singleLevel"/>
    <w:tmpl w:val="00000004"/>
    <w:name w:val="WW8Num12"/>
    <w:lvl w:ilvl="0">
      <w:start w:val="1"/>
      <w:numFmt w:val="upperLetter"/>
      <w:pStyle w:val="Style2"/>
      <w:lvlText w:val="%1."/>
      <w:lvlJc w:val="left"/>
      <w:pPr>
        <w:tabs>
          <w:tab w:val="num" w:pos="0"/>
        </w:tabs>
        <w:ind w:left="360" w:hanging="360"/>
      </w:pPr>
      <w:rPr>
        <w:b/>
      </w:rPr>
    </w:lvl>
  </w:abstractNum>
  <w:abstractNum w:abstractNumId="4">
    <w:nsid w:val="00000005"/>
    <w:multiLevelType w:val="singleLevel"/>
    <w:tmpl w:val="00000005"/>
    <w:name w:val="WW8Num14"/>
    <w:lvl w:ilvl="0">
      <w:start w:val="1"/>
      <w:numFmt w:val="decimal"/>
      <w:lvlText w:val="%1."/>
      <w:lvlJc w:val="left"/>
      <w:pPr>
        <w:tabs>
          <w:tab w:val="num" w:pos="0"/>
        </w:tabs>
        <w:ind w:left="720" w:hanging="360"/>
      </w:pPr>
    </w:lvl>
  </w:abstractNum>
  <w:abstractNum w:abstractNumId="5">
    <w:nsid w:val="00000006"/>
    <w:multiLevelType w:val="multilevel"/>
    <w:tmpl w:val="00000006"/>
    <w:name w:val="WW8Num18"/>
    <w:lvl w:ilvl="0">
      <w:start w:val="1"/>
      <w:numFmt w:val="lowerLetter"/>
      <w:lvlText w:val="%1)"/>
      <w:lvlJc w:val="left"/>
      <w:pPr>
        <w:tabs>
          <w:tab w:val="num" w:pos="0"/>
        </w:tabs>
        <w:ind w:left="720" w:hanging="360"/>
      </w:pPr>
      <w:rPr>
        <w:sz w:val="23"/>
        <w:szCs w:val="23"/>
      </w:r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6">
    <w:nsid w:val="00000007"/>
    <w:multiLevelType w:val="singleLevel"/>
    <w:tmpl w:val="00000007"/>
    <w:name w:val="WW8Num24"/>
    <w:lvl w:ilvl="0">
      <w:start w:val="1"/>
      <w:numFmt w:val="lowerLetter"/>
      <w:lvlText w:val="%1."/>
      <w:lvlJc w:val="left"/>
      <w:pPr>
        <w:tabs>
          <w:tab w:val="num" w:pos="0"/>
        </w:tabs>
        <w:ind w:left="720" w:hanging="360"/>
      </w:pPr>
      <w:rPr>
        <w:rFonts w:ascii="Times New Roman" w:hAnsi="Times New Roman" w:cs="Times New Roman"/>
        <w:color w:val="000000"/>
        <w:lang w:val="en-US"/>
      </w:rPr>
    </w:lvl>
  </w:abstractNum>
  <w:abstractNum w:abstractNumId="7">
    <w:nsid w:val="00000008"/>
    <w:multiLevelType w:val="singleLevel"/>
    <w:tmpl w:val="00000008"/>
    <w:name w:val="WW8Num27"/>
    <w:lvl w:ilvl="0">
      <w:start w:val="1"/>
      <w:numFmt w:val="lowerLetter"/>
      <w:lvlText w:val="%1."/>
      <w:lvlJc w:val="left"/>
      <w:pPr>
        <w:tabs>
          <w:tab w:val="num" w:pos="0"/>
        </w:tabs>
        <w:ind w:left="720" w:hanging="360"/>
      </w:pPr>
      <w:rPr>
        <w:rFonts w:ascii="Times New Roman" w:hAnsi="Times New Roman" w:cs="Times New Roman"/>
        <w:color w:val="000000"/>
        <w:lang w:val="en-US"/>
      </w:rPr>
    </w:lvl>
  </w:abstractNum>
  <w:abstractNum w:abstractNumId="8">
    <w:nsid w:val="00000009"/>
    <w:multiLevelType w:val="multilevel"/>
    <w:tmpl w:val="00000009"/>
    <w:name w:val="WW8Num2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0000000A"/>
    <w:multiLevelType w:val="singleLevel"/>
    <w:tmpl w:val="0000000A"/>
    <w:name w:val="WW8Num31"/>
    <w:lvl w:ilvl="0">
      <w:start w:val="12"/>
      <w:numFmt w:val="decimal"/>
      <w:lvlText w:val="%1"/>
      <w:lvlJc w:val="left"/>
      <w:pPr>
        <w:tabs>
          <w:tab w:val="num" w:pos="0"/>
        </w:tabs>
        <w:ind w:left="720" w:hanging="360"/>
      </w:pPr>
    </w:lvl>
  </w:abstractNum>
  <w:abstractNum w:abstractNumId="10">
    <w:nsid w:val="0000000B"/>
    <w:multiLevelType w:val="singleLevel"/>
    <w:tmpl w:val="0000000B"/>
    <w:name w:val="WW8Num32"/>
    <w:lvl w:ilvl="0">
      <w:start w:val="1"/>
      <w:numFmt w:val="upperLetter"/>
      <w:lvlText w:val="%1."/>
      <w:lvlJc w:val="left"/>
      <w:pPr>
        <w:tabs>
          <w:tab w:val="num" w:pos="0"/>
        </w:tabs>
        <w:ind w:left="360" w:hanging="360"/>
      </w:pPr>
    </w:lvl>
  </w:abstractNum>
  <w:abstractNum w:abstractNumId="11">
    <w:nsid w:val="0000000C"/>
    <w:multiLevelType w:val="singleLevel"/>
    <w:tmpl w:val="0000000C"/>
    <w:name w:val="WW8Num36"/>
    <w:lvl w:ilvl="0">
      <w:start w:val="1"/>
      <w:numFmt w:val="lowerLetter"/>
      <w:lvlText w:val="(%1)"/>
      <w:lvlJc w:val="left"/>
      <w:pPr>
        <w:tabs>
          <w:tab w:val="num" w:pos="0"/>
        </w:tabs>
        <w:ind w:left="720" w:hanging="360"/>
      </w:pPr>
      <w:rPr>
        <w:color w:val="auto"/>
        <w:sz w:val="20"/>
        <w:szCs w:val="22"/>
        <w:lang w:eastAsia="id-ID"/>
      </w:rPr>
    </w:lvl>
  </w:abstractNum>
  <w:abstractNum w:abstractNumId="12">
    <w:nsid w:val="0000000D"/>
    <w:multiLevelType w:val="multilevel"/>
    <w:tmpl w:val="0000000D"/>
    <w:name w:val="WW8Num43"/>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upperLetter"/>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nsid w:val="039F2431"/>
    <w:multiLevelType w:val="hybridMultilevel"/>
    <w:tmpl w:val="24B0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6605D2"/>
    <w:multiLevelType w:val="hybridMultilevel"/>
    <w:tmpl w:val="FB0C9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CF46DF"/>
    <w:multiLevelType w:val="hybridMultilevel"/>
    <w:tmpl w:val="488C9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embedSystemFonts/>
  <w:mirrorMargins/>
  <w:hideSpelling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EA3"/>
    <w:rsid w:val="0001088A"/>
    <w:rsid w:val="00014321"/>
    <w:rsid w:val="00014CCD"/>
    <w:rsid w:val="00030F88"/>
    <w:rsid w:val="00042A9A"/>
    <w:rsid w:val="00067DB1"/>
    <w:rsid w:val="00084C0A"/>
    <w:rsid w:val="0008650D"/>
    <w:rsid w:val="000B2802"/>
    <w:rsid w:val="000C13BB"/>
    <w:rsid w:val="000D106F"/>
    <w:rsid w:val="001039BD"/>
    <w:rsid w:val="00115034"/>
    <w:rsid w:val="00120DA4"/>
    <w:rsid w:val="00123158"/>
    <w:rsid w:val="00165B97"/>
    <w:rsid w:val="00180B9E"/>
    <w:rsid w:val="00185600"/>
    <w:rsid w:val="001A74C6"/>
    <w:rsid w:val="001B550E"/>
    <w:rsid w:val="001B7A9B"/>
    <w:rsid w:val="001C2717"/>
    <w:rsid w:val="001D54E8"/>
    <w:rsid w:val="001F4C00"/>
    <w:rsid w:val="001F56BE"/>
    <w:rsid w:val="00212EA3"/>
    <w:rsid w:val="00237EB6"/>
    <w:rsid w:val="00254EB5"/>
    <w:rsid w:val="0026522B"/>
    <w:rsid w:val="0026583C"/>
    <w:rsid w:val="002752B1"/>
    <w:rsid w:val="00284466"/>
    <w:rsid w:val="00284CAF"/>
    <w:rsid w:val="00285D66"/>
    <w:rsid w:val="00296EB8"/>
    <w:rsid w:val="002A5D7B"/>
    <w:rsid w:val="002C72BB"/>
    <w:rsid w:val="002D40F2"/>
    <w:rsid w:val="002E7294"/>
    <w:rsid w:val="003058E8"/>
    <w:rsid w:val="00324350"/>
    <w:rsid w:val="003339E6"/>
    <w:rsid w:val="00337B81"/>
    <w:rsid w:val="0034245F"/>
    <w:rsid w:val="00346D10"/>
    <w:rsid w:val="0034706D"/>
    <w:rsid w:val="00363C68"/>
    <w:rsid w:val="00376FFC"/>
    <w:rsid w:val="0038641E"/>
    <w:rsid w:val="003A26A6"/>
    <w:rsid w:val="003C1A64"/>
    <w:rsid w:val="003C2C2C"/>
    <w:rsid w:val="003C47C7"/>
    <w:rsid w:val="003D39EA"/>
    <w:rsid w:val="003D437C"/>
    <w:rsid w:val="003F3666"/>
    <w:rsid w:val="0040612A"/>
    <w:rsid w:val="004127DA"/>
    <w:rsid w:val="0044710E"/>
    <w:rsid w:val="00462622"/>
    <w:rsid w:val="00477643"/>
    <w:rsid w:val="0049458A"/>
    <w:rsid w:val="004A6515"/>
    <w:rsid w:val="004B0E7E"/>
    <w:rsid w:val="004C1504"/>
    <w:rsid w:val="004C757B"/>
    <w:rsid w:val="004D42BB"/>
    <w:rsid w:val="004F7CD1"/>
    <w:rsid w:val="005244AE"/>
    <w:rsid w:val="00527767"/>
    <w:rsid w:val="00531C5B"/>
    <w:rsid w:val="00564304"/>
    <w:rsid w:val="0056465E"/>
    <w:rsid w:val="0057096D"/>
    <w:rsid w:val="0057276E"/>
    <w:rsid w:val="005A1588"/>
    <w:rsid w:val="005B089B"/>
    <w:rsid w:val="005D2A5C"/>
    <w:rsid w:val="005D6F62"/>
    <w:rsid w:val="0060697F"/>
    <w:rsid w:val="006159B3"/>
    <w:rsid w:val="00620CC7"/>
    <w:rsid w:val="00624D39"/>
    <w:rsid w:val="00637C2E"/>
    <w:rsid w:val="006600CE"/>
    <w:rsid w:val="00660F74"/>
    <w:rsid w:val="0067147D"/>
    <w:rsid w:val="00672190"/>
    <w:rsid w:val="006726F4"/>
    <w:rsid w:val="006876C3"/>
    <w:rsid w:val="00694862"/>
    <w:rsid w:val="006B4E63"/>
    <w:rsid w:val="006C00F4"/>
    <w:rsid w:val="006E4F93"/>
    <w:rsid w:val="00701DC7"/>
    <w:rsid w:val="00717A67"/>
    <w:rsid w:val="00745CF7"/>
    <w:rsid w:val="00751EB3"/>
    <w:rsid w:val="007678F8"/>
    <w:rsid w:val="007745AB"/>
    <w:rsid w:val="007A21E7"/>
    <w:rsid w:val="007A5F78"/>
    <w:rsid w:val="007A7748"/>
    <w:rsid w:val="007B502E"/>
    <w:rsid w:val="007B5C33"/>
    <w:rsid w:val="007C1777"/>
    <w:rsid w:val="007C66CD"/>
    <w:rsid w:val="007C73C4"/>
    <w:rsid w:val="007D2C11"/>
    <w:rsid w:val="00801225"/>
    <w:rsid w:val="00810705"/>
    <w:rsid w:val="00815D53"/>
    <w:rsid w:val="00832B9A"/>
    <w:rsid w:val="0084534E"/>
    <w:rsid w:val="00846941"/>
    <w:rsid w:val="00854DA9"/>
    <w:rsid w:val="008B1639"/>
    <w:rsid w:val="008B4F83"/>
    <w:rsid w:val="008D544A"/>
    <w:rsid w:val="00910A84"/>
    <w:rsid w:val="0091414B"/>
    <w:rsid w:val="00917D13"/>
    <w:rsid w:val="00922B09"/>
    <w:rsid w:val="00930A6E"/>
    <w:rsid w:val="00933C52"/>
    <w:rsid w:val="00933CD0"/>
    <w:rsid w:val="0093779E"/>
    <w:rsid w:val="0094484A"/>
    <w:rsid w:val="009541E4"/>
    <w:rsid w:val="00962AF7"/>
    <w:rsid w:val="0096315F"/>
    <w:rsid w:val="009922CD"/>
    <w:rsid w:val="009A4DBB"/>
    <w:rsid w:val="009A653E"/>
    <w:rsid w:val="009B04AA"/>
    <w:rsid w:val="009B0CEA"/>
    <w:rsid w:val="009C2491"/>
    <w:rsid w:val="009D0D77"/>
    <w:rsid w:val="009E255E"/>
    <w:rsid w:val="009E7558"/>
    <w:rsid w:val="009E7D8E"/>
    <w:rsid w:val="00A07299"/>
    <w:rsid w:val="00A24ABC"/>
    <w:rsid w:val="00A25552"/>
    <w:rsid w:val="00A312AF"/>
    <w:rsid w:val="00A64145"/>
    <w:rsid w:val="00A668A6"/>
    <w:rsid w:val="00A66F8E"/>
    <w:rsid w:val="00A77CFC"/>
    <w:rsid w:val="00AA1D45"/>
    <w:rsid w:val="00AB4C24"/>
    <w:rsid w:val="00AC62E2"/>
    <w:rsid w:val="00AE219B"/>
    <w:rsid w:val="00AE5AB8"/>
    <w:rsid w:val="00AE63E9"/>
    <w:rsid w:val="00AE6628"/>
    <w:rsid w:val="00AF429D"/>
    <w:rsid w:val="00B27BFB"/>
    <w:rsid w:val="00B317A7"/>
    <w:rsid w:val="00B53113"/>
    <w:rsid w:val="00B62F89"/>
    <w:rsid w:val="00B73EE8"/>
    <w:rsid w:val="00B84715"/>
    <w:rsid w:val="00BB2B7B"/>
    <w:rsid w:val="00BD0698"/>
    <w:rsid w:val="00BE5705"/>
    <w:rsid w:val="00BF020D"/>
    <w:rsid w:val="00C04A36"/>
    <w:rsid w:val="00C375B0"/>
    <w:rsid w:val="00C71117"/>
    <w:rsid w:val="00C77539"/>
    <w:rsid w:val="00C85468"/>
    <w:rsid w:val="00CA616A"/>
    <w:rsid w:val="00CC6AC1"/>
    <w:rsid w:val="00CE0875"/>
    <w:rsid w:val="00D37AA5"/>
    <w:rsid w:val="00D515E0"/>
    <w:rsid w:val="00D56F09"/>
    <w:rsid w:val="00D60942"/>
    <w:rsid w:val="00D6215D"/>
    <w:rsid w:val="00D6668C"/>
    <w:rsid w:val="00D82FBB"/>
    <w:rsid w:val="00DB51C3"/>
    <w:rsid w:val="00DD08EF"/>
    <w:rsid w:val="00DD61EA"/>
    <w:rsid w:val="00DE5F6D"/>
    <w:rsid w:val="00DF7B2D"/>
    <w:rsid w:val="00E17116"/>
    <w:rsid w:val="00E33350"/>
    <w:rsid w:val="00E54C90"/>
    <w:rsid w:val="00E5557F"/>
    <w:rsid w:val="00E93397"/>
    <w:rsid w:val="00ED1F0C"/>
    <w:rsid w:val="00ED61E2"/>
    <w:rsid w:val="00EE30B8"/>
    <w:rsid w:val="00EF264E"/>
    <w:rsid w:val="00EF69AC"/>
    <w:rsid w:val="00F02DD1"/>
    <w:rsid w:val="00F03E6F"/>
    <w:rsid w:val="00F14934"/>
    <w:rsid w:val="00F3573B"/>
    <w:rsid w:val="00F60073"/>
    <w:rsid w:val="00F814A1"/>
    <w:rsid w:val="00F95C9D"/>
    <w:rsid w:val="00FA1FFB"/>
    <w:rsid w:val="00FA6C8C"/>
    <w:rsid w:val="00FB5878"/>
    <w:rsid w:val="00FB64B9"/>
    <w:rsid w:val="00FB6C02"/>
    <w:rsid w:val="00FC7435"/>
    <w:rsid w:val="00FD31F9"/>
    <w:rsid w:val="00FD4C68"/>
    <w:rsid w:val="00FE3626"/>
    <w:rsid w:val="00FF1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uppressAutoHyphens/>
      <w:spacing w:after="200" w:line="276" w:lineRule="auto"/>
      <w:jc w:val="both"/>
    </w:pPr>
    <w:rPr>
      <w:rFonts w:ascii="Calibri" w:eastAsia="Calibri" w:hAnsi="Calibri"/>
      <w:sz w:val="22"/>
      <w:szCs w:val="22"/>
      <w:lang w:val="id-ID" w:eastAsia="zh-CN"/>
    </w:rPr>
  </w:style>
  <w:style w:type="paragraph" w:styleId="Heading1">
    <w:name w:val="heading 1"/>
    <w:basedOn w:val="Normal"/>
    <w:next w:val="Normal"/>
    <w:qFormat/>
    <w:pPr>
      <w:keepNext/>
      <w:numPr>
        <w:numId w:val="1"/>
      </w:numPr>
      <w:spacing w:after="0" w:line="240" w:lineRule="auto"/>
      <w:outlineLvl w:val="0"/>
    </w:pPr>
    <w:rPr>
      <w:rFonts w:ascii="Times New Roman" w:eastAsia="Times New Roman" w:hAnsi="Times New Roman"/>
      <w:b/>
      <w:bCs/>
      <w:sz w:val="24"/>
      <w:szCs w:val="24"/>
      <w:lang w:val="en-US"/>
    </w:rPr>
  </w:style>
  <w:style w:type="paragraph" w:styleId="Heading2">
    <w:name w:val="heading 2"/>
    <w:basedOn w:val="Normal"/>
    <w:next w:val="Normal"/>
    <w:qFormat/>
    <w:rsid w:val="009D0D77"/>
    <w:pPr>
      <w:keepNext/>
      <w:numPr>
        <w:ilvl w:val="1"/>
        <w:numId w:val="1"/>
      </w:numPr>
      <w:spacing w:before="240" w:after="60"/>
      <w:outlineLvl w:val="1"/>
    </w:pPr>
    <w:rPr>
      <w:rFonts w:ascii="Cambria" w:eastAsia="Times New Roman" w:hAnsi="Cambria" w:cs="Cambria"/>
      <w:b/>
      <w:bCs/>
      <w:iCs/>
      <w:sz w:val="28"/>
      <w:szCs w:val="28"/>
      <w:lang w:val="x-none"/>
    </w:rPr>
  </w:style>
  <w:style w:type="paragraph" w:styleId="Heading3">
    <w:name w:val="heading 3"/>
    <w:basedOn w:val="Normal"/>
    <w:next w:val="Normal"/>
    <w:qFormat/>
    <w:pPr>
      <w:keepNext/>
      <w:numPr>
        <w:ilvl w:val="2"/>
        <w:numId w:val="1"/>
      </w:numPr>
      <w:spacing w:before="240" w:after="60"/>
      <w:outlineLvl w:val="2"/>
    </w:pPr>
    <w:rPr>
      <w:rFonts w:ascii="Cambria" w:eastAsia="Times New Roman" w:hAnsi="Cambria" w:cs="Cambria"/>
      <w:b/>
      <w:bCs/>
      <w:sz w:val="26"/>
      <w:szCs w:val="26"/>
    </w:rPr>
  </w:style>
  <w:style w:type="paragraph" w:styleId="Heading5">
    <w:name w:val="heading 5"/>
    <w:basedOn w:val="Normal"/>
    <w:next w:val="Normal"/>
    <w:qFormat/>
    <w:rsid w:val="009B0CEA"/>
    <w:pPr>
      <w:numPr>
        <w:ilvl w:val="4"/>
        <w:numId w:val="1"/>
      </w:numPr>
      <w:spacing w:before="240" w:after="60" w:line="240" w:lineRule="auto"/>
      <w:outlineLvl w:val="4"/>
    </w:pPr>
    <w:rPr>
      <w:rFonts w:ascii="Times New Roman" w:eastAsia="Times New Roman" w:hAnsi="Times New Roman"/>
      <w:b/>
      <w:bCs/>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color w:val="000000"/>
      <w:lang w:val="en-US"/>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color w:val="auto"/>
      <w:sz w:val="22"/>
      <w:szCs w:val="22"/>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spacing w:val="9"/>
      <w:sz w:val="22"/>
      <w:szCs w:val="22"/>
    </w:rPr>
  </w:style>
  <w:style w:type="character" w:customStyle="1" w:styleId="WW8Num7z1">
    <w:name w:val="WW8Num7z1"/>
  </w:style>
  <w:style w:type="character" w:customStyle="1" w:styleId="WW8Num7z2">
    <w:name w:val="WW8Num7z2"/>
  </w:style>
  <w:style w:type="character" w:customStyle="1" w:styleId="WW8Num7z3">
    <w:name w:val="WW8Num7z3"/>
    <w:rPr>
      <w:spacing w:val="-4"/>
      <w:sz w:val="22"/>
      <w:szCs w:val="22"/>
    </w:rPr>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sz w:val="24"/>
      <w:szCs w:val="24"/>
      <w:lang w:val="sv-SE"/>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Calibri" w:hAnsi="Calibri" w:cs="Calibri"/>
      <w:b w:val="0"/>
      <w:i w:val="0"/>
      <w:spacing w:val="8"/>
      <w:sz w:val="22"/>
      <w:szCs w:val="22"/>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color w:val="auto"/>
      <w:sz w:val="20"/>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Calibri" w:hAnsi="Calibri" w:cs="Calibri"/>
      <w:b w:val="0"/>
      <w:i w:val="0"/>
      <w:spacing w:val="8"/>
      <w:sz w:val="22"/>
      <w:szCs w:val="22"/>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sz w:val="22"/>
      <w:szCs w:val="22"/>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3"/>
      <w:szCs w:val="23"/>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b w:val="0"/>
      <w:i w:val="0"/>
      <w:spacing w:val="8"/>
      <w:sz w:val="22"/>
      <w:szCs w:val="22"/>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sz w:val="22"/>
      <w:szCs w:val="22"/>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color w:val="000000"/>
      <w:lang w:val="en-US"/>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Times New Roman" w:hAnsi="Times New Roman" w:cs="Times New Roman"/>
      <w:color w:val="000000"/>
      <w:lang w:val="en-US"/>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color w:val="auto"/>
      <w:sz w:val="20"/>
      <w:szCs w:val="22"/>
      <w:lang w:eastAsia="id-ID"/>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ascii="Symbol" w:hAnsi="Symbol" w:cs="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cs="Wingdings"/>
    </w:rPr>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sz w:val="22"/>
      <w:szCs w:val="22"/>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CharacterStyle2">
    <w:name w:val="Character Style 2"/>
    <w:rPr>
      <w:sz w:val="22"/>
      <w:szCs w:val="22"/>
    </w:rPr>
  </w:style>
  <w:style w:type="character" w:styleId="Hyperlink">
    <w:name w:val="Hyperlink"/>
    <w:uiPriority w:val="99"/>
    <w:rPr>
      <w:color w:val="0000FF"/>
      <w:u w:val="single"/>
    </w:rPr>
  </w:style>
  <w:style w:type="character" w:customStyle="1" w:styleId="CharacterStyle3">
    <w:name w:val="Character Style 3"/>
    <w:rPr>
      <w:spacing w:val="5"/>
      <w:sz w:val="22"/>
      <w:szCs w:val="22"/>
    </w:rPr>
  </w:style>
  <w:style w:type="character" w:customStyle="1" w:styleId="Heading1Char">
    <w:name w:val="Heading 1 Char"/>
    <w:rPr>
      <w:rFonts w:ascii="Times New Roman" w:eastAsia="Times New Roman" w:hAnsi="Times New Roman" w:cs="Times New Roman"/>
      <w:b/>
      <w:bCs/>
      <w:sz w:val="24"/>
      <w:szCs w:val="24"/>
      <w:lang w:val="en-US"/>
    </w:rPr>
  </w:style>
  <w:style w:type="character" w:customStyle="1" w:styleId="Heading5Char">
    <w:name w:val="Heading 5 Char"/>
    <w:rPr>
      <w:rFonts w:ascii="Times New Roman" w:eastAsia="Times New Roman" w:hAnsi="Times New Roman" w:cs="Times New Roman"/>
      <w:b/>
      <w:bCs/>
      <w:i/>
      <w:iCs/>
      <w:sz w:val="26"/>
      <w:szCs w:val="26"/>
      <w:lang w:val="en-US"/>
    </w:rPr>
  </w:style>
  <w:style w:type="character" w:customStyle="1" w:styleId="FooterChar">
    <w:name w:val="Footer Char"/>
    <w:rPr>
      <w:rFonts w:ascii="Times New Roman" w:eastAsia="Times New Roman" w:hAnsi="Times New Roman" w:cs="Times New Roman"/>
      <w:sz w:val="24"/>
      <w:szCs w:val="24"/>
      <w:lang w:val="en-US"/>
    </w:rPr>
  </w:style>
  <w:style w:type="character" w:styleId="PageNumber">
    <w:name w:val="page number"/>
    <w:basedOn w:val="DefaultParagraphFont"/>
  </w:style>
  <w:style w:type="character" w:customStyle="1" w:styleId="HeaderChar">
    <w:name w:val="Header Char"/>
    <w:rPr>
      <w:rFonts w:ascii="Times New Roman" w:eastAsia="Times New Roman" w:hAnsi="Times New Roman" w:cs="Times New Roman"/>
      <w:sz w:val="24"/>
      <w:szCs w:val="24"/>
      <w:lang w:val="en-US"/>
    </w:rPr>
  </w:style>
  <w:style w:type="character" w:customStyle="1" w:styleId="BodyTextIndent2Char">
    <w:name w:val="Body Text Indent 2 Char"/>
    <w:rPr>
      <w:rFonts w:ascii="AvantGarde Bk BT" w:eastAsia="Times New Roman" w:hAnsi="AvantGarde Bk BT" w:cs="AvantGarde Bk BT"/>
      <w:sz w:val="24"/>
      <w:szCs w:val="24"/>
    </w:rPr>
  </w:style>
  <w:style w:type="character" w:customStyle="1" w:styleId="Heading2Char">
    <w:name w:val="Heading 2 Char"/>
    <w:rPr>
      <w:rFonts w:ascii="Cambria" w:eastAsia="Times New Roman" w:hAnsi="Cambria" w:cs="Times New Roman"/>
      <w:b/>
      <w:bCs/>
      <w:i/>
      <w:iCs/>
      <w:sz w:val="28"/>
      <w:szCs w:val="28"/>
    </w:rPr>
  </w:style>
  <w:style w:type="character" w:customStyle="1" w:styleId="BodyTextChar">
    <w:name w:val="Body Text Char"/>
    <w:rPr>
      <w:sz w:val="22"/>
      <w:szCs w:val="22"/>
    </w:rPr>
  </w:style>
  <w:style w:type="character" w:customStyle="1" w:styleId="Heading3Char">
    <w:name w:val="Heading 3 Char"/>
    <w:rPr>
      <w:rFonts w:ascii="Cambria" w:eastAsia="Times New Roman" w:hAnsi="Cambria" w:cs="Times New Roman"/>
      <w:b/>
      <w:bCs/>
      <w:sz w:val="26"/>
      <w:szCs w:val="26"/>
      <w:lang w:val="id-ID"/>
    </w:rPr>
  </w:style>
  <w:style w:type="character" w:customStyle="1" w:styleId="CharacterStyle5">
    <w:name w:val="Character Style 5"/>
    <w:rPr>
      <w:spacing w:val="-10"/>
      <w:sz w:val="20"/>
      <w:szCs w:val="20"/>
    </w:rPr>
  </w:style>
  <w:style w:type="character" w:customStyle="1" w:styleId="CharacterStyle7">
    <w:name w:val="Character Style 7"/>
    <w:rPr>
      <w:sz w:val="24"/>
      <w:szCs w:val="24"/>
    </w:rPr>
  </w:style>
  <w:style w:type="character" w:styleId="CommentReference">
    <w:name w:val="annotation reference"/>
    <w:rPr>
      <w:sz w:val="16"/>
      <w:szCs w:val="16"/>
    </w:rPr>
  </w:style>
  <w:style w:type="character" w:customStyle="1" w:styleId="CommentTextChar">
    <w:name w:val="Comment Text Char"/>
  </w:style>
  <w:style w:type="character" w:customStyle="1" w:styleId="CommentSubjectChar">
    <w:name w:val="Comment Subject Char"/>
    <w:rPr>
      <w:b/>
      <w:bCs/>
    </w:rPr>
  </w:style>
  <w:style w:type="character" w:customStyle="1" w:styleId="BalloonTextChar">
    <w:name w:val="Balloon Text Char"/>
    <w:rPr>
      <w:rFonts w:ascii="Tahoma" w:hAnsi="Tahoma" w:cs="Tahoma"/>
      <w:sz w:val="16"/>
      <w:szCs w:val="16"/>
    </w:rPr>
  </w:style>
  <w:style w:type="character" w:customStyle="1" w:styleId="EndnoteTextChar">
    <w:name w:val="Endnote Text Char"/>
    <w:rPr>
      <w:lang w:val="id-ID"/>
    </w:rPr>
  </w:style>
  <w:style w:type="character" w:customStyle="1" w:styleId="EndnoteCharacters">
    <w:name w:val="Endnote Characters"/>
    <w:rPr>
      <w:vertAlign w:val="superscript"/>
    </w:rPr>
  </w:style>
  <w:style w:type="character" w:customStyle="1" w:styleId="FootnoteTextChar">
    <w:name w:val="Footnote Text Char"/>
    <w:rPr>
      <w:lang w:val="id-ID"/>
    </w:rPr>
  </w:style>
  <w:style w:type="character" w:customStyle="1" w:styleId="FootnoteCharacters">
    <w:name w:val="Footnote Characters"/>
    <w:rPr>
      <w:vertAlign w:val="superscript"/>
    </w:rPr>
  </w:style>
  <w:style w:type="character" w:styleId="FollowedHyperlink">
    <w:name w:val="FollowedHyperlink"/>
    <w:rPr>
      <w:color w:val="800080"/>
      <w:u w:val="single"/>
    </w:rPr>
  </w:style>
  <w:style w:type="character" w:customStyle="1" w:styleId="BodyText2Char">
    <w:name w:val="Body Text 2 Char"/>
    <w:rPr>
      <w:sz w:val="22"/>
      <w:szCs w:val="22"/>
    </w:rPr>
  </w:style>
  <w:style w:type="character" w:customStyle="1" w:styleId="SubtitleChar">
    <w:name w:val="Subtitle Char"/>
    <w:rPr>
      <w:rFonts w:ascii="Liberation Sans" w:eastAsia="Bitstream Vera Sans" w:hAnsi="Liberation Sans" w:cs="Tahoma"/>
      <w:i/>
      <w:iCs/>
      <w:sz w:val="28"/>
      <w:szCs w:val="28"/>
      <w:lang w:val="en-US"/>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rPr>
      <w:lang w:val="x-none"/>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qFormat/>
    <w:pPr>
      <w:ind w:left="720"/>
      <w:contextualSpacing/>
    </w:pPr>
  </w:style>
  <w:style w:type="paragraph" w:customStyle="1" w:styleId="Style7">
    <w:name w:val="Style 7"/>
    <w:pPr>
      <w:widowControl w:val="0"/>
      <w:suppressAutoHyphens/>
      <w:autoSpaceDE w:val="0"/>
      <w:spacing w:line="300" w:lineRule="auto"/>
      <w:jc w:val="both"/>
    </w:pPr>
    <w:rPr>
      <w:rFonts w:eastAsia="MS Mincho"/>
      <w:lang w:eastAsia="ja-JP"/>
    </w:rPr>
  </w:style>
  <w:style w:type="paragraph" w:customStyle="1" w:styleId="Style5">
    <w:name w:val="Style 5"/>
    <w:pPr>
      <w:widowControl w:val="0"/>
      <w:suppressAutoHyphens/>
      <w:autoSpaceDE w:val="0"/>
      <w:spacing w:line="300" w:lineRule="auto"/>
      <w:ind w:left="504"/>
      <w:jc w:val="both"/>
    </w:pPr>
    <w:rPr>
      <w:rFonts w:eastAsia="MS Mincho"/>
      <w:sz w:val="22"/>
      <w:szCs w:val="22"/>
      <w:lang w:eastAsia="ja-JP"/>
    </w:rPr>
  </w:style>
  <w:style w:type="paragraph" w:customStyle="1" w:styleId="Style8">
    <w:name w:val="Style 8"/>
    <w:pPr>
      <w:widowControl w:val="0"/>
      <w:suppressAutoHyphens/>
      <w:autoSpaceDE w:val="0"/>
      <w:spacing w:before="288" w:line="300" w:lineRule="auto"/>
      <w:ind w:left="648" w:hanging="360"/>
      <w:jc w:val="both"/>
    </w:pPr>
    <w:rPr>
      <w:rFonts w:eastAsia="MS Mincho"/>
      <w:sz w:val="22"/>
      <w:szCs w:val="22"/>
      <w:lang w:eastAsia="ja-JP"/>
    </w:rPr>
  </w:style>
  <w:style w:type="paragraph" w:customStyle="1" w:styleId="Style3">
    <w:name w:val="Style 3"/>
    <w:pPr>
      <w:widowControl w:val="0"/>
      <w:suppressAutoHyphens/>
      <w:autoSpaceDE w:val="0"/>
      <w:spacing w:line="300" w:lineRule="auto"/>
      <w:jc w:val="both"/>
    </w:pPr>
    <w:rPr>
      <w:rFonts w:eastAsia="MS Mincho"/>
      <w:spacing w:val="-5"/>
      <w:lang w:eastAsia="ja-JP"/>
    </w:rPr>
  </w:style>
  <w:style w:type="paragraph" w:customStyle="1" w:styleId="Style13">
    <w:name w:val="Style 13"/>
    <w:pPr>
      <w:widowControl w:val="0"/>
      <w:suppressAutoHyphens/>
      <w:autoSpaceDE w:val="0"/>
      <w:spacing w:before="144" w:line="300" w:lineRule="auto"/>
      <w:ind w:firstLine="288"/>
      <w:jc w:val="both"/>
    </w:pPr>
    <w:rPr>
      <w:rFonts w:eastAsia="MS Mincho"/>
      <w:spacing w:val="5"/>
      <w:sz w:val="22"/>
      <w:szCs w:val="22"/>
      <w:lang w:eastAsia="ja-JP"/>
    </w:rPr>
  </w:style>
  <w:style w:type="paragraph" w:customStyle="1" w:styleId="Style4">
    <w:name w:val="Style 4"/>
    <w:pPr>
      <w:widowControl w:val="0"/>
      <w:suppressAutoHyphens/>
      <w:autoSpaceDE w:val="0"/>
      <w:spacing w:before="36" w:line="300" w:lineRule="auto"/>
      <w:ind w:firstLine="288"/>
      <w:jc w:val="both"/>
    </w:pPr>
    <w:rPr>
      <w:rFonts w:eastAsia="MS Mincho"/>
      <w:spacing w:val="-5"/>
      <w:sz w:val="24"/>
      <w:szCs w:val="24"/>
      <w:lang w:eastAsia="ja-JP"/>
    </w:rPr>
  </w:style>
  <w:style w:type="paragraph" w:customStyle="1" w:styleId="Style16">
    <w:name w:val="Style 16"/>
    <w:pPr>
      <w:widowControl w:val="0"/>
      <w:suppressAutoHyphens/>
      <w:autoSpaceDE w:val="0"/>
      <w:spacing w:line="300" w:lineRule="auto"/>
      <w:jc w:val="both"/>
    </w:pPr>
    <w:rPr>
      <w:rFonts w:eastAsia="MS Mincho"/>
      <w:spacing w:val="-5"/>
      <w:sz w:val="24"/>
      <w:szCs w:val="24"/>
      <w:lang w:eastAsia="ja-JP"/>
    </w:rPr>
  </w:style>
  <w:style w:type="paragraph" w:styleId="Footer">
    <w:name w:val="footer"/>
    <w:basedOn w:val="Normal"/>
    <w:pPr>
      <w:spacing w:after="0" w:line="240" w:lineRule="auto"/>
    </w:pPr>
    <w:rPr>
      <w:rFonts w:ascii="Times New Roman" w:eastAsia="Times New Roman" w:hAnsi="Times New Roman"/>
      <w:sz w:val="24"/>
      <w:szCs w:val="24"/>
      <w:lang w:val="en-US"/>
    </w:rPr>
  </w:style>
  <w:style w:type="paragraph" w:styleId="Header">
    <w:name w:val="header"/>
    <w:basedOn w:val="Normal"/>
    <w:pPr>
      <w:spacing w:after="0" w:line="240" w:lineRule="auto"/>
    </w:pPr>
    <w:rPr>
      <w:rFonts w:ascii="Times New Roman" w:eastAsia="Times New Roman" w:hAnsi="Times New Roman"/>
      <w:sz w:val="24"/>
      <w:szCs w:val="24"/>
      <w:lang w:val="en-US"/>
    </w:rPr>
  </w:style>
  <w:style w:type="paragraph" w:styleId="BodyTextIndent2">
    <w:name w:val="Body Text Indent 2"/>
    <w:basedOn w:val="Normal"/>
    <w:pPr>
      <w:spacing w:after="0" w:line="360" w:lineRule="auto"/>
      <w:ind w:left="1440" w:hanging="360"/>
    </w:pPr>
    <w:rPr>
      <w:rFonts w:ascii="AvantGarde Bk BT" w:eastAsia="Times New Roman" w:hAnsi="AvantGarde Bk BT" w:cs="AvantGarde Bk BT"/>
      <w:sz w:val="24"/>
      <w:szCs w:val="24"/>
      <w:lang w:val="x-none"/>
    </w:rPr>
  </w:style>
  <w:style w:type="paragraph" w:customStyle="1" w:styleId="Style1">
    <w:name w:val="Style1"/>
    <w:basedOn w:val="Heading1"/>
    <w:pPr>
      <w:numPr>
        <w:numId w:val="0"/>
      </w:numPr>
      <w:jc w:val="center"/>
      <w:outlineLvl w:val="9"/>
    </w:pPr>
    <w:rPr>
      <w:rFonts w:ascii="Britannic Bold" w:hAnsi="Britannic Bold" w:cs="Britannic Bold"/>
      <w:sz w:val="32"/>
      <w:szCs w:val="22"/>
    </w:rPr>
  </w:style>
  <w:style w:type="paragraph" w:customStyle="1" w:styleId="Style2">
    <w:name w:val="Style2"/>
    <w:basedOn w:val="Style7"/>
    <w:pPr>
      <w:numPr>
        <w:numId w:val="4"/>
      </w:numPr>
      <w:spacing w:after="240"/>
    </w:pPr>
    <w:rPr>
      <w:rFonts w:ascii="Calibri" w:hAnsi="Calibri" w:cs="Calibri"/>
      <w:b/>
      <w:sz w:val="24"/>
      <w:szCs w:val="22"/>
    </w:rPr>
  </w:style>
  <w:style w:type="paragraph" w:customStyle="1" w:styleId="Style30">
    <w:name w:val="Style3"/>
    <w:basedOn w:val="Style7"/>
    <w:pPr>
      <w:spacing w:after="240"/>
    </w:pPr>
    <w:rPr>
      <w:rFonts w:ascii="Calibri" w:hAnsi="Calibri" w:cs="Calibri"/>
      <w:b/>
      <w:sz w:val="22"/>
      <w:szCs w:val="22"/>
      <w:lang w:val="id-ID"/>
    </w:rPr>
  </w:style>
  <w:style w:type="paragraph" w:styleId="TOCHeading">
    <w:name w:val="TOC Heading"/>
    <w:basedOn w:val="Heading1"/>
    <w:next w:val="Normal"/>
    <w:uiPriority w:val="39"/>
    <w:qFormat/>
    <w:pPr>
      <w:keepLines/>
      <w:numPr>
        <w:numId w:val="0"/>
      </w:numPr>
      <w:spacing w:before="480" w:line="276" w:lineRule="auto"/>
      <w:jc w:val="left"/>
      <w:outlineLvl w:val="9"/>
    </w:pPr>
    <w:rPr>
      <w:rFonts w:ascii="Cambria" w:hAnsi="Cambria" w:cs="Cambria"/>
      <w:color w:val="365F91"/>
      <w:sz w:val="28"/>
      <w:szCs w:val="28"/>
    </w:rPr>
  </w:style>
  <w:style w:type="paragraph" w:styleId="TOC1">
    <w:name w:val="toc 1"/>
    <w:basedOn w:val="Normal"/>
    <w:next w:val="Normal"/>
    <w:uiPriority w:val="39"/>
    <w:pPr>
      <w:tabs>
        <w:tab w:val="right" w:leader="dot" w:pos="9535"/>
      </w:tabs>
      <w:spacing w:after="0" w:line="300" w:lineRule="auto"/>
      <w:jc w:val="left"/>
    </w:pPr>
    <w:rPr>
      <w:b/>
      <w:bCs/>
      <w:caps/>
      <w:sz w:val="20"/>
      <w:szCs w:val="20"/>
    </w:rPr>
  </w:style>
  <w:style w:type="paragraph" w:styleId="TOC2">
    <w:name w:val="toc 2"/>
    <w:basedOn w:val="Normal"/>
    <w:next w:val="Normal"/>
    <w:uiPriority w:val="39"/>
    <w:pPr>
      <w:spacing w:after="0"/>
      <w:ind w:left="220"/>
      <w:jc w:val="left"/>
    </w:pPr>
    <w:rPr>
      <w:smallCaps/>
      <w:sz w:val="20"/>
      <w:szCs w:val="20"/>
    </w:rPr>
  </w:style>
  <w:style w:type="paragraph" w:styleId="TOC3">
    <w:name w:val="toc 3"/>
    <w:basedOn w:val="Normal"/>
    <w:next w:val="Normal"/>
    <w:uiPriority w:val="39"/>
    <w:pPr>
      <w:spacing w:after="0"/>
      <w:ind w:left="440"/>
      <w:jc w:val="left"/>
    </w:pPr>
    <w:rPr>
      <w:i/>
      <w:iCs/>
      <w:sz w:val="20"/>
      <w:szCs w:val="20"/>
    </w:rPr>
  </w:style>
  <w:style w:type="paragraph" w:styleId="TOC4">
    <w:name w:val="toc 4"/>
    <w:basedOn w:val="Normal"/>
    <w:next w:val="Normal"/>
    <w:pPr>
      <w:spacing w:after="0"/>
      <w:ind w:left="660"/>
      <w:jc w:val="left"/>
    </w:pPr>
    <w:rPr>
      <w:sz w:val="18"/>
      <w:szCs w:val="18"/>
    </w:rPr>
  </w:style>
  <w:style w:type="paragraph" w:styleId="TOC5">
    <w:name w:val="toc 5"/>
    <w:basedOn w:val="Normal"/>
    <w:next w:val="Normal"/>
    <w:pPr>
      <w:spacing w:after="0"/>
      <w:ind w:left="880"/>
      <w:jc w:val="left"/>
    </w:pPr>
    <w:rPr>
      <w:sz w:val="18"/>
      <w:szCs w:val="18"/>
    </w:rPr>
  </w:style>
  <w:style w:type="paragraph" w:styleId="TOC6">
    <w:name w:val="toc 6"/>
    <w:basedOn w:val="Normal"/>
    <w:next w:val="Normal"/>
    <w:pPr>
      <w:spacing w:after="0"/>
      <w:ind w:left="1100"/>
      <w:jc w:val="left"/>
    </w:pPr>
    <w:rPr>
      <w:sz w:val="18"/>
      <w:szCs w:val="18"/>
    </w:rPr>
  </w:style>
  <w:style w:type="paragraph" w:styleId="TOC7">
    <w:name w:val="toc 7"/>
    <w:basedOn w:val="Normal"/>
    <w:next w:val="Normal"/>
    <w:pPr>
      <w:spacing w:after="0"/>
      <w:ind w:left="1320"/>
      <w:jc w:val="left"/>
    </w:pPr>
    <w:rPr>
      <w:sz w:val="18"/>
      <w:szCs w:val="18"/>
    </w:rPr>
  </w:style>
  <w:style w:type="paragraph" w:styleId="TOC8">
    <w:name w:val="toc 8"/>
    <w:basedOn w:val="Normal"/>
    <w:next w:val="Normal"/>
    <w:pPr>
      <w:spacing w:after="0"/>
      <w:ind w:left="1540"/>
      <w:jc w:val="left"/>
    </w:pPr>
    <w:rPr>
      <w:sz w:val="18"/>
      <w:szCs w:val="18"/>
    </w:rPr>
  </w:style>
  <w:style w:type="paragraph" w:styleId="TOC9">
    <w:name w:val="toc 9"/>
    <w:basedOn w:val="Normal"/>
    <w:next w:val="Normal"/>
    <w:pPr>
      <w:spacing w:after="0"/>
      <w:ind w:left="1760"/>
      <w:jc w:val="left"/>
    </w:pPr>
    <w:rPr>
      <w:sz w:val="18"/>
      <w:szCs w:val="18"/>
    </w:rPr>
  </w:style>
  <w:style w:type="paragraph" w:customStyle="1" w:styleId="Style15">
    <w:name w:val="Style 15"/>
    <w:pPr>
      <w:widowControl w:val="0"/>
      <w:suppressAutoHyphens/>
      <w:autoSpaceDE w:val="0"/>
      <w:spacing w:before="36" w:line="360" w:lineRule="auto"/>
      <w:ind w:left="72"/>
    </w:pPr>
    <w:rPr>
      <w:rFonts w:eastAsia="MS Mincho"/>
      <w:sz w:val="22"/>
      <w:szCs w:val="22"/>
      <w:lang w:eastAsia="ja-JP"/>
    </w:rPr>
  </w:style>
  <w:style w:type="paragraph" w:customStyle="1" w:styleId="Style11">
    <w:name w:val="Style 11"/>
    <w:pPr>
      <w:widowControl w:val="0"/>
      <w:suppressAutoHyphens/>
      <w:autoSpaceDE w:val="0"/>
      <w:spacing w:before="1296"/>
      <w:jc w:val="center"/>
    </w:pPr>
    <w:rPr>
      <w:rFonts w:eastAsia="MS Mincho"/>
      <w:sz w:val="22"/>
      <w:szCs w:val="22"/>
      <w:lang w:eastAsia="ja-JP"/>
    </w:rPr>
  </w:style>
  <w:style w:type="paragraph" w:customStyle="1" w:styleId="Style17">
    <w:name w:val="Style 17"/>
    <w:pPr>
      <w:widowControl w:val="0"/>
      <w:suppressAutoHyphens/>
      <w:autoSpaceDE w:val="0"/>
      <w:spacing w:before="216" w:after="11520"/>
      <w:ind w:left="72" w:right="72"/>
      <w:jc w:val="both"/>
    </w:pPr>
    <w:rPr>
      <w:rFonts w:eastAsia="MS Mincho"/>
      <w:sz w:val="22"/>
      <w:szCs w:val="22"/>
      <w:lang w:eastAsia="ja-JP"/>
    </w:rPr>
  </w:style>
  <w:style w:type="paragraph" w:customStyle="1" w:styleId="Style14">
    <w:name w:val="Style 14"/>
    <w:pPr>
      <w:widowControl w:val="0"/>
      <w:suppressAutoHyphens/>
      <w:autoSpaceDE w:val="0"/>
      <w:ind w:left="144"/>
    </w:pPr>
    <w:rPr>
      <w:rFonts w:eastAsia="MS Mincho"/>
      <w:spacing w:val="5"/>
      <w:sz w:val="22"/>
      <w:szCs w:val="22"/>
      <w:lang w:eastAsia="ja-JP"/>
    </w:rPr>
  </w:style>
  <w:style w:type="paragraph" w:customStyle="1" w:styleId="Style12">
    <w:name w:val="Style 12"/>
    <w:pPr>
      <w:widowControl w:val="0"/>
      <w:suppressAutoHyphens/>
      <w:autoSpaceDE w:val="0"/>
      <w:ind w:left="72"/>
    </w:pPr>
    <w:rPr>
      <w:rFonts w:eastAsia="MS Mincho"/>
      <w:sz w:val="22"/>
      <w:szCs w:val="22"/>
      <w:lang w:eastAsia="ja-JP"/>
    </w:rPr>
  </w:style>
  <w:style w:type="paragraph" w:customStyle="1" w:styleId="Style9">
    <w:name w:val="Style 9"/>
    <w:pPr>
      <w:widowControl w:val="0"/>
      <w:suppressAutoHyphens/>
      <w:autoSpaceDE w:val="0"/>
      <w:ind w:left="288"/>
    </w:pPr>
    <w:rPr>
      <w:rFonts w:eastAsia="MS Mincho"/>
      <w:sz w:val="24"/>
      <w:szCs w:val="24"/>
      <w:lang w:eastAsia="ja-JP"/>
    </w:rPr>
  </w:style>
  <w:style w:type="paragraph" w:styleId="NormalWeb">
    <w:name w:val="Normal (Web)"/>
    <w:basedOn w:val="Normal"/>
    <w:pPr>
      <w:spacing w:before="280" w:after="280" w:line="240" w:lineRule="auto"/>
      <w:jc w:val="left"/>
    </w:pPr>
    <w:rPr>
      <w:rFonts w:ascii="Times New Roman" w:eastAsia="Times New Roman" w:hAnsi="Times New Roman"/>
      <w:sz w:val="24"/>
      <w:szCs w:val="24"/>
    </w:rPr>
  </w:style>
  <w:style w:type="paragraph" w:styleId="CommentText">
    <w:name w:val="annotation text"/>
    <w:basedOn w:val="Normal"/>
    <w:rPr>
      <w:sz w:val="20"/>
      <w:szCs w:val="20"/>
      <w:lang w:val="x-none"/>
    </w:rPr>
  </w:style>
  <w:style w:type="paragraph" w:styleId="CommentSubject">
    <w:name w:val="annotation subject"/>
    <w:basedOn w:val="CommentText"/>
    <w:next w:val="CommentText"/>
    <w:rPr>
      <w:b/>
      <w:bCs/>
    </w:rPr>
  </w:style>
  <w:style w:type="paragraph" w:styleId="BalloonText">
    <w:name w:val="Balloon Text"/>
    <w:basedOn w:val="Normal"/>
    <w:pPr>
      <w:spacing w:after="0" w:line="240" w:lineRule="auto"/>
    </w:pPr>
    <w:rPr>
      <w:rFonts w:ascii="Tahoma" w:hAnsi="Tahoma" w:cs="Tahoma"/>
      <w:sz w:val="16"/>
      <w:szCs w:val="16"/>
      <w:lang w:val="x-none"/>
    </w:rPr>
  </w:style>
  <w:style w:type="paragraph" w:styleId="EndnoteText">
    <w:name w:val="endnote text"/>
    <w:basedOn w:val="Normal"/>
    <w:pPr>
      <w:spacing w:after="0" w:line="240" w:lineRule="auto"/>
    </w:pPr>
    <w:rPr>
      <w:sz w:val="20"/>
      <w:szCs w:val="20"/>
    </w:rPr>
  </w:style>
  <w:style w:type="paragraph" w:styleId="FootnoteText">
    <w:name w:val="footnote text"/>
    <w:basedOn w:val="Normal"/>
    <w:pPr>
      <w:spacing w:after="0" w:line="240" w:lineRule="auto"/>
    </w:pPr>
    <w:rPr>
      <w:sz w:val="20"/>
      <w:szCs w:val="20"/>
    </w:rPr>
  </w:style>
  <w:style w:type="paragraph" w:customStyle="1" w:styleId="Style6">
    <w:name w:val="Style 6"/>
    <w:pPr>
      <w:widowControl w:val="0"/>
      <w:suppressAutoHyphens/>
      <w:autoSpaceDE w:val="0"/>
      <w:spacing w:before="144"/>
      <w:ind w:left="360" w:hanging="360"/>
      <w:jc w:val="both"/>
    </w:pPr>
    <w:rPr>
      <w:rFonts w:eastAsia="MS Mincho"/>
      <w:spacing w:val="5"/>
      <w:sz w:val="22"/>
      <w:szCs w:val="22"/>
      <w:lang w:eastAsia="ja-JP"/>
    </w:rPr>
  </w:style>
  <w:style w:type="paragraph" w:customStyle="1" w:styleId="Default">
    <w:name w:val="Default"/>
    <w:pPr>
      <w:widowControl w:val="0"/>
      <w:suppressAutoHyphens/>
      <w:autoSpaceDE w:val="0"/>
    </w:pPr>
    <w:rPr>
      <w:rFonts w:ascii="Arial" w:hAnsi="Arial" w:cs="Arial"/>
      <w:color w:val="000000"/>
      <w:sz w:val="24"/>
      <w:szCs w:val="24"/>
      <w:lang w:eastAsia="zh-CN"/>
    </w:rPr>
  </w:style>
  <w:style w:type="paragraph" w:customStyle="1" w:styleId="CM42">
    <w:name w:val="CM42"/>
    <w:basedOn w:val="Default"/>
    <w:next w:val="Default"/>
    <w:pPr>
      <w:spacing w:after="350"/>
    </w:pPr>
    <w:rPr>
      <w:color w:val="auto"/>
    </w:rPr>
  </w:style>
  <w:style w:type="paragraph" w:customStyle="1" w:styleId="CM44">
    <w:name w:val="CM44"/>
    <w:basedOn w:val="Normal"/>
    <w:next w:val="Normal"/>
    <w:pPr>
      <w:widowControl w:val="0"/>
      <w:autoSpaceDE w:val="0"/>
      <w:spacing w:after="113" w:line="240" w:lineRule="auto"/>
      <w:jc w:val="left"/>
    </w:pPr>
    <w:rPr>
      <w:rFonts w:ascii="Arial" w:eastAsia="Times New Roman" w:hAnsi="Arial" w:cs="Arial"/>
      <w:sz w:val="24"/>
      <w:szCs w:val="24"/>
      <w:lang w:val="en-US"/>
    </w:rPr>
  </w:style>
  <w:style w:type="paragraph" w:customStyle="1" w:styleId="CM43">
    <w:name w:val="CM43"/>
    <w:basedOn w:val="Default"/>
    <w:next w:val="Default"/>
    <w:pPr>
      <w:spacing w:after="223"/>
    </w:pPr>
    <w:rPr>
      <w:color w:val="auto"/>
    </w:rPr>
  </w:style>
  <w:style w:type="paragraph" w:customStyle="1" w:styleId="CM47">
    <w:name w:val="CM47"/>
    <w:basedOn w:val="Default"/>
    <w:next w:val="Default"/>
    <w:pPr>
      <w:spacing w:after="55"/>
    </w:pPr>
    <w:rPr>
      <w:color w:val="auto"/>
    </w:rPr>
  </w:style>
  <w:style w:type="paragraph" w:customStyle="1" w:styleId="CM8">
    <w:name w:val="CM8"/>
    <w:basedOn w:val="Default"/>
    <w:next w:val="Default"/>
    <w:pPr>
      <w:spacing w:line="231" w:lineRule="atLeast"/>
    </w:pPr>
    <w:rPr>
      <w:color w:val="auto"/>
    </w:rPr>
  </w:style>
  <w:style w:type="paragraph" w:customStyle="1" w:styleId="CM19">
    <w:name w:val="CM19"/>
    <w:basedOn w:val="Default"/>
    <w:next w:val="Default"/>
    <w:pPr>
      <w:spacing w:line="228" w:lineRule="atLeast"/>
    </w:pPr>
    <w:rPr>
      <w:color w:val="auto"/>
    </w:rPr>
  </w:style>
  <w:style w:type="paragraph" w:customStyle="1" w:styleId="CM21">
    <w:name w:val="CM21"/>
    <w:basedOn w:val="Default"/>
    <w:next w:val="Default"/>
    <w:pPr>
      <w:spacing w:line="243" w:lineRule="atLeast"/>
    </w:pPr>
    <w:rPr>
      <w:color w:val="auto"/>
    </w:rPr>
  </w:style>
  <w:style w:type="paragraph" w:styleId="BodyText2">
    <w:name w:val="Body Text 2"/>
    <w:basedOn w:val="Normal"/>
    <w:pPr>
      <w:spacing w:after="120" w:line="480" w:lineRule="auto"/>
    </w:pPr>
    <w:rPr>
      <w:lang w:val="x-none"/>
    </w:rPr>
  </w:style>
  <w:style w:type="paragraph" w:styleId="Subtitle">
    <w:name w:val="Subtitle"/>
    <w:basedOn w:val="Normal"/>
    <w:next w:val="BodyText"/>
    <w:qFormat/>
    <w:pPr>
      <w:keepNext/>
      <w:spacing w:before="240" w:after="120" w:line="240" w:lineRule="auto"/>
      <w:jc w:val="center"/>
    </w:pPr>
    <w:rPr>
      <w:rFonts w:ascii="Liberation Sans" w:eastAsia="Bitstream Vera Sans" w:hAnsi="Liberation Sans" w:cs="Liberation Sans"/>
      <w:i/>
      <w:iCs/>
      <w:sz w:val="28"/>
      <w:szCs w:val="28"/>
      <w:lang w:val="en-U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BE57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uppressAutoHyphens/>
      <w:spacing w:after="200" w:line="276" w:lineRule="auto"/>
      <w:jc w:val="both"/>
    </w:pPr>
    <w:rPr>
      <w:rFonts w:ascii="Calibri" w:eastAsia="Calibri" w:hAnsi="Calibri"/>
      <w:sz w:val="22"/>
      <w:szCs w:val="22"/>
      <w:lang w:val="id-ID" w:eastAsia="zh-CN"/>
    </w:rPr>
  </w:style>
  <w:style w:type="paragraph" w:styleId="Heading1">
    <w:name w:val="heading 1"/>
    <w:basedOn w:val="Normal"/>
    <w:next w:val="Normal"/>
    <w:qFormat/>
    <w:pPr>
      <w:keepNext/>
      <w:numPr>
        <w:numId w:val="1"/>
      </w:numPr>
      <w:spacing w:after="0" w:line="240" w:lineRule="auto"/>
      <w:outlineLvl w:val="0"/>
    </w:pPr>
    <w:rPr>
      <w:rFonts w:ascii="Times New Roman" w:eastAsia="Times New Roman" w:hAnsi="Times New Roman"/>
      <w:b/>
      <w:bCs/>
      <w:sz w:val="24"/>
      <w:szCs w:val="24"/>
      <w:lang w:val="en-US"/>
    </w:rPr>
  </w:style>
  <w:style w:type="paragraph" w:styleId="Heading2">
    <w:name w:val="heading 2"/>
    <w:basedOn w:val="Normal"/>
    <w:next w:val="Normal"/>
    <w:qFormat/>
    <w:rsid w:val="009D0D77"/>
    <w:pPr>
      <w:keepNext/>
      <w:numPr>
        <w:ilvl w:val="1"/>
        <w:numId w:val="1"/>
      </w:numPr>
      <w:spacing w:before="240" w:after="60"/>
      <w:outlineLvl w:val="1"/>
    </w:pPr>
    <w:rPr>
      <w:rFonts w:ascii="Cambria" w:eastAsia="Times New Roman" w:hAnsi="Cambria" w:cs="Cambria"/>
      <w:b/>
      <w:bCs/>
      <w:iCs/>
      <w:sz w:val="28"/>
      <w:szCs w:val="28"/>
      <w:lang w:val="x-none"/>
    </w:rPr>
  </w:style>
  <w:style w:type="paragraph" w:styleId="Heading3">
    <w:name w:val="heading 3"/>
    <w:basedOn w:val="Normal"/>
    <w:next w:val="Normal"/>
    <w:qFormat/>
    <w:pPr>
      <w:keepNext/>
      <w:numPr>
        <w:ilvl w:val="2"/>
        <w:numId w:val="1"/>
      </w:numPr>
      <w:spacing w:before="240" w:after="60"/>
      <w:outlineLvl w:val="2"/>
    </w:pPr>
    <w:rPr>
      <w:rFonts w:ascii="Cambria" w:eastAsia="Times New Roman" w:hAnsi="Cambria" w:cs="Cambria"/>
      <w:b/>
      <w:bCs/>
      <w:sz w:val="26"/>
      <w:szCs w:val="26"/>
    </w:rPr>
  </w:style>
  <w:style w:type="paragraph" w:styleId="Heading5">
    <w:name w:val="heading 5"/>
    <w:basedOn w:val="Normal"/>
    <w:next w:val="Normal"/>
    <w:qFormat/>
    <w:rsid w:val="009B0CEA"/>
    <w:pPr>
      <w:numPr>
        <w:ilvl w:val="4"/>
        <w:numId w:val="1"/>
      </w:numPr>
      <w:spacing w:before="240" w:after="60" w:line="240" w:lineRule="auto"/>
      <w:outlineLvl w:val="4"/>
    </w:pPr>
    <w:rPr>
      <w:rFonts w:ascii="Times New Roman" w:eastAsia="Times New Roman" w:hAnsi="Times New Roman"/>
      <w:b/>
      <w:bCs/>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color w:val="000000"/>
      <w:lang w:val="en-US"/>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color w:val="auto"/>
      <w:sz w:val="22"/>
      <w:szCs w:val="22"/>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spacing w:val="9"/>
      <w:sz w:val="22"/>
      <w:szCs w:val="22"/>
    </w:rPr>
  </w:style>
  <w:style w:type="character" w:customStyle="1" w:styleId="WW8Num7z1">
    <w:name w:val="WW8Num7z1"/>
  </w:style>
  <w:style w:type="character" w:customStyle="1" w:styleId="WW8Num7z2">
    <w:name w:val="WW8Num7z2"/>
  </w:style>
  <w:style w:type="character" w:customStyle="1" w:styleId="WW8Num7z3">
    <w:name w:val="WW8Num7z3"/>
    <w:rPr>
      <w:spacing w:val="-4"/>
      <w:sz w:val="22"/>
      <w:szCs w:val="22"/>
    </w:rPr>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sz w:val="24"/>
      <w:szCs w:val="24"/>
      <w:lang w:val="sv-SE"/>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Calibri" w:hAnsi="Calibri" w:cs="Calibri"/>
      <w:b w:val="0"/>
      <w:i w:val="0"/>
      <w:spacing w:val="8"/>
      <w:sz w:val="22"/>
      <w:szCs w:val="22"/>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color w:val="auto"/>
      <w:sz w:val="20"/>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Calibri" w:hAnsi="Calibri" w:cs="Calibri"/>
      <w:b w:val="0"/>
      <w:i w:val="0"/>
      <w:spacing w:val="8"/>
      <w:sz w:val="22"/>
      <w:szCs w:val="22"/>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sz w:val="22"/>
      <w:szCs w:val="22"/>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3"/>
      <w:szCs w:val="23"/>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b w:val="0"/>
      <w:i w:val="0"/>
      <w:spacing w:val="8"/>
      <w:sz w:val="22"/>
      <w:szCs w:val="22"/>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sz w:val="22"/>
      <w:szCs w:val="22"/>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color w:val="000000"/>
      <w:lang w:val="en-US"/>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Times New Roman" w:hAnsi="Times New Roman" w:cs="Times New Roman"/>
      <w:color w:val="000000"/>
      <w:lang w:val="en-US"/>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color w:val="auto"/>
      <w:sz w:val="20"/>
      <w:szCs w:val="22"/>
      <w:lang w:eastAsia="id-ID"/>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ascii="Symbol" w:hAnsi="Symbol" w:cs="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cs="Wingdings"/>
    </w:rPr>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sz w:val="22"/>
      <w:szCs w:val="22"/>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CharacterStyle2">
    <w:name w:val="Character Style 2"/>
    <w:rPr>
      <w:sz w:val="22"/>
      <w:szCs w:val="22"/>
    </w:rPr>
  </w:style>
  <w:style w:type="character" w:styleId="Hyperlink">
    <w:name w:val="Hyperlink"/>
    <w:uiPriority w:val="99"/>
    <w:rPr>
      <w:color w:val="0000FF"/>
      <w:u w:val="single"/>
    </w:rPr>
  </w:style>
  <w:style w:type="character" w:customStyle="1" w:styleId="CharacterStyle3">
    <w:name w:val="Character Style 3"/>
    <w:rPr>
      <w:spacing w:val="5"/>
      <w:sz w:val="22"/>
      <w:szCs w:val="22"/>
    </w:rPr>
  </w:style>
  <w:style w:type="character" w:customStyle="1" w:styleId="Heading1Char">
    <w:name w:val="Heading 1 Char"/>
    <w:rPr>
      <w:rFonts w:ascii="Times New Roman" w:eastAsia="Times New Roman" w:hAnsi="Times New Roman" w:cs="Times New Roman"/>
      <w:b/>
      <w:bCs/>
      <w:sz w:val="24"/>
      <w:szCs w:val="24"/>
      <w:lang w:val="en-US"/>
    </w:rPr>
  </w:style>
  <w:style w:type="character" w:customStyle="1" w:styleId="Heading5Char">
    <w:name w:val="Heading 5 Char"/>
    <w:rPr>
      <w:rFonts w:ascii="Times New Roman" w:eastAsia="Times New Roman" w:hAnsi="Times New Roman" w:cs="Times New Roman"/>
      <w:b/>
      <w:bCs/>
      <w:i/>
      <w:iCs/>
      <w:sz w:val="26"/>
      <w:szCs w:val="26"/>
      <w:lang w:val="en-US"/>
    </w:rPr>
  </w:style>
  <w:style w:type="character" w:customStyle="1" w:styleId="FooterChar">
    <w:name w:val="Footer Char"/>
    <w:rPr>
      <w:rFonts w:ascii="Times New Roman" w:eastAsia="Times New Roman" w:hAnsi="Times New Roman" w:cs="Times New Roman"/>
      <w:sz w:val="24"/>
      <w:szCs w:val="24"/>
      <w:lang w:val="en-US"/>
    </w:rPr>
  </w:style>
  <w:style w:type="character" w:styleId="PageNumber">
    <w:name w:val="page number"/>
    <w:basedOn w:val="DefaultParagraphFont"/>
  </w:style>
  <w:style w:type="character" w:customStyle="1" w:styleId="HeaderChar">
    <w:name w:val="Header Char"/>
    <w:rPr>
      <w:rFonts w:ascii="Times New Roman" w:eastAsia="Times New Roman" w:hAnsi="Times New Roman" w:cs="Times New Roman"/>
      <w:sz w:val="24"/>
      <w:szCs w:val="24"/>
      <w:lang w:val="en-US"/>
    </w:rPr>
  </w:style>
  <w:style w:type="character" w:customStyle="1" w:styleId="BodyTextIndent2Char">
    <w:name w:val="Body Text Indent 2 Char"/>
    <w:rPr>
      <w:rFonts w:ascii="AvantGarde Bk BT" w:eastAsia="Times New Roman" w:hAnsi="AvantGarde Bk BT" w:cs="AvantGarde Bk BT"/>
      <w:sz w:val="24"/>
      <w:szCs w:val="24"/>
    </w:rPr>
  </w:style>
  <w:style w:type="character" w:customStyle="1" w:styleId="Heading2Char">
    <w:name w:val="Heading 2 Char"/>
    <w:rPr>
      <w:rFonts w:ascii="Cambria" w:eastAsia="Times New Roman" w:hAnsi="Cambria" w:cs="Times New Roman"/>
      <w:b/>
      <w:bCs/>
      <w:i/>
      <w:iCs/>
      <w:sz w:val="28"/>
      <w:szCs w:val="28"/>
    </w:rPr>
  </w:style>
  <w:style w:type="character" w:customStyle="1" w:styleId="BodyTextChar">
    <w:name w:val="Body Text Char"/>
    <w:rPr>
      <w:sz w:val="22"/>
      <w:szCs w:val="22"/>
    </w:rPr>
  </w:style>
  <w:style w:type="character" w:customStyle="1" w:styleId="Heading3Char">
    <w:name w:val="Heading 3 Char"/>
    <w:rPr>
      <w:rFonts w:ascii="Cambria" w:eastAsia="Times New Roman" w:hAnsi="Cambria" w:cs="Times New Roman"/>
      <w:b/>
      <w:bCs/>
      <w:sz w:val="26"/>
      <w:szCs w:val="26"/>
      <w:lang w:val="id-ID"/>
    </w:rPr>
  </w:style>
  <w:style w:type="character" w:customStyle="1" w:styleId="CharacterStyle5">
    <w:name w:val="Character Style 5"/>
    <w:rPr>
      <w:spacing w:val="-10"/>
      <w:sz w:val="20"/>
      <w:szCs w:val="20"/>
    </w:rPr>
  </w:style>
  <w:style w:type="character" w:customStyle="1" w:styleId="CharacterStyle7">
    <w:name w:val="Character Style 7"/>
    <w:rPr>
      <w:sz w:val="24"/>
      <w:szCs w:val="24"/>
    </w:rPr>
  </w:style>
  <w:style w:type="character" w:styleId="CommentReference">
    <w:name w:val="annotation reference"/>
    <w:rPr>
      <w:sz w:val="16"/>
      <w:szCs w:val="16"/>
    </w:rPr>
  </w:style>
  <w:style w:type="character" w:customStyle="1" w:styleId="CommentTextChar">
    <w:name w:val="Comment Text Char"/>
  </w:style>
  <w:style w:type="character" w:customStyle="1" w:styleId="CommentSubjectChar">
    <w:name w:val="Comment Subject Char"/>
    <w:rPr>
      <w:b/>
      <w:bCs/>
    </w:rPr>
  </w:style>
  <w:style w:type="character" w:customStyle="1" w:styleId="BalloonTextChar">
    <w:name w:val="Balloon Text Char"/>
    <w:rPr>
      <w:rFonts w:ascii="Tahoma" w:hAnsi="Tahoma" w:cs="Tahoma"/>
      <w:sz w:val="16"/>
      <w:szCs w:val="16"/>
    </w:rPr>
  </w:style>
  <w:style w:type="character" w:customStyle="1" w:styleId="EndnoteTextChar">
    <w:name w:val="Endnote Text Char"/>
    <w:rPr>
      <w:lang w:val="id-ID"/>
    </w:rPr>
  </w:style>
  <w:style w:type="character" w:customStyle="1" w:styleId="EndnoteCharacters">
    <w:name w:val="Endnote Characters"/>
    <w:rPr>
      <w:vertAlign w:val="superscript"/>
    </w:rPr>
  </w:style>
  <w:style w:type="character" w:customStyle="1" w:styleId="FootnoteTextChar">
    <w:name w:val="Footnote Text Char"/>
    <w:rPr>
      <w:lang w:val="id-ID"/>
    </w:rPr>
  </w:style>
  <w:style w:type="character" w:customStyle="1" w:styleId="FootnoteCharacters">
    <w:name w:val="Footnote Characters"/>
    <w:rPr>
      <w:vertAlign w:val="superscript"/>
    </w:rPr>
  </w:style>
  <w:style w:type="character" w:styleId="FollowedHyperlink">
    <w:name w:val="FollowedHyperlink"/>
    <w:rPr>
      <w:color w:val="800080"/>
      <w:u w:val="single"/>
    </w:rPr>
  </w:style>
  <w:style w:type="character" w:customStyle="1" w:styleId="BodyText2Char">
    <w:name w:val="Body Text 2 Char"/>
    <w:rPr>
      <w:sz w:val="22"/>
      <w:szCs w:val="22"/>
    </w:rPr>
  </w:style>
  <w:style w:type="character" w:customStyle="1" w:styleId="SubtitleChar">
    <w:name w:val="Subtitle Char"/>
    <w:rPr>
      <w:rFonts w:ascii="Liberation Sans" w:eastAsia="Bitstream Vera Sans" w:hAnsi="Liberation Sans" w:cs="Tahoma"/>
      <w:i/>
      <w:iCs/>
      <w:sz w:val="28"/>
      <w:szCs w:val="28"/>
      <w:lang w:val="en-US"/>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rPr>
      <w:lang w:val="x-none"/>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qFormat/>
    <w:pPr>
      <w:ind w:left="720"/>
      <w:contextualSpacing/>
    </w:pPr>
  </w:style>
  <w:style w:type="paragraph" w:customStyle="1" w:styleId="Style7">
    <w:name w:val="Style 7"/>
    <w:pPr>
      <w:widowControl w:val="0"/>
      <w:suppressAutoHyphens/>
      <w:autoSpaceDE w:val="0"/>
      <w:spacing w:line="300" w:lineRule="auto"/>
      <w:jc w:val="both"/>
    </w:pPr>
    <w:rPr>
      <w:rFonts w:eastAsia="MS Mincho"/>
      <w:lang w:eastAsia="ja-JP"/>
    </w:rPr>
  </w:style>
  <w:style w:type="paragraph" w:customStyle="1" w:styleId="Style5">
    <w:name w:val="Style 5"/>
    <w:pPr>
      <w:widowControl w:val="0"/>
      <w:suppressAutoHyphens/>
      <w:autoSpaceDE w:val="0"/>
      <w:spacing w:line="300" w:lineRule="auto"/>
      <w:ind w:left="504"/>
      <w:jc w:val="both"/>
    </w:pPr>
    <w:rPr>
      <w:rFonts w:eastAsia="MS Mincho"/>
      <w:sz w:val="22"/>
      <w:szCs w:val="22"/>
      <w:lang w:eastAsia="ja-JP"/>
    </w:rPr>
  </w:style>
  <w:style w:type="paragraph" w:customStyle="1" w:styleId="Style8">
    <w:name w:val="Style 8"/>
    <w:pPr>
      <w:widowControl w:val="0"/>
      <w:suppressAutoHyphens/>
      <w:autoSpaceDE w:val="0"/>
      <w:spacing w:before="288" w:line="300" w:lineRule="auto"/>
      <w:ind w:left="648" w:hanging="360"/>
      <w:jc w:val="both"/>
    </w:pPr>
    <w:rPr>
      <w:rFonts w:eastAsia="MS Mincho"/>
      <w:sz w:val="22"/>
      <w:szCs w:val="22"/>
      <w:lang w:eastAsia="ja-JP"/>
    </w:rPr>
  </w:style>
  <w:style w:type="paragraph" w:customStyle="1" w:styleId="Style3">
    <w:name w:val="Style 3"/>
    <w:pPr>
      <w:widowControl w:val="0"/>
      <w:suppressAutoHyphens/>
      <w:autoSpaceDE w:val="0"/>
      <w:spacing w:line="300" w:lineRule="auto"/>
      <w:jc w:val="both"/>
    </w:pPr>
    <w:rPr>
      <w:rFonts w:eastAsia="MS Mincho"/>
      <w:spacing w:val="-5"/>
      <w:lang w:eastAsia="ja-JP"/>
    </w:rPr>
  </w:style>
  <w:style w:type="paragraph" w:customStyle="1" w:styleId="Style13">
    <w:name w:val="Style 13"/>
    <w:pPr>
      <w:widowControl w:val="0"/>
      <w:suppressAutoHyphens/>
      <w:autoSpaceDE w:val="0"/>
      <w:spacing w:before="144" w:line="300" w:lineRule="auto"/>
      <w:ind w:firstLine="288"/>
      <w:jc w:val="both"/>
    </w:pPr>
    <w:rPr>
      <w:rFonts w:eastAsia="MS Mincho"/>
      <w:spacing w:val="5"/>
      <w:sz w:val="22"/>
      <w:szCs w:val="22"/>
      <w:lang w:eastAsia="ja-JP"/>
    </w:rPr>
  </w:style>
  <w:style w:type="paragraph" w:customStyle="1" w:styleId="Style4">
    <w:name w:val="Style 4"/>
    <w:pPr>
      <w:widowControl w:val="0"/>
      <w:suppressAutoHyphens/>
      <w:autoSpaceDE w:val="0"/>
      <w:spacing w:before="36" w:line="300" w:lineRule="auto"/>
      <w:ind w:firstLine="288"/>
      <w:jc w:val="both"/>
    </w:pPr>
    <w:rPr>
      <w:rFonts w:eastAsia="MS Mincho"/>
      <w:spacing w:val="-5"/>
      <w:sz w:val="24"/>
      <w:szCs w:val="24"/>
      <w:lang w:eastAsia="ja-JP"/>
    </w:rPr>
  </w:style>
  <w:style w:type="paragraph" w:customStyle="1" w:styleId="Style16">
    <w:name w:val="Style 16"/>
    <w:pPr>
      <w:widowControl w:val="0"/>
      <w:suppressAutoHyphens/>
      <w:autoSpaceDE w:val="0"/>
      <w:spacing w:line="300" w:lineRule="auto"/>
      <w:jc w:val="both"/>
    </w:pPr>
    <w:rPr>
      <w:rFonts w:eastAsia="MS Mincho"/>
      <w:spacing w:val="-5"/>
      <w:sz w:val="24"/>
      <w:szCs w:val="24"/>
      <w:lang w:eastAsia="ja-JP"/>
    </w:rPr>
  </w:style>
  <w:style w:type="paragraph" w:styleId="Footer">
    <w:name w:val="footer"/>
    <w:basedOn w:val="Normal"/>
    <w:pPr>
      <w:spacing w:after="0" w:line="240" w:lineRule="auto"/>
    </w:pPr>
    <w:rPr>
      <w:rFonts w:ascii="Times New Roman" w:eastAsia="Times New Roman" w:hAnsi="Times New Roman"/>
      <w:sz w:val="24"/>
      <w:szCs w:val="24"/>
      <w:lang w:val="en-US"/>
    </w:rPr>
  </w:style>
  <w:style w:type="paragraph" w:styleId="Header">
    <w:name w:val="header"/>
    <w:basedOn w:val="Normal"/>
    <w:pPr>
      <w:spacing w:after="0" w:line="240" w:lineRule="auto"/>
    </w:pPr>
    <w:rPr>
      <w:rFonts w:ascii="Times New Roman" w:eastAsia="Times New Roman" w:hAnsi="Times New Roman"/>
      <w:sz w:val="24"/>
      <w:szCs w:val="24"/>
      <w:lang w:val="en-US"/>
    </w:rPr>
  </w:style>
  <w:style w:type="paragraph" w:styleId="BodyTextIndent2">
    <w:name w:val="Body Text Indent 2"/>
    <w:basedOn w:val="Normal"/>
    <w:pPr>
      <w:spacing w:after="0" w:line="360" w:lineRule="auto"/>
      <w:ind w:left="1440" w:hanging="360"/>
    </w:pPr>
    <w:rPr>
      <w:rFonts w:ascii="AvantGarde Bk BT" w:eastAsia="Times New Roman" w:hAnsi="AvantGarde Bk BT" w:cs="AvantGarde Bk BT"/>
      <w:sz w:val="24"/>
      <w:szCs w:val="24"/>
      <w:lang w:val="x-none"/>
    </w:rPr>
  </w:style>
  <w:style w:type="paragraph" w:customStyle="1" w:styleId="Style1">
    <w:name w:val="Style1"/>
    <w:basedOn w:val="Heading1"/>
    <w:pPr>
      <w:numPr>
        <w:numId w:val="0"/>
      </w:numPr>
      <w:jc w:val="center"/>
      <w:outlineLvl w:val="9"/>
    </w:pPr>
    <w:rPr>
      <w:rFonts w:ascii="Britannic Bold" w:hAnsi="Britannic Bold" w:cs="Britannic Bold"/>
      <w:sz w:val="32"/>
      <w:szCs w:val="22"/>
    </w:rPr>
  </w:style>
  <w:style w:type="paragraph" w:customStyle="1" w:styleId="Style2">
    <w:name w:val="Style2"/>
    <w:basedOn w:val="Style7"/>
    <w:pPr>
      <w:numPr>
        <w:numId w:val="4"/>
      </w:numPr>
      <w:spacing w:after="240"/>
    </w:pPr>
    <w:rPr>
      <w:rFonts w:ascii="Calibri" w:hAnsi="Calibri" w:cs="Calibri"/>
      <w:b/>
      <w:sz w:val="24"/>
      <w:szCs w:val="22"/>
    </w:rPr>
  </w:style>
  <w:style w:type="paragraph" w:customStyle="1" w:styleId="Style30">
    <w:name w:val="Style3"/>
    <w:basedOn w:val="Style7"/>
    <w:pPr>
      <w:spacing w:after="240"/>
    </w:pPr>
    <w:rPr>
      <w:rFonts w:ascii="Calibri" w:hAnsi="Calibri" w:cs="Calibri"/>
      <w:b/>
      <w:sz w:val="22"/>
      <w:szCs w:val="22"/>
      <w:lang w:val="id-ID"/>
    </w:rPr>
  </w:style>
  <w:style w:type="paragraph" w:styleId="TOCHeading">
    <w:name w:val="TOC Heading"/>
    <w:basedOn w:val="Heading1"/>
    <w:next w:val="Normal"/>
    <w:uiPriority w:val="39"/>
    <w:qFormat/>
    <w:pPr>
      <w:keepLines/>
      <w:numPr>
        <w:numId w:val="0"/>
      </w:numPr>
      <w:spacing w:before="480" w:line="276" w:lineRule="auto"/>
      <w:jc w:val="left"/>
      <w:outlineLvl w:val="9"/>
    </w:pPr>
    <w:rPr>
      <w:rFonts w:ascii="Cambria" w:hAnsi="Cambria" w:cs="Cambria"/>
      <w:color w:val="365F91"/>
      <w:sz w:val="28"/>
      <w:szCs w:val="28"/>
    </w:rPr>
  </w:style>
  <w:style w:type="paragraph" w:styleId="TOC1">
    <w:name w:val="toc 1"/>
    <w:basedOn w:val="Normal"/>
    <w:next w:val="Normal"/>
    <w:uiPriority w:val="39"/>
    <w:pPr>
      <w:tabs>
        <w:tab w:val="right" w:leader="dot" w:pos="9535"/>
      </w:tabs>
      <w:spacing w:after="0" w:line="300" w:lineRule="auto"/>
      <w:jc w:val="left"/>
    </w:pPr>
    <w:rPr>
      <w:b/>
      <w:bCs/>
      <w:caps/>
      <w:sz w:val="20"/>
      <w:szCs w:val="20"/>
    </w:rPr>
  </w:style>
  <w:style w:type="paragraph" w:styleId="TOC2">
    <w:name w:val="toc 2"/>
    <w:basedOn w:val="Normal"/>
    <w:next w:val="Normal"/>
    <w:uiPriority w:val="39"/>
    <w:pPr>
      <w:spacing w:after="0"/>
      <w:ind w:left="220"/>
      <w:jc w:val="left"/>
    </w:pPr>
    <w:rPr>
      <w:smallCaps/>
      <w:sz w:val="20"/>
      <w:szCs w:val="20"/>
    </w:rPr>
  </w:style>
  <w:style w:type="paragraph" w:styleId="TOC3">
    <w:name w:val="toc 3"/>
    <w:basedOn w:val="Normal"/>
    <w:next w:val="Normal"/>
    <w:uiPriority w:val="39"/>
    <w:pPr>
      <w:spacing w:after="0"/>
      <w:ind w:left="440"/>
      <w:jc w:val="left"/>
    </w:pPr>
    <w:rPr>
      <w:i/>
      <w:iCs/>
      <w:sz w:val="20"/>
      <w:szCs w:val="20"/>
    </w:rPr>
  </w:style>
  <w:style w:type="paragraph" w:styleId="TOC4">
    <w:name w:val="toc 4"/>
    <w:basedOn w:val="Normal"/>
    <w:next w:val="Normal"/>
    <w:pPr>
      <w:spacing w:after="0"/>
      <w:ind w:left="660"/>
      <w:jc w:val="left"/>
    </w:pPr>
    <w:rPr>
      <w:sz w:val="18"/>
      <w:szCs w:val="18"/>
    </w:rPr>
  </w:style>
  <w:style w:type="paragraph" w:styleId="TOC5">
    <w:name w:val="toc 5"/>
    <w:basedOn w:val="Normal"/>
    <w:next w:val="Normal"/>
    <w:pPr>
      <w:spacing w:after="0"/>
      <w:ind w:left="880"/>
      <w:jc w:val="left"/>
    </w:pPr>
    <w:rPr>
      <w:sz w:val="18"/>
      <w:szCs w:val="18"/>
    </w:rPr>
  </w:style>
  <w:style w:type="paragraph" w:styleId="TOC6">
    <w:name w:val="toc 6"/>
    <w:basedOn w:val="Normal"/>
    <w:next w:val="Normal"/>
    <w:pPr>
      <w:spacing w:after="0"/>
      <w:ind w:left="1100"/>
      <w:jc w:val="left"/>
    </w:pPr>
    <w:rPr>
      <w:sz w:val="18"/>
      <w:szCs w:val="18"/>
    </w:rPr>
  </w:style>
  <w:style w:type="paragraph" w:styleId="TOC7">
    <w:name w:val="toc 7"/>
    <w:basedOn w:val="Normal"/>
    <w:next w:val="Normal"/>
    <w:pPr>
      <w:spacing w:after="0"/>
      <w:ind w:left="1320"/>
      <w:jc w:val="left"/>
    </w:pPr>
    <w:rPr>
      <w:sz w:val="18"/>
      <w:szCs w:val="18"/>
    </w:rPr>
  </w:style>
  <w:style w:type="paragraph" w:styleId="TOC8">
    <w:name w:val="toc 8"/>
    <w:basedOn w:val="Normal"/>
    <w:next w:val="Normal"/>
    <w:pPr>
      <w:spacing w:after="0"/>
      <w:ind w:left="1540"/>
      <w:jc w:val="left"/>
    </w:pPr>
    <w:rPr>
      <w:sz w:val="18"/>
      <w:szCs w:val="18"/>
    </w:rPr>
  </w:style>
  <w:style w:type="paragraph" w:styleId="TOC9">
    <w:name w:val="toc 9"/>
    <w:basedOn w:val="Normal"/>
    <w:next w:val="Normal"/>
    <w:pPr>
      <w:spacing w:after="0"/>
      <w:ind w:left="1760"/>
      <w:jc w:val="left"/>
    </w:pPr>
    <w:rPr>
      <w:sz w:val="18"/>
      <w:szCs w:val="18"/>
    </w:rPr>
  </w:style>
  <w:style w:type="paragraph" w:customStyle="1" w:styleId="Style15">
    <w:name w:val="Style 15"/>
    <w:pPr>
      <w:widowControl w:val="0"/>
      <w:suppressAutoHyphens/>
      <w:autoSpaceDE w:val="0"/>
      <w:spacing w:before="36" w:line="360" w:lineRule="auto"/>
      <w:ind w:left="72"/>
    </w:pPr>
    <w:rPr>
      <w:rFonts w:eastAsia="MS Mincho"/>
      <w:sz w:val="22"/>
      <w:szCs w:val="22"/>
      <w:lang w:eastAsia="ja-JP"/>
    </w:rPr>
  </w:style>
  <w:style w:type="paragraph" w:customStyle="1" w:styleId="Style11">
    <w:name w:val="Style 11"/>
    <w:pPr>
      <w:widowControl w:val="0"/>
      <w:suppressAutoHyphens/>
      <w:autoSpaceDE w:val="0"/>
      <w:spacing w:before="1296"/>
      <w:jc w:val="center"/>
    </w:pPr>
    <w:rPr>
      <w:rFonts w:eastAsia="MS Mincho"/>
      <w:sz w:val="22"/>
      <w:szCs w:val="22"/>
      <w:lang w:eastAsia="ja-JP"/>
    </w:rPr>
  </w:style>
  <w:style w:type="paragraph" w:customStyle="1" w:styleId="Style17">
    <w:name w:val="Style 17"/>
    <w:pPr>
      <w:widowControl w:val="0"/>
      <w:suppressAutoHyphens/>
      <w:autoSpaceDE w:val="0"/>
      <w:spacing w:before="216" w:after="11520"/>
      <w:ind w:left="72" w:right="72"/>
      <w:jc w:val="both"/>
    </w:pPr>
    <w:rPr>
      <w:rFonts w:eastAsia="MS Mincho"/>
      <w:sz w:val="22"/>
      <w:szCs w:val="22"/>
      <w:lang w:eastAsia="ja-JP"/>
    </w:rPr>
  </w:style>
  <w:style w:type="paragraph" w:customStyle="1" w:styleId="Style14">
    <w:name w:val="Style 14"/>
    <w:pPr>
      <w:widowControl w:val="0"/>
      <w:suppressAutoHyphens/>
      <w:autoSpaceDE w:val="0"/>
      <w:ind w:left="144"/>
    </w:pPr>
    <w:rPr>
      <w:rFonts w:eastAsia="MS Mincho"/>
      <w:spacing w:val="5"/>
      <w:sz w:val="22"/>
      <w:szCs w:val="22"/>
      <w:lang w:eastAsia="ja-JP"/>
    </w:rPr>
  </w:style>
  <w:style w:type="paragraph" w:customStyle="1" w:styleId="Style12">
    <w:name w:val="Style 12"/>
    <w:pPr>
      <w:widowControl w:val="0"/>
      <w:suppressAutoHyphens/>
      <w:autoSpaceDE w:val="0"/>
      <w:ind w:left="72"/>
    </w:pPr>
    <w:rPr>
      <w:rFonts w:eastAsia="MS Mincho"/>
      <w:sz w:val="22"/>
      <w:szCs w:val="22"/>
      <w:lang w:eastAsia="ja-JP"/>
    </w:rPr>
  </w:style>
  <w:style w:type="paragraph" w:customStyle="1" w:styleId="Style9">
    <w:name w:val="Style 9"/>
    <w:pPr>
      <w:widowControl w:val="0"/>
      <w:suppressAutoHyphens/>
      <w:autoSpaceDE w:val="0"/>
      <w:ind w:left="288"/>
    </w:pPr>
    <w:rPr>
      <w:rFonts w:eastAsia="MS Mincho"/>
      <w:sz w:val="24"/>
      <w:szCs w:val="24"/>
      <w:lang w:eastAsia="ja-JP"/>
    </w:rPr>
  </w:style>
  <w:style w:type="paragraph" w:styleId="NormalWeb">
    <w:name w:val="Normal (Web)"/>
    <w:basedOn w:val="Normal"/>
    <w:pPr>
      <w:spacing w:before="280" w:after="280" w:line="240" w:lineRule="auto"/>
      <w:jc w:val="left"/>
    </w:pPr>
    <w:rPr>
      <w:rFonts w:ascii="Times New Roman" w:eastAsia="Times New Roman" w:hAnsi="Times New Roman"/>
      <w:sz w:val="24"/>
      <w:szCs w:val="24"/>
    </w:rPr>
  </w:style>
  <w:style w:type="paragraph" w:styleId="CommentText">
    <w:name w:val="annotation text"/>
    <w:basedOn w:val="Normal"/>
    <w:rPr>
      <w:sz w:val="20"/>
      <w:szCs w:val="20"/>
      <w:lang w:val="x-none"/>
    </w:rPr>
  </w:style>
  <w:style w:type="paragraph" w:styleId="CommentSubject">
    <w:name w:val="annotation subject"/>
    <w:basedOn w:val="CommentText"/>
    <w:next w:val="CommentText"/>
    <w:rPr>
      <w:b/>
      <w:bCs/>
    </w:rPr>
  </w:style>
  <w:style w:type="paragraph" w:styleId="BalloonText">
    <w:name w:val="Balloon Text"/>
    <w:basedOn w:val="Normal"/>
    <w:pPr>
      <w:spacing w:after="0" w:line="240" w:lineRule="auto"/>
    </w:pPr>
    <w:rPr>
      <w:rFonts w:ascii="Tahoma" w:hAnsi="Tahoma" w:cs="Tahoma"/>
      <w:sz w:val="16"/>
      <w:szCs w:val="16"/>
      <w:lang w:val="x-none"/>
    </w:rPr>
  </w:style>
  <w:style w:type="paragraph" w:styleId="EndnoteText">
    <w:name w:val="endnote text"/>
    <w:basedOn w:val="Normal"/>
    <w:pPr>
      <w:spacing w:after="0" w:line="240" w:lineRule="auto"/>
    </w:pPr>
    <w:rPr>
      <w:sz w:val="20"/>
      <w:szCs w:val="20"/>
    </w:rPr>
  </w:style>
  <w:style w:type="paragraph" w:styleId="FootnoteText">
    <w:name w:val="footnote text"/>
    <w:basedOn w:val="Normal"/>
    <w:pPr>
      <w:spacing w:after="0" w:line="240" w:lineRule="auto"/>
    </w:pPr>
    <w:rPr>
      <w:sz w:val="20"/>
      <w:szCs w:val="20"/>
    </w:rPr>
  </w:style>
  <w:style w:type="paragraph" w:customStyle="1" w:styleId="Style6">
    <w:name w:val="Style 6"/>
    <w:pPr>
      <w:widowControl w:val="0"/>
      <w:suppressAutoHyphens/>
      <w:autoSpaceDE w:val="0"/>
      <w:spacing w:before="144"/>
      <w:ind w:left="360" w:hanging="360"/>
      <w:jc w:val="both"/>
    </w:pPr>
    <w:rPr>
      <w:rFonts w:eastAsia="MS Mincho"/>
      <w:spacing w:val="5"/>
      <w:sz w:val="22"/>
      <w:szCs w:val="22"/>
      <w:lang w:eastAsia="ja-JP"/>
    </w:rPr>
  </w:style>
  <w:style w:type="paragraph" w:customStyle="1" w:styleId="Default">
    <w:name w:val="Default"/>
    <w:pPr>
      <w:widowControl w:val="0"/>
      <w:suppressAutoHyphens/>
      <w:autoSpaceDE w:val="0"/>
    </w:pPr>
    <w:rPr>
      <w:rFonts w:ascii="Arial" w:hAnsi="Arial" w:cs="Arial"/>
      <w:color w:val="000000"/>
      <w:sz w:val="24"/>
      <w:szCs w:val="24"/>
      <w:lang w:eastAsia="zh-CN"/>
    </w:rPr>
  </w:style>
  <w:style w:type="paragraph" w:customStyle="1" w:styleId="CM42">
    <w:name w:val="CM42"/>
    <w:basedOn w:val="Default"/>
    <w:next w:val="Default"/>
    <w:pPr>
      <w:spacing w:after="350"/>
    </w:pPr>
    <w:rPr>
      <w:color w:val="auto"/>
    </w:rPr>
  </w:style>
  <w:style w:type="paragraph" w:customStyle="1" w:styleId="CM44">
    <w:name w:val="CM44"/>
    <w:basedOn w:val="Normal"/>
    <w:next w:val="Normal"/>
    <w:pPr>
      <w:widowControl w:val="0"/>
      <w:autoSpaceDE w:val="0"/>
      <w:spacing w:after="113" w:line="240" w:lineRule="auto"/>
      <w:jc w:val="left"/>
    </w:pPr>
    <w:rPr>
      <w:rFonts w:ascii="Arial" w:eastAsia="Times New Roman" w:hAnsi="Arial" w:cs="Arial"/>
      <w:sz w:val="24"/>
      <w:szCs w:val="24"/>
      <w:lang w:val="en-US"/>
    </w:rPr>
  </w:style>
  <w:style w:type="paragraph" w:customStyle="1" w:styleId="CM43">
    <w:name w:val="CM43"/>
    <w:basedOn w:val="Default"/>
    <w:next w:val="Default"/>
    <w:pPr>
      <w:spacing w:after="223"/>
    </w:pPr>
    <w:rPr>
      <w:color w:val="auto"/>
    </w:rPr>
  </w:style>
  <w:style w:type="paragraph" w:customStyle="1" w:styleId="CM47">
    <w:name w:val="CM47"/>
    <w:basedOn w:val="Default"/>
    <w:next w:val="Default"/>
    <w:pPr>
      <w:spacing w:after="55"/>
    </w:pPr>
    <w:rPr>
      <w:color w:val="auto"/>
    </w:rPr>
  </w:style>
  <w:style w:type="paragraph" w:customStyle="1" w:styleId="CM8">
    <w:name w:val="CM8"/>
    <w:basedOn w:val="Default"/>
    <w:next w:val="Default"/>
    <w:pPr>
      <w:spacing w:line="231" w:lineRule="atLeast"/>
    </w:pPr>
    <w:rPr>
      <w:color w:val="auto"/>
    </w:rPr>
  </w:style>
  <w:style w:type="paragraph" w:customStyle="1" w:styleId="CM19">
    <w:name w:val="CM19"/>
    <w:basedOn w:val="Default"/>
    <w:next w:val="Default"/>
    <w:pPr>
      <w:spacing w:line="228" w:lineRule="atLeast"/>
    </w:pPr>
    <w:rPr>
      <w:color w:val="auto"/>
    </w:rPr>
  </w:style>
  <w:style w:type="paragraph" w:customStyle="1" w:styleId="CM21">
    <w:name w:val="CM21"/>
    <w:basedOn w:val="Default"/>
    <w:next w:val="Default"/>
    <w:pPr>
      <w:spacing w:line="243" w:lineRule="atLeast"/>
    </w:pPr>
    <w:rPr>
      <w:color w:val="auto"/>
    </w:rPr>
  </w:style>
  <w:style w:type="paragraph" w:styleId="BodyText2">
    <w:name w:val="Body Text 2"/>
    <w:basedOn w:val="Normal"/>
    <w:pPr>
      <w:spacing w:after="120" w:line="480" w:lineRule="auto"/>
    </w:pPr>
    <w:rPr>
      <w:lang w:val="x-none"/>
    </w:rPr>
  </w:style>
  <w:style w:type="paragraph" w:styleId="Subtitle">
    <w:name w:val="Subtitle"/>
    <w:basedOn w:val="Normal"/>
    <w:next w:val="BodyText"/>
    <w:qFormat/>
    <w:pPr>
      <w:keepNext/>
      <w:spacing w:before="240" w:after="120" w:line="240" w:lineRule="auto"/>
      <w:jc w:val="center"/>
    </w:pPr>
    <w:rPr>
      <w:rFonts w:ascii="Liberation Sans" w:eastAsia="Bitstream Vera Sans" w:hAnsi="Liberation Sans" w:cs="Liberation Sans"/>
      <w:i/>
      <w:iCs/>
      <w:sz w:val="28"/>
      <w:szCs w:val="28"/>
      <w:lang w:val="en-U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BE57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766872">
      <w:bodyDiv w:val="1"/>
      <w:marLeft w:val="0"/>
      <w:marRight w:val="0"/>
      <w:marTop w:val="0"/>
      <w:marBottom w:val="0"/>
      <w:divBdr>
        <w:top w:val="none" w:sz="0" w:space="0" w:color="auto"/>
        <w:left w:val="none" w:sz="0" w:space="0" w:color="auto"/>
        <w:bottom w:val="none" w:sz="0" w:space="0" w:color="auto"/>
        <w:right w:val="none" w:sz="0" w:space="0" w:color="auto"/>
      </w:divBdr>
    </w:div>
    <w:div w:id="841286036">
      <w:bodyDiv w:val="1"/>
      <w:marLeft w:val="0"/>
      <w:marRight w:val="0"/>
      <w:marTop w:val="0"/>
      <w:marBottom w:val="0"/>
      <w:divBdr>
        <w:top w:val="none" w:sz="0" w:space="0" w:color="auto"/>
        <w:left w:val="none" w:sz="0" w:space="0" w:color="auto"/>
        <w:bottom w:val="none" w:sz="0" w:space="0" w:color="auto"/>
        <w:right w:val="none" w:sz="0" w:space="0" w:color="auto"/>
      </w:divBdr>
    </w:div>
    <w:div w:id="1414469169">
      <w:bodyDiv w:val="1"/>
      <w:marLeft w:val="0"/>
      <w:marRight w:val="0"/>
      <w:marTop w:val="0"/>
      <w:marBottom w:val="0"/>
      <w:divBdr>
        <w:top w:val="none" w:sz="0" w:space="0" w:color="auto"/>
        <w:left w:val="none" w:sz="0" w:space="0" w:color="auto"/>
        <w:bottom w:val="none" w:sz="0" w:space="0" w:color="auto"/>
        <w:right w:val="none" w:sz="0" w:space="0" w:color="auto"/>
      </w:divBdr>
    </w:div>
    <w:div w:id="1992101684">
      <w:bodyDiv w:val="1"/>
      <w:marLeft w:val="0"/>
      <w:marRight w:val="0"/>
      <w:marTop w:val="0"/>
      <w:marBottom w:val="0"/>
      <w:divBdr>
        <w:top w:val="none" w:sz="0" w:space="0" w:color="auto"/>
        <w:left w:val="none" w:sz="0" w:space="0" w:color="auto"/>
        <w:bottom w:val="none" w:sz="0" w:space="0" w:color="auto"/>
        <w:right w:val="none" w:sz="0" w:space="0" w:color="auto"/>
      </w:divBdr>
    </w:div>
    <w:div w:id="20212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mailto:aniati@cs.ui.ac.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diagramLayout" Target="diagrams/layout1.xml"/><Relationship Id="rId10" Type="http://schemas.openxmlformats.org/officeDocument/2006/relationships/image" Target="media/image4.jpeg"/><Relationship Id="rId19" Type="http://schemas.openxmlformats.org/officeDocument/2006/relationships/hyperlink" Target="https://github.com"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EE58B7-D940-4AC4-AB56-3B8B88E35154}" type="doc">
      <dgm:prSet loTypeId="urn:microsoft.com/office/officeart/2005/8/layout/arrow2" loCatId="process" qsTypeId="urn:microsoft.com/office/officeart/2005/8/quickstyle/simple1" qsCatId="simple" csTypeId="urn:microsoft.com/office/officeart/2005/8/colors/accent1_2" csCatId="accent1" phldr="1"/>
      <dgm:spPr/>
    </dgm:pt>
    <dgm:pt modelId="{0B18D803-6F3D-4959-B61F-CE64E10E6125}">
      <dgm:prSet phldrT="[Text]"/>
      <dgm:spPr/>
      <dgm:t>
        <a:bodyPr/>
        <a:lstStyle/>
        <a:p>
          <a:r>
            <a:rPr lang="en-US"/>
            <a:t>Tahun 1 : Mengembangkan model deteksi kain khas indonesia dengan CNN dan imeplementasi pada android dan web service</a:t>
          </a:r>
        </a:p>
      </dgm:t>
    </dgm:pt>
    <dgm:pt modelId="{400DF206-CF0A-4433-A400-D0ED7C9BDF9F}" type="parTrans" cxnId="{97C3BAA2-AE50-4BA7-B2D3-04978129D8C8}">
      <dgm:prSet/>
      <dgm:spPr/>
      <dgm:t>
        <a:bodyPr/>
        <a:lstStyle/>
        <a:p>
          <a:endParaRPr lang="en-US"/>
        </a:p>
      </dgm:t>
    </dgm:pt>
    <dgm:pt modelId="{5C313CDF-261B-4BA5-8D79-105DD1505D0E}" type="sibTrans" cxnId="{97C3BAA2-AE50-4BA7-B2D3-04978129D8C8}">
      <dgm:prSet/>
      <dgm:spPr/>
      <dgm:t>
        <a:bodyPr/>
        <a:lstStyle/>
        <a:p>
          <a:endParaRPr lang="en-US"/>
        </a:p>
      </dgm:t>
    </dgm:pt>
    <dgm:pt modelId="{14A5C5E8-5E92-4137-B401-502FBC4FF322}">
      <dgm:prSet phldrT="[Text]"/>
      <dgm:spPr/>
      <dgm:t>
        <a:bodyPr/>
        <a:lstStyle/>
        <a:p>
          <a:r>
            <a:rPr lang="en-US"/>
            <a:t>Tahun 2 : Menambahkan integrasi sistem dengan google maps ditambah rekomendasi penjual terkair</a:t>
          </a:r>
        </a:p>
      </dgm:t>
    </dgm:pt>
    <dgm:pt modelId="{CCA081D7-51A2-4ED7-B757-F3EB882AA564}" type="parTrans" cxnId="{EFDB9D7C-4F0E-4496-9A52-7392C14A962F}">
      <dgm:prSet/>
      <dgm:spPr/>
      <dgm:t>
        <a:bodyPr/>
        <a:lstStyle/>
        <a:p>
          <a:endParaRPr lang="en-US"/>
        </a:p>
      </dgm:t>
    </dgm:pt>
    <dgm:pt modelId="{F95032B4-6A09-4534-8F1D-E587C325B234}" type="sibTrans" cxnId="{EFDB9D7C-4F0E-4496-9A52-7392C14A962F}">
      <dgm:prSet/>
      <dgm:spPr/>
      <dgm:t>
        <a:bodyPr/>
        <a:lstStyle/>
        <a:p>
          <a:endParaRPr lang="en-US"/>
        </a:p>
      </dgm:t>
    </dgm:pt>
    <dgm:pt modelId="{D7A67FAF-BB33-44F9-A833-B82A01A0B6B3}" type="pres">
      <dgm:prSet presAssocID="{34EE58B7-D940-4AC4-AB56-3B8B88E35154}" presName="arrowDiagram" presStyleCnt="0">
        <dgm:presLayoutVars>
          <dgm:chMax val="5"/>
          <dgm:dir/>
          <dgm:resizeHandles val="exact"/>
        </dgm:presLayoutVars>
      </dgm:prSet>
      <dgm:spPr/>
    </dgm:pt>
    <dgm:pt modelId="{0458CEA9-D9CA-4324-BFDF-80793A4F1F17}" type="pres">
      <dgm:prSet presAssocID="{34EE58B7-D940-4AC4-AB56-3B8B88E35154}" presName="arrow" presStyleLbl="bgShp" presStyleIdx="0" presStyleCnt="1"/>
      <dgm:spPr/>
    </dgm:pt>
    <dgm:pt modelId="{4D76BE55-50C5-4DF8-88EB-13292EF472AC}" type="pres">
      <dgm:prSet presAssocID="{34EE58B7-D940-4AC4-AB56-3B8B88E35154}" presName="arrowDiagram2" presStyleCnt="0"/>
      <dgm:spPr/>
    </dgm:pt>
    <dgm:pt modelId="{D5EFD9CB-EADB-489F-8E58-4FA3D0E1E563}" type="pres">
      <dgm:prSet presAssocID="{0B18D803-6F3D-4959-B61F-CE64E10E6125}" presName="bullet2a" presStyleLbl="node1" presStyleIdx="0" presStyleCnt="2"/>
      <dgm:spPr/>
    </dgm:pt>
    <dgm:pt modelId="{B13CDFFA-D1D8-4EE9-9C5D-2A9173424DE6}" type="pres">
      <dgm:prSet presAssocID="{0B18D803-6F3D-4959-B61F-CE64E10E6125}" presName="textBox2a" presStyleLbl="revTx" presStyleIdx="0" presStyleCnt="2">
        <dgm:presLayoutVars>
          <dgm:bulletEnabled val="1"/>
        </dgm:presLayoutVars>
      </dgm:prSet>
      <dgm:spPr/>
      <dgm:t>
        <a:bodyPr/>
        <a:lstStyle/>
        <a:p>
          <a:endParaRPr lang="en-US"/>
        </a:p>
      </dgm:t>
    </dgm:pt>
    <dgm:pt modelId="{DCCD68F1-0B80-4F28-A55F-0A37B4102DF4}" type="pres">
      <dgm:prSet presAssocID="{14A5C5E8-5E92-4137-B401-502FBC4FF322}" presName="bullet2b" presStyleLbl="node1" presStyleIdx="1" presStyleCnt="2"/>
      <dgm:spPr/>
    </dgm:pt>
    <dgm:pt modelId="{E987741D-9B0F-46DC-962D-57D84ECB2C60}" type="pres">
      <dgm:prSet presAssocID="{14A5C5E8-5E92-4137-B401-502FBC4FF322}" presName="textBox2b" presStyleLbl="revTx" presStyleIdx="1" presStyleCnt="2">
        <dgm:presLayoutVars>
          <dgm:bulletEnabled val="1"/>
        </dgm:presLayoutVars>
      </dgm:prSet>
      <dgm:spPr/>
      <dgm:t>
        <a:bodyPr/>
        <a:lstStyle/>
        <a:p>
          <a:endParaRPr lang="en-US"/>
        </a:p>
      </dgm:t>
    </dgm:pt>
  </dgm:ptLst>
  <dgm:cxnLst>
    <dgm:cxn modelId="{A4B6A047-F335-41F6-9C84-948EBDCBB81D}" type="presOf" srcId="{34EE58B7-D940-4AC4-AB56-3B8B88E35154}" destId="{D7A67FAF-BB33-44F9-A833-B82A01A0B6B3}" srcOrd="0" destOrd="0" presId="urn:microsoft.com/office/officeart/2005/8/layout/arrow2"/>
    <dgm:cxn modelId="{2871B305-BCC4-4C32-A3E4-F0E57796E861}" type="presOf" srcId="{14A5C5E8-5E92-4137-B401-502FBC4FF322}" destId="{E987741D-9B0F-46DC-962D-57D84ECB2C60}" srcOrd="0" destOrd="0" presId="urn:microsoft.com/office/officeart/2005/8/layout/arrow2"/>
    <dgm:cxn modelId="{EFDB9D7C-4F0E-4496-9A52-7392C14A962F}" srcId="{34EE58B7-D940-4AC4-AB56-3B8B88E35154}" destId="{14A5C5E8-5E92-4137-B401-502FBC4FF322}" srcOrd="1" destOrd="0" parTransId="{CCA081D7-51A2-4ED7-B757-F3EB882AA564}" sibTransId="{F95032B4-6A09-4534-8F1D-E587C325B234}"/>
    <dgm:cxn modelId="{F782D355-AB8D-41E5-A6C2-2C3F0AEB6617}" type="presOf" srcId="{0B18D803-6F3D-4959-B61F-CE64E10E6125}" destId="{B13CDFFA-D1D8-4EE9-9C5D-2A9173424DE6}" srcOrd="0" destOrd="0" presId="urn:microsoft.com/office/officeart/2005/8/layout/arrow2"/>
    <dgm:cxn modelId="{97C3BAA2-AE50-4BA7-B2D3-04978129D8C8}" srcId="{34EE58B7-D940-4AC4-AB56-3B8B88E35154}" destId="{0B18D803-6F3D-4959-B61F-CE64E10E6125}" srcOrd="0" destOrd="0" parTransId="{400DF206-CF0A-4433-A400-D0ED7C9BDF9F}" sibTransId="{5C313CDF-261B-4BA5-8D79-105DD1505D0E}"/>
    <dgm:cxn modelId="{50F5C8ED-EB4A-467F-8D68-E0EFACB86FC0}" type="presParOf" srcId="{D7A67FAF-BB33-44F9-A833-B82A01A0B6B3}" destId="{0458CEA9-D9CA-4324-BFDF-80793A4F1F17}" srcOrd="0" destOrd="0" presId="urn:microsoft.com/office/officeart/2005/8/layout/arrow2"/>
    <dgm:cxn modelId="{848562D1-7FBC-444D-9F3F-B4EEAD4C128F}" type="presParOf" srcId="{D7A67FAF-BB33-44F9-A833-B82A01A0B6B3}" destId="{4D76BE55-50C5-4DF8-88EB-13292EF472AC}" srcOrd="1" destOrd="0" presId="urn:microsoft.com/office/officeart/2005/8/layout/arrow2"/>
    <dgm:cxn modelId="{E6B1C629-964C-4796-B5D3-BBECE874A9BC}" type="presParOf" srcId="{4D76BE55-50C5-4DF8-88EB-13292EF472AC}" destId="{D5EFD9CB-EADB-489F-8E58-4FA3D0E1E563}" srcOrd="0" destOrd="0" presId="urn:microsoft.com/office/officeart/2005/8/layout/arrow2"/>
    <dgm:cxn modelId="{13708E4E-A70E-448F-B2BF-8C9098273154}" type="presParOf" srcId="{4D76BE55-50C5-4DF8-88EB-13292EF472AC}" destId="{B13CDFFA-D1D8-4EE9-9C5D-2A9173424DE6}" srcOrd="1" destOrd="0" presId="urn:microsoft.com/office/officeart/2005/8/layout/arrow2"/>
    <dgm:cxn modelId="{FCAA37E6-7237-4E0A-88CE-6331B92A628D}" type="presParOf" srcId="{4D76BE55-50C5-4DF8-88EB-13292EF472AC}" destId="{DCCD68F1-0B80-4F28-A55F-0A37B4102DF4}" srcOrd="2" destOrd="0" presId="urn:microsoft.com/office/officeart/2005/8/layout/arrow2"/>
    <dgm:cxn modelId="{E8E25D6D-7EDD-41E0-A2F0-0D5D5C85E86A}" type="presParOf" srcId="{4D76BE55-50C5-4DF8-88EB-13292EF472AC}" destId="{E987741D-9B0F-46DC-962D-57D84ECB2C60}" srcOrd="3" destOrd="0" presId="urn:microsoft.com/office/officeart/2005/8/layout/arrow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58CEA9-D9CA-4324-BFDF-80793A4F1F17}">
      <dsp:nvSpPr>
        <dsp:cNvPr id="0" name=""/>
        <dsp:cNvSpPr/>
      </dsp:nvSpPr>
      <dsp:spPr>
        <a:xfrm>
          <a:off x="182879" y="0"/>
          <a:ext cx="5120640" cy="3200400"/>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5EFD9CB-EADB-489F-8E58-4FA3D0E1E563}">
      <dsp:nvSpPr>
        <dsp:cNvPr id="0" name=""/>
        <dsp:cNvSpPr/>
      </dsp:nvSpPr>
      <dsp:spPr>
        <a:xfrm>
          <a:off x="1373428" y="1744217"/>
          <a:ext cx="179222" cy="1792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3CDFFA-D1D8-4EE9-9C5D-2A9173424DE6}">
      <dsp:nvSpPr>
        <dsp:cNvPr id="0" name=""/>
        <dsp:cNvSpPr/>
      </dsp:nvSpPr>
      <dsp:spPr>
        <a:xfrm>
          <a:off x="1463040" y="1833829"/>
          <a:ext cx="1664208" cy="13665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4966" tIns="0" rIns="0" bIns="0" numCol="1" spcCol="1270" anchor="t" anchorCtr="0">
          <a:noAutofit/>
        </a:bodyPr>
        <a:lstStyle/>
        <a:p>
          <a:pPr lvl="0" algn="l" defTabSz="533400">
            <a:lnSpc>
              <a:spcPct val="90000"/>
            </a:lnSpc>
            <a:spcBef>
              <a:spcPct val="0"/>
            </a:spcBef>
            <a:spcAft>
              <a:spcPct val="35000"/>
            </a:spcAft>
          </a:pPr>
          <a:r>
            <a:rPr lang="en-US" sz="1200" kern="1200"/>
            <a:t>Tahun 1 : Mengembangkan model deteksi kain khas indonesia dengan CNN dan imeplementasi pada android dan web service</a:t>
          </a:r>
        </a:p>
      </dsp:txBody>
      <dsp:txXfrm>
        <a:off x="1463040" y="1833829"/>
        <a:ext cx="1664208" cy="1366570"/>
      </dsp:txXfrm>
    </dsp:sp>
    <dsp:sp modelId="{DCCD68F1-0B80-4F28-A55F-0A37B4102DF4}">
      <dsp:nvSpPr>
        <dsp:cNvPr id="0" name=""/>
        <dsp:cNvSpPr/>
      </dsp:nvSpPr>
      <dsp:spPr>
        <a:xfrm>
          <a:off x="3024835" y="928115"/>
          <a:ext cx="307238" cy="30723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87741D-9B0F-46DC-962D-57D84ECB2C60}">
      <dsp:nvSpPr>
        <dsp:cNvPr id="0" name=""/>
        <dsp:cNvSpPr/>
      </dsp:nvSpPr>
      <dsp:spPr>
        <a:xfrm>
          <a:off x="3178454" y="1081735"/>
          <a:ext cx="1664208" cy="21186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2799" tIns="0" rIns="0" bIns="0" numCol="1" spcCol="1270" anchor="t" anchorCtr="0">
          <a:noAutofit/>
        </a:bodyPr>
        <a:lstStyle/>
        <a:p>
          <a:pPr lvl="0" algn="l" defTabSz="533400">
            <a:lnSpc>
              <a:spcPct val="90000"/>
            </a:lnSpc>
            <a:spcBef>
              <a:spcPct val="0"/>
            </a:spcBef>
            <a:spcAft>
              <a:spcPct val="35000"/>
            </a:spcAft>
          </a:pPr>
          <a:r>
            <a:rPr lang="en-US" sz="1200" kern="1200"/>
            <a:t>Tahun 2 : Menambahkan integrasi sistem dengan google maps ditambah rekomendasi penjual terkair</a:t>
          </a:r>
        </a:p>
      </dsp:txBody>
      <dsp:txXfrm>
        <a:off x="3178454" y="1081735"/>
        <a:ext cx="1664208" cy="2118664"/>
      </dsp:txXfrm>
    </dsp:sp>
  </dsp:spTree>
</dsp:drawing>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117C2E-E692-43BD-9850-7B89071E5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26</Pages>
  <Words>6077</Words>
  <Characters>34642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Emerio</cp:lastModifiedBy>
  <cp:revision>73</cp:revision>
  <cp:lastPrinted>2014-10-27T14:24:00Z</cp:lastPrinted>
  <dcterms:created xsi:type="dcterms:W3CDTF">2016-04-12T15:18:00Z</dcterms:created>
  <dcterms:modified xsi:type="dcterms:W3CDTF">2016-04-12T17:24:00Z</dcterms:modified>
</cp:coreProperties>
</file>