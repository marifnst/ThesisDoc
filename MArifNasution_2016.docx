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E255E" w:rsidRDefault="009E255E">
      <w:pPr>
        <w:spacing w:after="0" w:line="240" w:lineRule="auto"/>
        <w:jc w:val="center"/>
        <w:rPr>
          <w:b/>
          <w:sz w:val="24"/>
          <w:szCs w:val="24"/>
        </w:rPr>
      </w:pPr>
    </w:p>
    <w:p w:rsidR="009E255E" w:rsidRDefault="00EF69AC">
      <w:pPr>
        <w:spacing w:after="0" w:line="240" w:lineRule="auto"/>
        <w:jc w:val="center"/>
        <w:rPr>
          <w:b/>
          <w:sz w:val="24"/>
          <w:szCs w:val="24"/>
          <w:lang w:val="en-US" w:eastAsia="en-US"/>
        </w:rPr>
      </w:pPr>
      <w:r>
        <w:rPr>
          <w:noProof/>
          <w:lang w:val="en-US" w:eastAsia="en-US"/>
        </w:rPr>
        <mc:AlternateContent>
          <mc:Choice Requires="wpg">
            <w:drawing>
              <wp:anchor distT="0" distB="0" distL="0" distR="0" simplePos="0" relativeHeight="251655168" behindDoc="0" locked="0" layoutInCell="1" allowOverlap="1">
                <wp:simplePos x="0" y="0"/>
                <wp:positionH relativeFrom="column">
                  <wp:posOffset>-90170</wp:posOffset>
                </wp:positionH>
                <wp:positionV relativeFrom="paragraph">
                  <wp:posOffset>-213360</wp:posOffset>
                </wp:positionV>
                <wp:extent cx="6263005" cy="8537575"/>
                <wp:effectExtent l="5080" t="10795" r="8890" b="508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005" cy="8537575"/>
                          <a:chOff x="-142" y="-336"/>
                          <a:chExt cx="9863" cy="13445"/>
                        </a:xfrm>
                      </wpg:grpSpPr>
                      <wps:wsp>
                        <wps:cNvPr id="14" name="Text Box 4"/>
                        <wps:cNvSpPr txBox="1">
                          <a:spLocks noChangeArrowheads="1"/>
                        </wps:cNvSpPr>
                        <wps:spPr bwMode="auto">
                          <a:xfrm>
                            <a:off x="-142" y="-336"/>
                            <a:ext cx="9862" cy="1344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F429D" w:rsidRDefault="00AF429D"/>
                            <w:p w:rsidR="00AF429D" w:rsidRDefault="00AF429D"/>
                            <w:p w:rsidR="00AF429D" w:rsidRDefault="00AF429D"/>
                            <w:p w:rsidR="00AF429D" w:rsidRDefault="00AF429D"/>
                            <w:p w:rsidR="00AF429D" w:rsidRDefault="00AF429D">
                              <w:pPr>
                                <w:jc w:val="center"/>
                                <w:rPr>
                                  <w:rFonts w:ascii="Times New Roman" w:hAnsi="Times New Roman"/>
                                  <w:b/>
                                  <w:sz w:val="28"/>
                                  <w:lang w:val="en-US"/>
                                </w:rPr>
                              </w:pPr>
                              <w:r>
                                <w:rPr>
                                  <w:rFonts w:ascii="Times New Roman" w:hAnsi="Times New Roman"/>
                                  <w:b/>
                                  <w:sz w:val="28"/>
                                  <w:lang w:val="en-US"/>
                                </w:rPr>
                                <w:t>USULAN</w:t>
                              </w:r>
                            </w:p>
                            <w:p w:rsidR="00AF429D" w:rsidRDefault="00AF429D">
                              <w:pPr>
                                <w:jc w:val="center"/>
                                <w:rPr>
                                  <w:rFonts w:ascii="Times New Roman" w:hAnsi="Times New Roman"/>
                                  <w:b/>
                                  <w:sz w:val="28"/>
                                  <w:lang w:val="en-US"/>
                                </w:rPr>
                              </w:pPr>
                              <w:r>
                                <w:rPr>
                                  <w:rFonts w:ascii="Times New Roman" w:hAnsi="Times New Roman"/>
                                  <w:b/>
                                  <w:sz w:val="28"/>
                                  <w:lang w:val="en-US"/>
                                </w:rPr>
                                <w:t>PENELITIAN UNGGULAN PERGURUAN TINGGI</w:t>
                              </w:r>
                            </w:p>
                            <w:p w:rsidR="00AF429D" w:rsidRDefault="00AF429D">
                              <w:pPr>
                                <w:jc w:val="center"/>
                              </w:pPr>
                            </w:p>
                            <w:p w:rsidR="00AF429D" w:rsidRDefault="00AF429D">
                              <w:pPr>
                                <w:jc w:val="center"/>
                                <w:rPr>
                                  <w:rFonts w:ascii="Times New Roman" w:hAnsi="Times New Roman"/>
                                  <w:b/>
                                  <w:sz w:val="28"/>
                                  <w:lang w:val="en-US"/>
                                </w:rPr>
                              </w:pPr>
                            </w:p>
                            <w:p w:rsidR="00AF429D" w:rsidRDefault="00AF429D">
                              <w:pPr>
                                <w:jc w:val="center"/>
                              </w:pPr>
                            </w:p>
                            <w:p w:rsidR="00AF429D" w:rsidRDefault="00AF429D">
                              <w:pPr>
                                <w:jc w:val="center"/>
                                <w:rPr>
                                  <w:rFonts w:ascii="Times New Roman" w:hAnsi="Times New Roman"/>
                                  <w:b/>
                                  <w:sz w:val="28"/>
                                  <w:lang w:val="en-US"/>
                                </w:rPr>
                              </w:pPr>
                              <w:r>
                                <w:rPr>
                                  <w:rFonts w:ascii="Times New Roman" w:hAnsi="Times New Roman"/>
                                  <w:b/>
                                  <w:sz w:val="28"/>
                                  <w:lang w:val="en-US"/>
                                </w:rPr>
                                <w:t xml:space="preserve">SISTEM PENDETEKSI KAIN INDONESIA BERBASIS ANDROID                                     </w:t>
                              </w:r>
                            </w:p>
                            <w:p w:rsidR="00AF429D" w:rsidRDefault="00AF429D">
                              <w:pPr>
                                <w:jc w:val="center"/>
                              </w:pPr>
                            </w:p>
                            <w:p w:rsidR="00AF429D" w:rsidRDefault="00AF429D">
                              <w:pPr>
                                <w:jc w:val="center"/>
                              </w:pPr>
                            </w:p>
                            <w:p w:rsidR="00AF429D" w:rsidRDefault="00AF429D">
                              <w:pPr>
                                <w:jc w:val="center"/>
                                <w:rPr>
                                  <w:rFonts w:ascii="Times New Roman" w:hAnsi="Times New Roman"/>
                                  <w:b/>
                                  <w:sz w:val="26"/>
                                  <w:lang w:val="en-US"/>
                                </w:rPr>
                              </w:pPr>
                              <w:r>
                                <w:rPr>
                                  <w:rFonts w:ascii="Times New Roman" w:hAnsi="Times New Roman"/>
                                  <w:b/>
                                  <w:sz w:val="26"/>
                                  <w:lang w:val="en-US"/>
                                </w:rPr>
                                <w:t>TIM PENGUSUL</w:t>
                              </w:r>
                            </w:p>
                            <w:p w:rsidR="00AF429D" w:rsidRDefault="00AF429D" w:rsidP="00AE63E9">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AF429D" w:rsidRDefault="00AF429D" w:rsidP="00AE63E9">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t>(</w:t>
                              </w:r>
                              <w:r w:rsidRPr="003D39EA">
                                <w:rPr>
                                  <w:rFonts w:ascii="Times New Roman" w:hAnsi="Times New Roman"/>
                                  <w:b/>
                                  <w:sz w:val="24"/>
                                  <w:lang w:val="en-US"/>
                                </w:rPr>
                                <w:t>0029054802</w:t>
                              </w:r>
                              <w:r>
                                <w:rPr>
                                  <w:rFonts w:ascii="Times New Roman" w:hAnsi="Times New Roman"/>
                                  <w:b/>
                                  <w:sz w:val="24"/>
                                  <w:lang w:val="en-US"/>
                                </w:rPr>
                                <w:t xml:space="preserve">) </w:t>
                              </w:r>
                            </w:p>
                            <w:p w:rsidR="00AF429D" w:rsidRDefault="00AF429D">
                              <w:pPr>
                                <w:spacing w:after="0"/>
                                <w:jc w:val="center"/>
                              </w:pPr>
                            </w:p>
                            <w:p w:rsidR="00AF429D" w:rsidRDefault="00AF429D">
                              <w:pPr>
                                <w:jc w:val="center"/>
                              </w:pPr>
                            </w:p>
                            <w:p w:rsidR="00AF429D" w:rsidRDefault="00AF429D">
                              <w:pPr>
                                <w:jc w:val="center"/>
                              </w:pPr>
                            </w:p>
                            <w:p w:rsidR="00AF429D" w:rsidRDefault="00AF429D">
                              <w:pPr>
                                <w:jc w:val="center"/>
                              </w:pPr>
                            </w:p>
                            <w:p w:rsidR="00AF429D" w:rsidRDefault="00AF429D">
                              <w:pPr>
                                <w:jc w:val="center"/>
                                <w:rPr>
                                  <w:rFonts w:ascii="Times New Roman" w:hAnsi="Times New Roman"/>
                                  <w:b/>
                                  <w:sz w:val="32"/>
                                  <w:lang w:val="en-US"/>
                                </w:rPr>
                              </w:pPr>
                              <w:r>
                                <w:rPr>
                                  <w:rFonts w:ascii="Times New Roman" w:hAnsi="Times New Roman"/>
                                  <w:b/>
                                  <w:sz w:val="32"/>
                                  <w:lang w:val="en-US"/>
                                </w:rPr>
                                <w:t>UNIVERSITAS INDONESIA</w:t>
                              </w:r>
                            </w:p>
                            <w:p w:rsidR="00AF429D" w:rsidRDefault="00AF429D">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2016</w:t>
                              </w:r>
                            </w:p>
                          </w:txbxContent>
                        </wps:txbx>
                        <wps:bodyPr rot="0" vert="horz" wrap="square" lIns="91440" tIns="45720" rIns="91440" bIns="45720" anchor="t" anchorCtr="0">
                          <a:noAutofit/>
                        </wps:bodyPr>
                      </wps:wsp>
                      <wpg:grpSp>
                        <wpg:cNvPr id="15" name="Group 5"/>
                        <wpg:cNvGrpSpPr>
                          <a:grpSpLocks/>
                        </wpg:cNvGrpSpPr>
                        <wpg:grpSpPr bwMode="auto">
                          <a:xfrm>
                            <a:off x="4432" y="-58"/>
                            <a:ext cx="5140" cy="1091"/>
                            <a:chOff x="4432" y="-58"/>
                            <a:chExt cx="5140" cy="1091"/>
                          </a:xfrm>
                        </wpg:grpSpPr>
                        <wps:wsp>
                          <wps:cNvPr id="16" name="Text Box 6"/>
                          <wps:cNvSpPr txBox="1">
                            <a:spLocks noChangeArrowheads="1"/>
                          </wps:cNvSpPr>
                          <wps:spPr bwMode="auto">
                            <a:xfrm>
                              <a:off x="5202" y="-58"/>
                              <a:ext cx="436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F429D" w:rsidRDefault="00AF429D">
                                <w:pPr>
                                  <w:rPr>
                                    <w:rFonts w:ascii="Times New Roman" w:hAnsi="Times New Roman"/>
                                    <w:lang w:val="en-US"/>
                                  </w:rPr>
                                </w:pPr>
                                <w:r>
                                  <w:rPr>
                                    <w:rFonts w:ascii="Times New Roman" w:hAnsi="Times New Roman"/>
                                    <w:lang w:val="en-US"/>
                                  </w:rPr>
                                  <w:t>Bidang Unggulan: ICT……………………</w:t>
                                </w:r>
                              </w:p>
                            </w:txbxContent>
                          </wps:txbx>
                          <wps:bodyPr rot="0" vert="horz" wrap="square" lIns="91440" tIns="45720" rIns="91440" bIns="45720" anchor="t" anchorCtr="0">
                            <a:noAutofit/>
                          </wps:bodyPr>
                        </wps:wsp>
                        <wps:wsp>
                          <wps:cNvPr id="17" name="Text Box 7"/>
                          <wps:cNvSpPr txBox="1">
                            <a:spLocks noChangeArrowheads="1"/>
                          </wps:cNvSpPr>
                          <wps:spPr bwMode="auto">
                            <a:xfrm>
                              <a:off x="4432" y="511"/>
                              <a:ext cx="5139" cy="521"/>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F429D" w:rsidRDefault="00AF429D">
                                <w:pPr>
                                  <w:rPr>
                                    <w:rFonts w:ascii="Times New Roman" w:hAnsi="Times New Roman"/>
                                    <w:lang w:val="en-US"/>
                                  </w:rPr>
                                </w:pPr>
                                <w:r>
                                  <w:rPr>
                                    <w:rFonts w:ascii="Times New Roman" w:hAnsi="Times New Roman"/>
                                    <w:lang w:val="en-US"/>
                                  </w:rPr>
                                  <w:t>Kode/Nama Rumpun Ilmu: 459/Ilmu Komputer…..</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1pt;margin-top:-16.8pt;width:493.15pt;height:672.25pt;z-index:251655168;mso-wrap-distance-left:0;mso-wrap-distance-right:0" coordorigin="-142,-336" coordsize="9863,1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">
                <v:shapetype id="_x0000_t202" coordsize="21600,21600" o:spt="202" path="m,l,21600r21600,l21600,xe">
                  <v:stroke joinstyle="miter"/>
                  <v:path gradientshapeok="t" o:connecttype="rect"/>
                </v:shapetype>
                <v:shape id="Text Box 4" o:spid="_x0000_s1027" type="#_x0000_t202" style="position:absolute;left:-142;top:-336;width:9862;height:13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1j6MAA&#10;AADbAAAADwAAAGRycy9kb3ducmV2LnhtbERPTWsCMRC9F/wPYQrearaiRVajiCB4rHbR9jZsxs2y&#10;m8mapLr+eyMUepvH+5zFqretuJIPtWMF76MMBHHpdM2VguJr+zYDESKyxtYxKbhTgNVy8LLAXLsb&#10;7+l6iJVIIRxyVGBi7HIpQ2nIYhi5jjhxZ+ctxgR9JbXHWwq3rRxn2Ye0WHNqMNjRxlDZHH6tgn73&#10;c2q+YzWeHo2nS1g3n9OiUGr42q/nICL18V/8597pNH8C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1j6MAAAADbAAAADwAAAAAAAAAAAAAAAACYAgAAZHJzL2Rvd25y&#10;ZXYueG1sUEsFBgAAAAAEAAQA9QAAAIUDAAAAAA==&#10;" strokeweight=".26mm">
                  <v:stroke endcap="square"/>
                  <v:textbox>
                    <w:txbxContent>
                      <w:p w:rsidR="00AF429D" w:rsidRDefault="00AF429D"/>
                      <w:p w:rsidR="00AF429D" w:rsidRDefault="00AF429D"/>
                      <w:p w:rsidR="00AF429D" w:rsidRDefault="00AF429D"/>
                      <w:p w:rsidR="00AF429D" w:rsidRDefault="00AF429D"/>
                      <w:p w:rsidR="00AF429D" w:rsidRDefault="00AF429D">
                        <w:pPr>
                          <w:jc w:val="center"/>
                          <w:rPr>
                            <w:rFonts w:ascii="Times New Roman" w:hAnsi="Times New Roman"/>
                            <w:b/>
                            <w:sz w:val="28"/>
                            <w:lang w:val="en-US"/>
                          </w:rPr>
                        </w:pPr>
                        <w:r>
                          <w:rPr>
                            <w:rFonts w:ascii="Times New Roman" w:hAnsi="Times New Roman"/>
                            <w:b/>
                            <w:sz w:val="28"/>
                            <w:lang w:val="en-US"/>
                          </w:rPr>
                          <w:t>USULAN</w:t>
                        </w:r>
                      </w:p>
                      <w:p w:rsidR="00AF429D" w:rsidRDefault="00AF429D">
                        <w:pPr>
                          <w:jc w:val="center"/>
                          <w:rPr>
                            <w:rFonts w:ascii="Times New Roman" w:hAnsi="Times New Roman"/>
                            <w:b/>
                            <w:sz w:val="28"/>
                            <w:lang w:val="en-US"/>
                          </w:rPr>
                        </w:pPr>
                        <w:r>
                          <w:rPr>
                            <w:rFonts w:ascii="Times New Roman" w:hAnsi="Times New Roman"/>
                            <w:b/>
                            <w:sz w:val="28"/>
                            <w:lang w:val="en-US"/>
                          </w:rPr>
                          <w:t>PENELITIAN UNGGULAN PERGURUAN TINGGI</w:t>
                        </w:r>
                      </w:p>
                      <w:p w:rsidR="00AF429D" w:rsidRDefault="00AF429D">
                        <w:pPr>
                          <w:jc w:val="center"/>
                        </w:pPr>
                      </w:p>
                      <w:p w:rsidR="00AF429D" w:rsidRDefault="00AF429D">
                        <w:pPr>
                          <w:jc w:val="center"/>
                          <w:rPr>
                            <w:rFonts w:ascii="Times New Roman" w:hAnsi="Times New Roman"/>
                            <w:b/>
                            <w:sz w:val="28"/>
                            <w:lang w:val="en-US"/>
                          </w:rPr>
                        </w:pPr>
                      </w:p>
                      <w:p w:rsidR="00AF429D" w:rsidRDefault="00AF429D">
                        <w:pPr>
                          <w:jc w:val="center"/>
                        </w:pPr>
                      </w:p>
                      <w:p w:rsidR="00AF429D" w:rsidRDefault="00AF429D">
                        <w:pPr>
                          <w:jc w:val="center"/>
                          <w:rPr>
                            <w:rFonts w:ascii="Times New Roman" w:hAnsi="Times New Roman"/>
                            <w:b/>
                            <w:sz w:val="28"/>
                            <w:lang w:val="en-US"/>
                          </w:rPr>
                        </w:pPr>
                        <w:r>
                          <w:rPr>
                            <w:rFonts w:ascii="Times New Roman" w:hAnsi="Times New Roman"/>
                            <w:b/>
                            <w:sz w:val="28"/>
                            <w:lang w:val="en-US"/>
                          </w:rPr>
                          <w:t xml:space="preserve">SISTEM PENDETEKSI KAIN INDONESIA BERBASIS ANDROID                                     </w:t>
                        </w:r>
                      </w:p>
                      <w:p w:rsidR="00AF429D" w:rsidRDefault="00AF429D">
                        <w:pPr>
                          <w:jc w:val="center"/>
                        </w:pPr>
                      </w:p>
                      <w:p w:rsidR="00AF429D" w:rsidRDefault="00AF429D">
                        <w:pPr>
                          <w:jc w:val="center"/>
                        </w:pPr>
                      </w:p>
                      <w:p w:rsidR="00AF429D" w:rsidRDefault="00AF429D">
                        <w:pPr>
                          <w:jc w:val="center"/>
                          <w:rPr>
                            <w:rFonts w:ascii="Times New Roman" w:hAnsi="Times New Roman"/>
                            <w:b/>
                            <w:sz w:val="26"/>
                            <w:lang w:val="en-US"/>
                          </w:rPr>
                        </w:pPr>
                        <w:r>
                          <w:rPr>
                            <w:rFonts w:ascii="Times New Roman" w:hAnsi="Times New Roman"/>
                            <w:b/>
                            <w:sz w:val="26"/>
                            <w:lang w:val="en-US"/>
                          </w:rPr>
                          <w:t>TIM PENGUSUL</w:t>
                        </w:r>
                      </w:p>
                      <w:p w:rsidR="00AF429D" w:rsidRDefault="00AF429D" w:rsidP="00AE63E9">
                        <w:pPr>
                          <w:spacing w:after="0"/>
                          <w:jc w:val="center"/>
                          <w:rPr>
                            <w:rFonts w:ascii="Times New Roman" w:hAnsi="Times New Roman"/>
                            <w:b/>
                            <w:sz w:val="24"/>
                            <w:lang w:val="en-US"/>
                          </w:rPr>
                        </w:pPr>
                        <w:r>
                          <w:rPr>
                            <w:rFonts w:ascii="Times New Roman" w:hAnsi="Times New Roman"/>
                            <w:b/>
                            <w:sz w:val="24"/>
                            <w:lang w:val="en-US"/>
                          </w:rPr>
                          <w:t xml:space="preserve">Muhammad Arif Nasution </w:t>
                        </w:r>
                        <w:r>
                          <w:rPr>
                            <w:rFonts w:ascii="Times New Roman" w:hAnsi="Times New Roman"/>
                            <w:b/>
                            <w:sz w:val="24"/>
                            <w:lang w:val="en-US"/>
                          </w:rPr>
                          <w:tab/>
                        </w:r>
                        <w:r>
                          <w:rPr>
                            <w:rFonts w:ascii="Times New Roman" w:hAnsi="Times New Roman"/>
                            <w:b/>
                            <w:sz w:val="24"/>
                            <w:lang w:val="en-US"/>
                          </w:rPr>
                          <w:tab/>
                          <w:t>(1306500580)</w:t>
                        </w:r>
                      </w:p>
                      <w:p w:rsidR="00AF429D" w:rsidRDefault="00AF429D" w:rsidP="00AE63E9">
                        <w:pPr>
                          <w:spacing w:after="0"/>
                          <w:jc w:val="center"/>
                          <w:rPr>
                            <w:rFonts w:ascii="Times New Roman" w:hAnsi="Times New Roman"/>
                            <w:b/>
                            <w:sz w:val="24"/>
                            <w:lang w:val="en-US"/>
                          </w:rPr>
                        </w:pPr>
                        <w:r w:rsidRPr="004B0E7E">
                          <w:rPr>
                            <w:rFonts w:ascii="Times New Roman" w:hAnsi="Times New Roman"/>
                            <w:b/>
                            <w:sz w:val="24"/>
                            <w:lang w:val="en-US"/>
                          </w:rPr>
                          <w:t>Prof. Aniati Murni Arymurthy</w:t>
                        </w:r>
                        <w:r>
                          <w:rPr>
                            <w:rFonts w:ascii="Times New Roman" w:hAnsi="Times New Roman"/>
                            <w:b/>
                            <w:sz w:val="24"/>
                            <w:lang w:val="en-US"/>
                          </w:rPr>
                          <w:tab/>
                          <w:t>(</w:t>
                        </w:r>
                        <w:r w:rsidRPr="003D39EA">
                          <w:rPr>
                            <w:rFonts w:ascii="Times New Roman" w:hAnsi="Times New Roman"/>
                            <w:b/>
                            <w:sz w:val="24"/>
                            <w:lang w:val="en-US"/>
                          </w:rPr>
                          <w:t>0029054802</w:t>
                        </w:r>
                        <w:r>
                          <w:rPr>
                            <w:rFonts w:ascii="Times New Roman" w:hAnsi="Times New Roman"/>
                            <w:b/>
                            <w:sz w:val="24"/>
                            <w:lang w:val="en-US"/>
                          </w:rPr>
                          <w:t xml:space="preserve">) </w:t>
                        </w:r>
                      </w:p>
                      <w:p w:rsidR="00AF429D" w:rsidRDefault="00AF429D">
                        <w:pPr>
                          <w:spacing w:after="0"/>
                          <w:jc w:val="center"/>
                        </w:pPr>
                      </w:p>
                      <w:p w:rsidR="00AF429D" w:rsidRDefault="00AF429D">
                        <w:pPr>
                          <w:jc w:val="center"/>
                        </w:pPr>
                      </w:p>
                      <w:p w:rsidR="00AF429D" w:rsidRDefault="00AF429D">
                        <w:pPr>
                          <w:jc w:val="center"/>
                        </w:pPr>
                      </w:p>
                      <w:p w:rsidR="00AF429D" w:rsidRDefault="00AF429D">
                        <w:pPr>
                          <w:jc w:val="center"/>
                        </w:pPr>
                      </w:p>
                      <w:p w:rsidR="00AF429D" w:rsidRDefault="00AF429D">
                        <w:pPr>
                          <w:jc w:val="center"/>
                          <w:rPr>
                            <w:rFonts w:ascii="Times New Roman" w:hAnsi="Times New Roman"/>
                            <w:b/>
                            <w:sz w:val="32"/>
                            <w:lang w:val="en-US"/>
                          </w:rPr>
                        </w:pPr>
                        <w:r>
                          <w:rPr>
                            <w:rFonts w:ascii="Times New Roman" w:hAnsi="Times New Roman"/>
                            <w:b/>
                            <w:sz w:val="32"/>
                            <w:lang w:val="en-US"/>
                          </w:rPr>
                          <w:t>UNIVERSITAS INDONESIA</w:t>
                        </w:r>
                      </w:p>
                      <w:p w:rsidR="00AF429D" w:rsidRDefault="00AF429D">
                        <w:pPr>
                          <w:jc w:val="center"/>
                          <w:rPr>
                            <w:rFonts w:ascii="Times New Roman" w:hAnsi="Times New Roman"/>
                            <w:b/>
                            <w:sz w:val="32"/>
                          </w:rPr>
                        </w:pPr>
                        <w:r>
                          <w:rPr>
                            <w:rFonts w:ascii="Times New Roman" w:hAnsi="Times New Roman"/>
                            <w:b/>
                            <w:sz w:val="32"/>
                          </w:rPr>
                          <w:t>APRIL</w:t>
                        </w:r>
                        <w:r>
                          <w:rPr>
                            <w:rFonts w:ascii="Times New Roman" w:hAnsi="Times New Roman"/>
                            <w:b/>
                            <w:sz w:val="32"/>
                            <w:lang w:val="en-US"/>
                          </w:rPr>
                          <w:t xml:space="preserve"> 2016</w:t>
                        </w:r>
                      </w:p>
                    </w:txbxContent>
                  </v:textbox>
                </v:shape>
                <v:group id="Group 5" o:spid="_x0000_s1028" style="position:absolute;left:4432;top:-58;width:5140;height:1091" coordorigin="4432,-58" coordsize="5140,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6" o:spid="_x0000_s1029" type="#_x0000_t202" style="position:absolute;left:5202;top:-58;width:436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YBMEA&#10;AADbAAAADwAAAGRycy9kb3ducmV2LnhtbERP32vCMBB+H+x/CDfY25oqKNIZSxEEH50rur0dza0p&#10;bS41idr998tgsLf7+H7eupzsIG7kQ+dYwSzLQRA3TnfcKqjfdy8rECEiaxwck4JvClBuHh/WWGh3&#10;5ze6HWMrUgiHAhWYGMdCytAYshgyNxIn7st5izFB30rt8Z7C7SDneb6UFjtODQZH2hpq+uPVKpj2&#10;n+f+I7bzxcl4uoSqPyzqWqnnp6l6BRFpiv/iP/dep/lL+P0lH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TWATBAAAA2wAAAA8AAAAAAAAAAAAAAAAAmAIAAGRycy9kb3du&#10;cmV2LnhtbFBLBQYAAAAABAAEAPUAAACGAwAAAAA=&#10;" strokeweight=".26mm">
                    <v:stroke endcap="square"/>
                    <v:textbox>
                      <w:txbxContent>
                        <w:p w:rsidR="00AF429D" w:rsidRDefault="00AF429D">
                          <w:pPr>
                            <w:rPr>
                              <w:rFonts w:ascii="Times New Roman" w:hAnsi="Times New Roman"/>
                              <w:lang w:val="en-US"/>
                            </w:rPr>
                          </w:pPr>
                          <w:r>
                            <w:rPr>
                              <w:rFonts w:ascii="Times New Roman" w:hAnsi="Times New Roman"/>
                              <w:lang w:val="en-US"/>
                            </w:rPr>
                            <w:t>Bidang Unggulan: ICT……………………</w:t>
                          </w:r>
                        </w:p>
                      </w:txbxContent>
                    </v:textbox>
                  </v:shape>
                  <v:shape id="Text Box 7" o:spid="_x0000_s1030" type="#_x0000_t202" style="position:absolute;left:4432;top:511;width:513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n8AA&#10;AADbAAAADwAAAGRycy9kb3ducmV2LnhtbERPS2sCMRC+F/wPYQrearaCD1ajiFDwWHXR9jZsxs2y&#10;m8k2SXX77xtB8DYf33OW69624ko+1I4VvI8yEMSl0zVXCorjx9scRIjIGlvHpOCPAqxXg5cl5trd&#10;eE/XQ6xECuGQowITY5dLGUpDFsPIdcSJuzhvMSboK6k93lK4beU4y6bSYs2pwWBHW0Nlc/i1Cvrd&#10;97n5itV4cjKefsKm+ZwUhVLD136zABGpj0/xw73Taf4M7r+k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9n8AAAADbAAAADwAAAAAAAAAAAAAAAACYAgAAZHJzL2Rvd25y&#10;ZXYueG1sUEsFBgAAAAAEAAQA9QAAAIUDAAAAAA==&#10;" strokeweight=".26mm">
                    <v:stroke endcap="square"/>
                    <v:textbox>
                      <w:txbxContent>
                        <w:p w:rsidR="00AF429D" w:rsidRDefault="00AF429D">
                          <w:pPr>
                            <w:rPr>
                              <w:rFonts w:ascii="Times New Roman" w:hAnsi="Times New Roman"/>
                              <w:lang w:val="en-US"/>
                            </w:rPr>
                          </w:pPr>
                          <w:r>
                            <w:rPr>
                              <w:rFonts w:ascii="Times New Roman" w:hAnsi="Times New Roman"/>
                              <w:lang w:val="en-US"/>
                            </w:rPr>
                            <w:t>Kode/Nama Rumpun Ilmu: 459/Ilmu Komputer…..</w:t>
                          </w:r>
                        </w:p>
                      </w:txbxContent>
                    </v:textbox>
                  </v:shape>
                </v:group>
              </v:group>
            </w:pict>
          </mc:Fallback>
        </mc:AlternateContent>
      </w: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spacing w:after="0" w:line="240" w:lineRule="auto"/>
        <w:jc w:val="center"/>
        <w:rPr>
          <w:b/>
          <w:sz w:val="24"/>
          <w:szCs w:val="24"/>
        </w:rPr>
      </w:pPr>
    </w:p>
    <w:p w:rsidR="009E255E" w:rsidRDefault="009E255E">
      <w:pPr>
        <w:pageBreakBefore/>
        <w:autoSpaceDE w:val="0"/>
        <w:spacing w:after="0" w:line="240" w:lineRule="auto"/>
        <w:jc w:val="center"/>
        <w:rPr>
          <w:rFonts w:ascii="Times New Roman" w:hAnsi="Times New Roman"/>
          <w:b/>
          <w:bCs/>
          <w:color w:val="000000"/>
          <w:sz w:val="24"/>
          <w:szCs w:val="24"/>
          <w:shd w:val="clear" w:color="auto" w:fill="FFFF00"/>
          <w:lang w:val="en-US"/>
        </w:rPr>
      </w:pP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HALAMAN PENGESAHAN</w:t>
      </w:r>
    </w:p>
    <w:p w:rsidR="009E255E" w:rsidRDefault="009E255E">
      <w:pPr>
        <w:autoSpaceDE w:val="0"/>
        <w:spacing w:after="0" w:line="24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PENELITIAN UNGGULAN PERGURUAN TINGGI</w:t>
      </w:r>
    </w:p>
    <w:p w:rsidR="009E255E" w:rsidRDefault="009E255E">
      <w:pPr>
        <w:autoSpaceDE w:val="0"/>
        <w:spacing w:after="0" w:line="240" w:lineRule="auto"/>
        <w:jc w:val="center"/>
        <w:rPr>
          <w:rFonts w:ascii="Times New Roman" w:hAnsi="Times New Roman"/>
          <w:b/>
          <w:bCs/>
          <w:color w:val="000000"/>
          <w:sz w:val="24"/>
          <w:szCs w:val="24"/>
          <w:lang w:val="en-US"/>
        </w:rPr>
      </w:pPr>
    </w:p>
    <w:p w:rsidR="009E255E" w:rsidRDefault="009E255E">
      <w:pPr>
        <w:autoSpaceDE w:val="0"/>
        <w:spacing w:after="0" w:line="240" w:lineRule="auto"/>
        <w:ind w:left="2880" w:hanging="2880"/>
        <w:jc w:val="left"/>
        <w:rPr>
          <w:rFonts w:ascii="Times New Roman" w:eastAsia="Times New Roman" w:hAnsi="Times New Roman"/>
          <w:color w:val="000000"/>
          <w:lang w:val="en-US"/>
        </w:rPr>
      </w:pPr>
      <w:r>
        <w:rPr>
          <w:rFonts w:ascii="Times New Roman" w:hAnsi="Times New Roman"/>
          <w:b/>
          <w:bCs/>
          <w:color w:val="000000"/>
          <w:lang w:val="en-US"/>
        </w:rPr>
        <w:t xml:space="preserve">Judul Penelitian </w:t>
      </w:r>
      <w:r>
        <w:rPr>
          <w:rFonts w:ascii="Times New Roman" w:hAnsi="Times New Roman"/>
          <w:b/>
          <w:bCs/>
          <w:color w:val="000000"/>
          <w:lang w:val="en-US"/>
        </w:rPr>
        <w:tab/>
      </w:r>
      <w:r>
        <w:rPr>
          <w:rFonts w:ascii="Times New Roman" w:hAnsi="Times New Roman"/>
          <w:color w:val="000000"/>
          <w:lang w:val="en-US"/>
        </w:rPr>
        <w:t>:    Sistem pendeteksi kecurangan dalam ujian berbasis video</w:t>
      </w:r>
    </w:p>
    <w:p w:rsidR="009E255E" w:rsidRDefault="009E255E">
      <w:pPr>
        <w:autoSpaceDE w:val="0"/>
        <w:spacing w:after="0" w:line="240" w:lineRule="auto"/>
        <w:ind w:left="2160" w:firstLine="720"/>
        <w:jc w:val="left"/>
        <w:rPr>
          <w:rFonts w:ascii="Times New Roman" w:hAnsi="Times New Roman"/>
          <w:b/>
          <w:bCs/>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Kode/Nama Rumpun Ilmu</w:t>
      </w:r>
      <w:r>
        <w:rPr>
          <w:rFonts w:ascii="Times New Roman" w:hAnsi="Times New Roman"/>
          <w:b/>
          <w:bCs/>
          <w:color w:val="000000"/>
          <w:lang w:val="en-US"/>
        </w:rPr>
        <w:tab/>
        <w:t xml:space="preserve">: </w:t>
      </w:r>
      <w:r>
        <w:rPr>
          <w:rFonts w:ascii="Times New Roman" w:hAnsi="Times New Roman"/>
          <w:color w:val="000000"/>
          <w:lang w:val="en-US"/>
        </w:rPr>
        <w:t>…459… /…..Ilmu Komputer……………...………</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 xml:space="preserve">Bidang Unggulan PT </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w:t>
      </w:r>
      <w:proofErr w:type="gramEnd"/>
      <w:r>
        <w:rPr>
          <w:rFonts w:ascii="Times New Roman" w:hAnsi="Times New Roman"/>
          <w:color w:val="000000"/>
          <w:lang w:val="en-US"/>
        </w:rPr>
        <w:t xml:space="preserve"> ICT………………………………………………</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Topik Unggulan</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 ..</w:t>
      </w:r>
      <w:proofErr w:type="gramEnd"/>
      <w:r>
        <w:rPr>
          <w:rFonts w:ascii="Times New Roman" w:hAnsi="Times New Roman"/>
          <w:color w:val="000000"/>
          <w:lang w:val="en-US"/>
        </w:rPr>
        <w:t>Teknologi Informasi dan Komunikasi…………</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Ketua Peneliti</w:t>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w:t>
      </w:r>
      <w:r w:rsidR="0026522B">
        <w:rPr>
          <w:rFonts w:ascii="Times New Roman" w:hAnsi="Times New Roman"/>
          <w:color w:val="000000"/>
          <w:lang w:val="en-US"/>
        </w:rPr>
        <w:t>Aniati Murni Arymurthy</w:t>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w:t>
      </w:r>
      <w:r>
        <w:rPr>
          <w:rFonts w:ascii="Times New Roman" w:hAnsi="Times New Roman"/>
          <w:sz w:val="24"/>
          <w:lang w:val="en-US"/>
        </w:rPr>
        <w:t xml:space="preserve">0314027102 </w:t>
      </w:r>
      <w:r>
        <w:rPr>
          <w:rFonts w:ascii="Times New Roman" w:hAnsi="Times New Roman"/>
          <w:color w:val="000000"/>
          <w:lang w:val="en-US"/>
        </w:rPr>
        <w:t>………………………………………….………</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Jabatan Fungsional </w:t>
      </w:r>
      <w:r>
        <w:rPr>
          <w:rFonts w:ascii="Times New Roman" w:hAnsi="Times New Roman"/>
          <w:color w:val="000000"/>
          <w:lang w:val="en-US"/>
        </w:rPr>
        <w:tab/>
      </w:r>
      <w:r>
        <w:rPr>
          <w:rFonts w:ascii="Times New Roman" w:hAnsi="Times New Roman"/>
          <w:color w:val="000000"/>
          <w:lang w:val="en-US"/>
        </w:rPr>
        <w:tab/>
        <w:t>: …Staf Pengajar………………………………….………………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Program Studi</w:t>
      </w:r>
      <w:r>
        <w:rPr>
          <w:rFonts w:ascii="Times New Roman" w:hAnsi="Times New Roman"/>
          <w:color w:val="000000"/>
          <w:lang w:val="en-US"/>
        </w:rPr>
        <w:tab/>
      </w:r>
      <w:r>
        <w:rPr>
          <w:rFonts w:ascii="Times New Roman" w:hAnsi="Times New Roman"/>
          <w:color w:val="000000"/>
          <w:lang w:val="en-US"/>
        </w:rPr>
        <w:tab/>
      </w:r>
      <w:proofErr w:type="gramStart"/>
      <w:r>
        <w:rPr>
          <w:rFonts w:ascii="Times New Roman" w:hAnsi="Times New Roman"/>
          <w:color w:val="000000"/>
          <w:lang w:val="en-US"/>
        </w:rPr>
        <w:t>: .</w:t>
      </w:r>
      <w:proofErr w:type="gramEnd"/>
      <w:r>
        <w:rPr>
          <w:rFonts w:ascii="Times New Roman" w:hAnsi="Times New Roman"/>
          <w:color w:val="000000"/>
          <w:lang w:val="en-US"/>
        </w:rPr>
        <w:t xml:space="preserve">   Ilmu Komputer………………………………………………</w:t>
      </w:r>
    </w:p>
    <w:p w:rsidR="009E255E" w:rsidRDefault="009E255E">
      <w:pPr>
        <w:numPr>
          <w:ilvl w:val="0"/>
          <w:numId w:val="7"/>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Nomor HP</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…081315109262…………………………………………………</w:t>
      </w:r>
    </w:p>
    <w:p w:rsidR="009E255E" w:rsidRDefault="009E255E">
      <w:pPr>
        <w:numPr>
          <w:ilvl w:val="0"/>
          <w:numId w:val="7"/>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Alamat surel (e-mail)</w:t>
      </w:r>
      <w:r>
        <w:rPr>
          <w:rFonts w:ascii="Times New Roman" w:hAnsi="Times New Roman"/>
          <w:color w:val="000000"/>
          <w:lang w:val="en-US"/>
        </w:rPr>
        <w:tab/>
        <w:t>: …ivan@cs.ui.ac.id………………………………</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(1)</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w:t>
      </w:r>
      <w:r w:rsidR="00254EB5">
        <w:rPr>
          <w:rFonts w:ascii="Times New Roman" w:hAnsi="Times New Roman"/>
          <w:color w:val="000000"/>
          <w:lang w:val="en-US"/>
        </w:rPr>
        <w:t>Muhammad Arif Nasution……</w:t>
      </w:r>
      <w:r>
        <w:rPr>
          <w:rFonts w:ascii="Times New Roman" w:hAnsi="Times New Roman"/>
          <w:color w:val="000000"/>
          <w:lang w:val="en-US"/>
        </w:rPr>
        <w:t>…………………………………</w:t>
      </w:r>
    </w:p>
    <w:p w:rsidR="009E255E" w:rsidRDefault="009E255E">
      <w:pPr>
        <w:numPr>
          <w:ilvl w:val="0"/>
          <w:numId w:val="2"/>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…0001037607…………………………………………….………</w:t>
      </w:r>
    </w:p>
    <w:p w:rsidR="009E255E" w:rsidRDefault="009E255E">
      <w:pPr>
        <w:numPr>
          <w:ilvl w:val="0"/>
          <w:numId w:val="2"/>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tabs>
          <w:tab w:val="left" w:pos="2974"/>
        </w:tabs>
        <w:autoSpaceDE w:val="0"/>
        <w:spacing w:after="0" w:line="240" w:lineRule="auto"/>
        <w:jc w:val="left"/>
        <w:rPr>
          <w:rFonts w:ascii="Times New Roman" w:hAnsi="Times New Roman"/>
          <w:color w:val="000000"/>
          <w:lang w:val="en-US"/>
        </w:rPr>
      </w:pPr>
      <w:r>
        <w:rPr>
          <w:rFonts w:ascii="Times New Roman" w:hAnsi="Times New Roman"/>
          <w:b/>
          <w:bCs/>
          <w:color w:val="000000"/>
          <w:lang w:val="en-US"/>
        </w:rPr>
        <w:t>Anggota Peneliti (2)</w:t>
      </w:r>
      <w:r>
        <w:rPr>
          <w:rFonts w:ascii="Times New Roman" w:hAnsi="Times New Roman"/>
          <w:b/>
          <w:bCs/>
          <w:color w:val="000000"/>
          <w:lang w:val="en-US"/>
        </w:rPr>
        <w:tab/>
      </w:r>
    </w:p>
    <w:p w:rsidR="009E255E" w:rsidRDefault="009E255E">
      <w:pPr>
        <w:numPr>
          <w:ilvl w:val="0"/>
          <w:numId w:val="8"/>
        </w:numPr>
        <w:autoSpaceDE w:val="0"/>
        <w:spacing w:after="0" w:line="240" w:lineRule="auto"/>
        <w:ind w:left="360"/>
        <w:jc w:val="left"/>
        <w:rPr>
          <w:rFonts w:ascii="Times New Roman" w:hAnsi="Times New Roman"/>
          <w:color w:val="000000"/>
          <w:lang w:val="en-US"/>
        </w:rPr>
      </w:pPr>
      <w:r>
        <w:rPr>
          <w:rFonts w:ascii="Times New Roman" w:hAnsi="Times New Roman"/>
          <w:color w:val="000000"/>
          <w:lang w:val="en-US"/>
        </w:rPr>
        <w:t>Nama Lengkap</w:t>
      </w:r>
      <w:r>
        <w:rPr>
          <w:rFonts w:ascii="Times New Roman" w:hAnsi="Times New Roman"/>
          <w:color w:val="000000"/>
          <w:lang w:val="en-US"/>
        </w:rPr>
        <w:tab/>
      </w:r>
      <w:r>
        <w:rPr>
          <w:rFonts w:ascii="Times New Roman" w:hAnsi="Times New Roman"/>
          <w:color w:val="000000"/>
          <w:lang w:val="en-US"/>
        </w:rPr>
        <w:tab/>
        <w:t>: …T Basaruddin……………………………………………………</w:t>
      </w:r>
    </w:p>
    <w:p w:rsidR="009E255E" w:rsidRDefault="009E255E">
      <w:pPr>
        <w:numPr>
          <w:ilvl w:val="0"/>
          <w:numId w:val="8"/>
        </w:numPr>
        <w:autoSpaceDE w:val="0"/>
        <w:spacing w:after="0" w:line="240" w:lineRule="auto"/>
        <w:jc w:val="left"/>
        <w:rPr>
          <w:rFonts w:ascii="Times New Roman" w:hAnsi="Times New Roman"/>
          <w:color w:val="000000"/>
          <w:lang w:val="en-US"/>
        </w:rPr>
      </w:pPr>
      <w:r>
        <w:rPr>
          <w:rFonts w:ascii="Times New Roman" w:hAnsi="Times New Roman"/>
          <w:color w:val="000000"/>
          <w:lang w:val="en-US"/>
        </w:rPr>
        <w:t xml:space="preserve">NIDN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…0025116107…………………………………………….………</w:t>
      </w:r>
    </w:p>
    <w:p w:rsidR="009E255E" w:rsidRDefault="009E255E">
      <w:pPr>
        <w:numPr>
          <w:ilvl w:val="0"/>
          <w:numId w:val="8"/>
        </w:numPr>
        <w:autoSpaceDE w:val="0"/>
        <w:spacing w:after="0" w:line="240" w:lineRule="auto"/>
        <w:ind w:left="360"/>
        <w:jc w:val="left"/>
        <w:rPr>
          <w:rFonts w:ascii="Times New Roman" w:hAnsi="Times New Roman"/>
          <w:b/>
          <w:bCs/>
          <w:color w:val="000000"/>
          <w:lang w:val="en-US"/>
        </w:rPr>
      </w:pPr>
      <w:r>
        <w:rPr>
          <w:rFonts w:ascii="Times New Roman" w:hAnsi="Times New Roman"/>
          <w:color w:val="000000"/>
          <w:lang w:val="en-US"/>
        </w:rPr>
        <w:t xml:space="preserve">Perguruan Tinggi  </w:t>
      </w:r>
      <w:r>
        <w:rPr>
          <w:rFonts w:ascii="Times New Roman" w:hAnsi="Times New Roman"/>
          <w:color w:val="000000"/>
          <w:lang w:val="en-US"/>
        </w:rPr>
        <w:tab/>
      </w:r>
      <w:r>
        <w:rPr>
          <w:rFonts w:ascii="Times New Roman" w:hAnsi="Times New Roman"/>
          <w:color w:val="000000"/>
          <w:lang w:val="en-US"/>
        </w:rPr>
        <w:tab/>
        <w:t>: …Universitas Indonesia………………………….………………</w:t>
      </w:r>
    </w:p>
    <w:p w:rsidR="009E255E" w:rsidRDefault="009E255E">
      <w:pPr>
        <w:autoSpaceDE w:val="0"/>
        <w:spacing w:after="0" w:line="240" w:lineRule="auto"/>
        <w:jc w:val="left"/>
        <w:rPr>
          <w:rFonts w:ascii="Times New Roman" w:hAnsi="Times New Roman"/>
          <w:b/>
          <w:bCs/>
          <w:color w:val="000000"/>
          <w:lang w:val="en-US"/>
        </w:rPr>
      </w:pP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Lama Penelitian Keseluruhan</w:t>
      </w:r>
      <w:r>
        <w:rPr>
          <w:rFonts w:ascii="Times New Roman" w:hAnsi="Times New Roman"/>
          <w:b/>
          <w:bCs/>
          <w:color w:val="000000"/>
          <w:lang w:val="en-US"/>
        </w:rPr>
        <w:tab/>
      </w:r>
      <w:r>
        <w:rPr>
          <w:rFonts w:ascii="Times New Roman" w:hAnsi="Times New Roman"/>
          <w:color w:val="000000"/>
          <w:lang w:val="en-US"/>
        </w:rPr>
        <w:t>: …2 (dua)… tahun</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Penelitian Tahun ke</w:t>
      </w:r>
      <w:proofErr w:type="gramStart"/>
      <w:r>
        <w:rPr>
          <w:rFonts w:ascii="Times New Roman" w:hAnsi="Times New Roman"/>
          <w:b/>
          <w:bCs/>
          <w:color w:val="000000"/>
          <w:lang w:val="en-US"/>
        </w:rPr>
        <w:tab/>
      </w:r>
      <w:r>
        <w:rPr>
          <w:rFonts w:ascii="Times New Roman" w:hAnsi="Times New Roman"/>
          <w:b/>
          <w:bCs/>
          <w:color w:val="000000"/>
          <w:lang w:val="en-US"/>
        </w:rPr>
        <w:tab/>
      </w:r>
      <w:r>
        <w:rPr>
          <w:rFonts w:ascii="Times New Roman" w:hAnsi="Times New Roman"/>
          <w:bCs/>
          <w:color w:val="000000"/>
          <w:lang w:val="en-US"/>
        </w:rPr>
        <w:t>:</w:t>
      </w:r>
      <w:r>
        <w:rPr>
          <w:rFonts w:ascii="Times New Roman" w:hAnsi="Times New Roman"/>
          <w:b/>
          <w:bCs/>
          <w:color w:val="000000"/>
          <w:lang w:val="en-US"/>
        </w:rPr>
        <w:t xml:space="preserve"> </w:t>
      </w:r>
      <w:r>
        <w:rPr>
          <w:rFonts w:ascii="Times New Roman" w:hAnsi="Times New Roman"/>
          <w:color w:val="000000"/>
          <w:lang w:val="en-US"/>
        </w:rPr>
        <w:t xml:space="preserve"> …</w:t>
      </w:r>
      <w:proofErr w:type="gramEnd"/>
      <w:r>
        <w:rPr>
          <w:rFonts w:ascii="Times New Roman" w:hAnsi="Times New Roman"/>
          <w:color w:val="000000"/>
          <w:lang w:val="en-US"/>
        </w:rPr>
        <w:t>1……..</w:t>
      </w:r>
    </w:p>
    <w:p w:rsidR="009E255E" w:rsidRDefault="009E255E">
      <w:pPr>
        <w:autoSpaceDE w:val="0"/>
        <w:spacing w:after="0" w:line="240" w:lineRule="auto"/>
        <w:jc w:val="left"/>
        <w:rPr>
          <w:rFonts w:ascii="Times New Roman" w:hAnsi="Times New Roman"/>
          <w:b/>
          <w:bCs/>
          <w:color w:val="000000"/>
          <w:lang w:val="en-US"/>
        </w:rPr>
      </w:pPr>
      <w:r>
        <w:rPr>
          <w:rFonts w:ascii="Times New Roman" w:hAnsi="Times New Roman"/>
          <w:b/>
          <w:bCs/>
          <w:color w:val="000000"/>
          <w:lang w:val="en-US"/>
        </w:rPr>
        <w:t>Biaya Penelitian Keseluruhan</w:t>
      </w:r>
      <w:r>
        <w:rPr>
          <w:rFonts w:ascii="Times New Roman" w:hAnsi="Times New Roman"/>
          <w:b/>
          <w:bCs/>
          <w:color w:val="000000"/>
          <w:lang w:val="en-US"/>
        </w:rPr>
        <w:tab/>
      </w:r>
      <w:r>
        <w:rPr>
          <w:rFonts w:ascii="Times New Roman" w:hAnsi="Times New Roman"/>
          <w:color w:val="000000"/>
          <w:lang w:val="en-US"/>
        </w:rPr>
        <w:t xml:space="preserve">: </w:t>
      </w:r>
      <w:proofErr w:type="gramStart"/>
      <w:r>
        <w:rPr>
          <w:rFonts w:ascii="Times New Roman" w:hAnsi="Times New Roman"/>
          <w:color w:val="000000"/>
          <w:lang w:val="en-US"/>
        </w:rPr>
        <w:t>Rp. …447,000,000</w:t>
      </w:r>
      <w:proofErr w:type="gramEnd"/>
      <w:r>
        <w:rPr>
          <w:rFonts w:ascii="Times New Roman" w:hAnsi="Times New Roman"/>
          <w:color w:val="000000"/>
          <w:lang w:val="en-US"/>
        </w:rPr>
        <w:t>……….</w:t>
      </w:r>
    </w:p>
    <w:p w:rsidR="009E255E" w:rsidRDefault="009E255E">
      <w:pPr>
        <w:autoSpaceDE w:val="0"/>
        <w:spacing w:after="0" w:line="240" w:lineRule="auto"/>
        <w:jc w:val="left"/>
        <w:rPr>
          <w:rFonts w:ascii="Times New Roman" w:eastAsia="Times New Roman" w:hAnsi="Times New Roman"/>
          <w:color w:val="000000"/>
          <w:lang w:val="en-US"/>
        </w:rPr>
      </w:pPr>
      <w:r>
        <w:rPr>
          <w:rFonts w:ascii="Times New Roman" w:hAnsi="Times New Roman"/>
          <w:b/>
          <w:bCs/>
          <w:color w:val="000000"/>
          <w:lang w:val="en-US"/>
        </w:rPr>
        <w:t>Biaya Tahun Berjalan</w:t>
      </w:r>
      <w:r>
        <w:rPr>
          <w:rFonts w:ascii="Times New Roman" w:hAnsi="Times New Roman"/>
          <w:b/>
          <w:bCs/>
          <w:color w:val="000000"/>
          <w:lang w:val="en-US"/>
        </w:rPr>
        <w:tab/>
      </w:r>
      <w:r>
        <w:rPr>
          <w:rFonts w:ascii="Times New Roman" w:hAnsi="Times New Roman"/>
          <w:b/>
          <w:bCs/>
          <w:color w:val="000000"/>
          <w:lang w:val="en-US"/>
        </w:rPr>
        <w:tab/>
        <w:t xml:space="preserve"> </w:t>
      </w:r>
      <w:r>
        <w:rPr>
          <w:rFonts w:ascii="Times New Roman" w:hAnsi="Times New Roman"/>
          <w:color w:val="000000"/>
          <w:lang w:val="en-US"/>
        </w:rPr>
        <w:t>: - diusulkan ke DIKTI</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88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color w:val="000000"/>
          <w:lang w:val="en-US"/>
        </w:rPr>
        <w:t>dana</w:t>
      </w:r>
      <w:proofErr w:type="gramEnd"/>
      <w:r>
        <w:rPr>
          <w:rFonts w:ascii="Times New Roman" w:hAnsi="Times New Roman"/>
          <w:color w:val="000000"/>
          <w:lang w:val="en-US"/>
        </w:rPr>
        <w:t xml:space="preserve"> internal PT </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eastAsia="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color w:val="000000"/>
          <w:lang w:val="en-US"/>
        </w:rPr>
        <w:t>dana</w:t>
      </w:r>
      <w:proofErr w:type="gramEnd"/>
      <w:r>
        <w:rPr>
          <w:rFonts w:ascii="Times New Roman" w:hAnsi="Times New Roman"/>
          <w:color w:val="000000"/>
          <w:lang w:val="en-US"/>
        </w:rPr>
        <w:t xml:space="preserve"> institusi lain</w:t>
      </w:r>
      <w:r>
        <w:rPr>
          <w:rFonts w:ascii="Times New Roman" w:hAnsi="Times New Roman"/>
          <w:color w:val="000000"/>
          <w:lang w:val="en-US"/>
        </w:rPr>
        <w:tab/>
      </w:r>
      <w:r>
        <w:rPr>
          <w:rFonts w:ascii="Times New Roman" w:hAnsi="Times New Roman"/>
          <w:color w:val="000000"/>
          <w:lang w:val="en-US"/>
        </w:rPr>
        <w:tab/>
        <w:t>Rp. …………….</w:t>
      </w:r>
    </w:p>
    <w:p w:rsidR="009E255E" w:rsidRDefault="009E255E">
      <w:pPr>
        <w:autoSpaceDE w:val="0"/>
        <w:spacing w:after="0" w:line="240" w:lineRule="auto"/>
        <w:ind w:left="2160" w:firstLine="720"/>
        <w:jc w:val="left"/>
        <w:rPr>
          <w:rFonts w:ascii="Times New Roman" w:hAnsi="Times New Roman"/>
          <w:color w:val="000000"/>
          <w:lang w:val="en-US"/>
        </w:rPr>
      </w:pPr>
      <w:r>
        <w:rPr>
          <w:rFonts w:ascii="Times New Roman" w:eastAsia="Times New Roman" w:hAnsi="Times New Roman"/>
          <w:color w:val="000000"/>
          <w:lang w:val="en-US"/>
        </w:rPr>
        <w:t xml:space="preserve">   </w:t>
      </w:r>
      <w:r>
        <w:rPr>
          <w:rFonts w:ascii="Times New Roman" w:hAnsi="Times New Roman"/>
          <w:color w:val="000000"/>
          <w:lang w:val="en-US"/>
        </w:rPr>
        <w:t xml:space="preserve">- </w:t>
      </w:r>
      <w:proofErr w:type="gramStart"/>
      <w:r>
        <w:rPr>
          <w:rFonts w:ascii="Times New Roman" w:hAnsi="Times New Roman"/>
          <w:i/>
          <w:iCs/>
          <w:color w:val="000000"/>
          <w:lang w:val="en-US"/>
        </w:rPr>
        <w:t>inkind</w:t>
      </w:r>
      <w:proofErr w:type="gramEnd"/>
      <w:r>
        <w:rPr>
          <w:rFonts w:ascii="Times New Roman" w:hAnsi="Times New Roman"/>
          <w:i/>
          <w:iCs/>
          <w:color w:val="000000"/>
          <w:lang w:val="en-US"/>
        </w:rPr>
        <w:t xml:space="preserve"> </w:t>
      </w:r>
      <w:r>
        <w:rPr>
          <w:rFonts w:ascii="Times New Roman" w:hAnsi="Times New Roman"/>
          <w:color w:val="000000"/>
          <w:lang w:val="en-US"/>
        </w:rPr>
        <w:t>sebutkan</w:t>
      </w:r>
      <w:r>
        <w:rPr>
          <w:rFonts w:ascii="Times New Roman" w:hAnsi="Times New Roman"/>
          <w:color w:val="000000"/>
          <w:lang w:val="en-US"/>
        </w:rPr>
        <w:tab/>
      </w:r>
      <w:r>
        <w:rPr>
          <w:rFonts w:ascii="Times New Roman" w:hAnsi="Times New Roman"/>
          <w:color w:val="000000"/>
          <w:lang w:val="en-US"/>
        </w:rPr>
        <w:tab/>
        <w:t xml:space="preserve"> …………………</w:t>
      </w:r>
    </w:p>
    <w:p w:rsidR="009E255E" w:rsidRDefault="009E255E">
      <w:pPr>
        <w:autoSpaceDE w:val="0"/>
        <w:spacing w:after="0" w:line="240" w:lineRule="auto"/>
        <w:ind w:left="5040"/>
        <w:jc w:val="left"/>
        <w:rPr>
          <w:rFonts w:ascii="Times New Roman" w:hAnsi="Times New Roman"/>
          <w:color w:val="000000"/>
          <w:lang w:val="en-US"/>
        </w:rPr>
      </w:pPr>
    </w:p>
    <w:p w:rsidR="009E255E" w:rsidRDefault="009E255E">
      <w:pPr>
        <w:autoSpaceDE w:val="0"/>
        <w:spacing w:after="0" w:line="240" w:lineRule="auto"/>
        <w:ind w:left="5040"/>
        <w:jc w:val="left"/>
        <w:rPr>
          <w:rFonts w:ascii="Times New Roman" w:hAnsi="Times New Roman"/>
          <w:color w:val="000000"/>
          <w:lang w:val="en-US"/>
        </w:rPr>
      </w:pPr>
      <w:r>
        <w:rPr>
          <w:rFonts w:ascii="Times New Roman" w:hAnsi="Times New Roman"/>
          <w:color w:val="000000"/>
          <w:lang w:val="en-US"/>
        </w:rPr>
        <w:t>Depok, 27 Oktober 2014</w:t>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000000"/>
          <w:lang w:val="en-US"/>
        </w:rPr>
        <w:t>Mengetahui,</w:t>
      </w:r>
    </w:p>
    <w:p w:rsidR="009E255E" w:rsidRDefault="009E255E">
      <w:pPr>
        <w:autoSpaceDE w:val="0"/>
        <w:spacing w:after="0" w:line="240" w:lineRule="auto"/>
        <w:jc w:val="left"/>
        <w:rPr>
          <w:lang w:val="en-US" w:eastAsia="en-US"/>
        </w:rPr>
      </w:pPr>
      <w:r>
        <w:rPr>
          <w:rFonts w:ascii="Times New Roman" w:hAnsi="Times New Roman"/>
          <w:color w:val="000000"/>
          <w:lang w:val="en-US"/>
        </w:rPr>
        <w:t xml:space="preserve">Dekan/Ketua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Ketua Peneliti,</w:t>
      </w:r>
    </w:p>
    <w:p w:rsidR="009E255E" w:rsidRDefault="009E255E">
      <w:pPr>
        <w:autoSpaceDE w:val="0"/>
        <w:spacing w:after="0" w:line="240" w:lineRule="auto"/>
        <w:jc w:val="left"/>
        <w:rPr>
          <w:rFonts w:ascii="Times New Roman" w:hAnsi="Times New Roman"/>
          <w:color w:val="C0C0C0"/>
          <w:lang w:val="en-US"/>
        </w:rPr>
      </w:pPr>
      <w:r>
        <w:rPr>
          <w:lang w:val="en-US" w:eastAsia="en-US"/>
        </w:rPr>
        <w:tab/>
      </w:r>
      <w:r>
        <w:rPr>
          <w:lang w:val="en-US" w:eastAsia="en-US"/>
        </w:rPr>
        <w:tab/>
      </w:r>
      <w:r>
        <w:rPr>
          <w:lang w:val="en-US" w:eastAsia="en-US"/>
        </w:rPr>
        <w:tab/>
      </w:r>
    </w:p>
    <w:p w:rsidR="009E255E" w:rsidRDefault="009E255E">
      <w:pPr>
        <w:autoSpaceDE w:val="0"/>
        <w:spacing w:after="0" w:line="240" w:lineRule="auto"/>
        <w:jc w:val="left"/>
        <w:rPr>
          <w:rFonts w:ascii="Times New Roman" w:hAnsi="Times New Roman"/>
          <w:color w:val="000000"/>
          <w:lang w:val="en-US"/>
        </w:rPr>
      </w:pPr>
      <w:r>
        <w:rPr>
          <w:rFonts w:ascii="Times New Roman" w:hAnsi="Times New Roman"/>
          <w:color w:val="C0C0C0"/>
          <w:lang w:val="en-US"/>
        </w:rPr>
        <w:t xml:space="preserve">Tanda tangan </w:t>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r>
      <w:r>
        <w:rPr>
          <w:rFonts w:ascii="Times New Roman" w:hAnsi="Times New Roman"/>
          <w:color w:val="C0C0C0"/>
          <w:lang w:val="en-US"/>
        </w:rPr>
        <w:tab/>
        <w:t>Tanda tangan</w:t>
      </w:r>
    </w:p>
    <w:p w:rsidR="009E255E" w:rsidRDefault="009E255E">
      <w:pPr>
        <w:autoSpaceDE w:val="0"/>
        <w:spacing w:after="0" w:line="240" w:lineRule="auto"/>
        <w:jc w:val="left"/>
        <w:rPr>
          <w:rFonts w:ascii="Times New Roman" w:hAnsi="Times New Roman"/>
          <w:color w:val="000000"/>
          <w:lang w:val="en-US"/>
        </w:rPr>
      </w:pPr>
      <w:proofErr w:type="gramStart"/>
      <w:r>
        <w:rPr>
          <w:rFonts w:ascii="Times New Roman" w:hAnsi="Times New Roman"/>
          <w:color w:val="000000"/>
          <w:lang w:val="en-US"/>
        </w:rPr>
        <w:t>( Mirna</w:t>
      </w:r>
      <w:proofErr w:type="gramEnd"/>
      <w:r>
        <w:rPr>
          <w:rFonts w:ascii="Times New Roman" w:hAnsi="Times New Roman"/>
          <w:color w:val="000000"/>
          <w:lang w:val="en-US"/>
        </w:rPr>
        <w:t xml:space="preserve"> Adriani, PhD. ) </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proofErr w:type="gramStart"/>
      <w:r>
        <w:rPr>
          <w:rFonts w:ascii="Times New Roman" w:hAnsi="Times New Roman"/>
          <w:color w:val="000000"/>
          <w:lang w:val="en-US"/>
        </w:rPr>
        <w:t>( Mohamad</w:t>
      </w:r>
      <w:proofErr w:type="gramEnd"/>
      <w:r>
        <w:rPr>
          <w:rFonts w:ascii="Times New Roman" w:hAnsi="Times New Roman"/>
          <w:color w:val="000000"/>
          <w:lang w:val="en-US"/>
        </w:rPr>
        <w:t xml:space="preserve"> Ivan Fanany )</w:t>
      </w:r>
    </w:p>
    <w:p w:rsidR="009E255E" w:rsidRDefault="009E255E">
      <w:pPr>
        <w:autoSpaceDE w:val="0"/>
        <w:spacing w:after="0" w:line="240" w:lineRule="auto"/>
        <w:jc w:val="left"/>
        <w:rPr>
          <w:rFonts w:ascii="Times New Roman" w:hAnsi="Times New Roman"/>
          <w:color w:val="000000"/>
          <w:lang w:val="en-US"/>
        </w:rPr>
      </w:pPr>
      <w:proofErr w:type="gramStart"/>
      <w:r>
        <w:rPr>
          <w:rFonts w:ascii="Times New Roman" w:hAnsi="Times New Roman"/>
          <w:color w:val="000000"/>
          <w:lang w:val="en-US"/>
        </w:rPr>
        <w:t>NUP.</w:t>
      </w:r>
      <w:proofErr w:type="gramEnd"/>
      <w:r>
        <w:rPr>
          <w:rFonts w:ascii="Times New Roman" w:hAnsi="Times New Roman"/>
          <w:color w:val="000000"/>
          <w:lang w:val="en-US"/>
        </w:rPr>
        <w:t xml:space="preserve"> 120705179</w:t>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r>
      <w:r>
        <w:rPr>
          <w:rFonts w:ascii="Times New Roman" w:hAnsi="Times New Roman"/>
          <w:color w:val="000000"/>
          <w:lang w:val="en-US"/>
        </w:rPr>
        <w:tab/>
        <w:t xml:space="preserve"> NIP. </w:t>
      </w:r>
      <w:r>
        <w:rPr>
          <w:rFonts w:ascii="Times New Roman" w:hAnsi="Times New Roman"/>
        </w:rPr>
        <w:t>121003005</w:t>
      </w:r>
    </w:p>
    <w:p w:rsidR="009E255E" w:rsidRDefault="009E255E">
      <w:pPr>
        <w:autoSpaceDE w:val="0"/>
        <w:spacing w:after="0" w:line="240" w:lineRule="auto"/>
        <w:jc w:val="center"/>
        <w:rPr>
          <w:rFonts w:ascii="Times New Roman" w:hAnsi="Times New Roman"/>
          <w:color w:val="000000"/>
          <w:lang w:val="en-US"/>
        </w:rPr>
      </w:pP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lang w:val="en-US"/>
        </w:rPr>
        <w:t>Menyetujui,</w:t>
      </w:r>
    </w:p>
    <w:p w:rsidR="009E255E" w:rsidRDefault="009E255E">
      <w:pPr>
        <w:autoSpaceDE w:val="0"/>
        <w:spacing w:after="0" w:line="240" w:lineRule="auto"/>
        <w:jc w:val="center"/>
        <w:rPr>
          <w:rFonts w:ascii="Times New Roman" w:hAnsi="Times New Roman"/>
          <w:color w:val="000000"/>
        </w:rPr>
      </w:pPr>
      <w:r>
        <w:rPr>
          <w:rFonts w:ascii="Times New Roman" w:hAnsi="Times New Roman"/>
          <w:color w:val="000000"/>
        </w:rPr>
        <w:t>Direktur Riset dan Pengabdian Masyarakat</w:t>
      </w:r>
      <w:r>
        <w:rPr>
          <w:rFonts w:ascii="Times New Roman" w:hAnsi="Times New Roman"/>
          <w:color w:val="000000"/>
          <w:lang w:val="en-US"/>
        </w:rPr>
        <w:t>,</w:t>
      </w:r>
    </w:p>
    <w:p w:rsidR="009E255E" w:rsidRDefault="009E255E">
      <w:pPr>
        <w:autoSpaceDE w:val="0"/>
        <w:spacing w:after="0" w:line="240" w:lineRule="auto"/>
        <w:jc w:val="center"/>
        <w:rPr>
          <w:rFonts w:ascii="Times New Roman" w:hAnsi="Times New Roman"/>
          <w:color w:val="000000"/>
        </w:rPr>
      </w:pPr>
    </w:p>
    <w:p w:rsidR="009E255E" w:rsidRDefault="009E255E">
      <w:pPr>
        <w:autoSpaceDE w:val="0"/>
        <w:spacing w:after="0" w:line="240" w:lineRule="auto"/>
        <w:jc w:val="center"/>
        <w:rPr>
          <w:rFonts w:ascii="Times New Roman" w:hAnsi="Times New Roman"/>
          <w:color w:val="C0C0C0"/>
        </w:rPr>
      </w:pPr>
      <w:r>
        <w:rPr>
          <w:rFonts w:ascii="Times New Roman" w:hAnsi="Times New Roman"/>
          <w:color w:val="C0C0C0"/>
          <w:lang w:val="en-US"/>
        </w:rPr>
        <w:t>Tanda tangan</w:t>
      </w: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ascii="Times New Roman" w:hAnsi="Times New Roman"/>
          <w:color w:val="C0C0C0"/>
        </w:rPr>
      </w:pPr>
    </w:p>
    <w:p w:rsidR="009E255E" w:rsidRDefault="009E255E">
      <w:pPr>
        <w:autoSpaceDE w:val="0"/>
        <w:spacing w:after="0" w:line="240" w:lineRule="auto"/>
        <w:jc w:val="center"/>
        <w:rPr>
          <w:rFonts w:eastAsia="Times New Roman"/>
          <w:color w:val="000000"/>
        </w:rPr>
      </w:pPr>
      <w:proofErr w:type="gramStart"/>
      <w:r>
        <w:rPr>
          <w:rFonts w:ascii="Times New Roman" w:hAnsi="Times New Roman"/>
          <w:color w:val="000000"/>
          <w:lang w:val="en-US"/>
        </w:rPr>
        <w:t xml:space="preserve">( </w:t>
      </w:r>
      <w:r>
        <w:rPr>
          <w:rFonts w:ascii="Times New Roman" w:hAnsi="Times New Roman"/>
          <w:color w:val="000000"/>
        </w:rPr>
        <w:t>Bachtiar</w:t>
      </w:r>
      <w:proofErr w:type="gramEnd"/>
      <w:r>
        <w:rPr>
          <w:rFonts w:ascii="Times New Roman" w:hAnsi="Times New Roman"/>
          <w:color w:val="000000"/>
        </w:rPr>
        <w:t xml:space="preserve"> Alam, Ph.D.</w:t>
      </w:r>
      <w:r>
        <w:rPr>
          <w:rFonts w:ascii="Times New Roman" w:hAnsi="Times New Roman"/>
          <w:color w:val="000000"/>
          <w:lang w:val="en-US"/>
        </w:rPr>
        <w:t xml:space="preserve"> )</w:t>
      </w:r>
    </w:p>
    <w:p w:rsidR="009E255E" w:rsidRDefault="009E255E">
      <w:pPr>
        <w:pStyle w:val="Style7"/>
        <w:spacing w:line="360" w:lineRule="auto"/>
        <w:ind w:left="2880"/>
        <w:rPr>
          <w:b/>
          <w:color w:val="000000"/>
          <w:sz w:val="24"/>
          <w:szCs w:val="24"/>
          <w:lang w:val="id-ID"/>
        </w:rPr>
      </w:pPr>
      <w:r>
        <w:rPr>
          <w:rFonts w:eastAsia="Times New Roman"/>
          <w:color w:val="000000"/>
        </w:rPr>
        <w:t xml:space="preserve">          </w:t>
      </w:r>
      <w:r>
        <w:rPr>
          <w:color w:val="000000"/>
        </w:rPr>
        <w:t>NIP.195803061986031001</w:t>
      </w:r>
    </w:p>
    <w:p w:rsidR="00854DA9" w:rsidRDefault="00854DA9">
      <w:pPr>
        <w:pStyle w:val="Style7"/>
        <w:spacing w:line="360" w:lineRule="auto"/>
        <w:rPr>
          <w:b/>
          <w:color w:val="000000"/>
          <w:sz w:val="24"/>
          <w:szCs w:val="24"/>
        </w:rPr>
      </w:pPr>
    </w:p>
    <w:p w:rsidR="00854DA9" w:rsidRDefault="00854DA9">
      <w:pPr>
        <w:pStyle w:val="Style7"/>
        <w:spacing w:line="360" w:lineRule="auto"/>
        <w:rPr>
          <w:b/>
          <w:color w:val="000000"/>
          <w:sz w:val="24"/>
          <w:szCs w:val="24"/>
        </w:rPr>
      </w:pPr>
    </w:p>
    <w:p w:rsidR="009E255E" w:rsidRDefault="009E255E" w:rsidP="001F4C00">
      <w:pPr>
        <w:pStyle w:val="Heading1"/>
        <w:jc w:val="center"/>
      </w:pPr>
      <w:bookmarkStart w:id="0" w:name="_Toc448267480"/>
      <w:r>
        <w:lastRenderedPageBreak/>
        <w:t>DAFTAR ISI</w:t>
      </w:r>
      <w:bookmarkEnd w:id="0"/>
    </w:p>
    <w:p w:rsidR="009E255E" w:rsidRDefault="009E255E">
      <w:pPr>
        <w:pStyle w:val="Style7"/>
        <w:spacing w:line="240" w:lineRule="auto"/>
        <w:rPr>
          <w:b/>
          <w:color w:val="000000"/>
          <w:sz w:val="24"/>
          <w:szCs w:val="24"/>
          <w:lang w:val="id-ID"/>
        </w:rPr>
      </w:pPr>
    </w:p>
    <w:p w:rsidR="00C04A36" w:rsidRDefault="000B2802">
      <w:pPr>
        <w:pStyle w:val="TOC1"/>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448267480" w:history="1">
        <w:r w:rsidR="00C04A36" w:rsidRPr="00BC38AF">
          <w:rPr>
            <w:rStyle w:val="Hyperlink"/>
            <w:noProof/>
          </w:rPr>
          <w:t>DAFTAR ISI</w:t>
        </w:r>
        <w:r w:rsidR="00C04A36">
          <w:rPr>
            <w:noProof/>
            <w:webHidden/>
          </w:rPr>
          <w:tab/>
        </w:r>
        <w:r w:rsidR="00C04A36">
          <w:rPr>
            <w:noProof/>
            <w:webHidden/>
          </w:rPr>
          <w:fldChar w:fldCharType="begin"/>
        </w:r>
        <w:r w:rsidR="00C04A36">
          <w:rPr>
            <w:noProof/>
            <w:webHidden/>
          </w:rPr>
          <w:instrText xml:space="preserve"> PAGEREF _Toc448267480 \h </w:instrText>
        </w:r>
        <w:r w:rsidR="00C04A36">
          <w:rPr>
            <w:noProof/>
            <w:webHidden/>
          </w:rPr>
        </w:r>
        <w:r w:rsidR="00C04A36">
          <w:rPr>
            <w:noProof/>
            <w:webHidden/>
          </w:rPr>
          <w:fldChar w:fldCharType="separate"/>
        </w:r>
        <w:r w:rsidR="00C04A36">
          <w:rPr>
            <w:noProof/>
            <w:webHidden/>
          </w:rPr>
          <w:t>3</w:t>
        </w:r>
        <w:r w:rsidR="00C04A36">
          <w:rPr>
            <w:noProof/>
            <w:webHidden/>
          </w:rPr>
          <w:fldChar w:fldCharType="end"/>
        </w:r>
      </w:hyperlink>
    </w:p>
    <w:p w:rsidR="00C04A36" w:rsidRDefault="00420FF5">
      <w:pPr>
        <w:pStyle w:val="TOC1"/>
        <w:rPr>
          <w:rFonts w:asciiTheme="minorHAnsi" w:eastAsiaTheme="minorEastAsia" w:hAnsiTheme="minorHAnsi" w:cstheme="minorBidi"/>
          <w:b w:val="0"/>
          <w:bCs w:val="0"/>
          <w:caps w:val="0"/>
          <w:noProof/>
          <w:sz w:val="22"/>
          <w:szCs w:val="22"/>
          <w:lang w:val="en-US" w:eastAsia="en-US"/>
        </w:rPr>
      </w:pPr>
      <w:hyperlink w:anchor="_Toc448267481" w:history="1">
        <w:r w:rsidR="00C04A36" w:rsidRPr="00BC38AF">
          <w:rPr>
            <w:rStyle w:val="Hyperlink"/>
            <w:noProof/>
          </w:rPr>
          <w:t>Ringkasan</w:t>
        </w:r>
        <w:r w:rsidR="00C04A36">
          <w:rPr>
            <w:noProof/>
            <w:webHidden/>
          </w:rPr>
          <w:tab/>
        </w:r>
        <w:r w:rsidR="00C04A36">
          <w:rPr>
            <w:noProof/>
            <w:webHidden/>
          </w:rPr>
          <w:fldChar w:fldCharType="begin"/>
        </w:r>
        <w:r w:rsidR="00C04A36">
          <w:rPr>
            <w:noProof/>
            <w:webHidden/>
          </w:rPr>
          <w:instrText xml:space="preserve"> PAGEREF _Toc448267481 \h </w:instrText>
        </w:r>
        <w:r w:rsidR="00C04A36">
          <w:rPr>
            <w:noProof/>
            <w:webHidden/>
          </w:rPr>
        </w:r>
        <w:r w:rsidR="00C04A36">
          <w:rPr>
            <w:noProof/>
            <w:webHidden/>
          </w:rPr>
          <w:fldChar w:fldCharType="separate"/>
        </w:r>
        <w:r w:rsidR="00C04A36">
          <w:rPr>
            <w:noProof/>
            <w:webHidden/>
          </w:rPr>
          <w:t>4</w:t>
        </w:r>
        <w:r w:rsidR="00C04A36">
          <w:rPr>
            <w:noProof/>
            <w:webHidden/>
          </w:rPr>
          <w:fldChar w:fldCharType="end"/>
        </w:r>
      </w:hyperlink>
    </w:p>
    <w:p w:rsidR="00C04A36" w:rsidRDefault="00420FF5">
      <w:pPr>
        <w:pStyle w:val="TOC1"/>
        <w:rPr>
          <w:rFonts w:asciiTheme="minorHAnsi" w:eastAsiaTheme="minorEastAsia" w:hAnsiTheme="minorHAnsi" w:cstheme="minorBidi"/>
          <w:b w:val="0"/>
          <w:bCs w:val="0"/>
          <w:caps w:val="0"/>
          <w:noProof/>
          <w:sz w:val="22"/>
          <w:szCs w:val="22"/>
          <w:lang w:val="en-US" w:eastAsia="en-US"/>
        </w:rPr>
      </w:pPr>
      <w:hyperlink w:anchor="_Toc448267482" w:history="1">
        <w:r w:rsidR="00C04A36" w:rsidRPr="00BC38AF">
          <w:rPr>
            <w:rStyle w:val="Hyperlink"/>
            <w:noProof/>
          </w:rPr>
          <w:t>BAB 1. PENDAHULUAN</w:t>
        </w:r>
        <w:r w:rsidR="00C04A36">
          <w:rPr>
            <w:noProof/>
            <w:webHidden/>
          </w:rPr>
          <w:tab/>
        </w:r>
        <w:r w:rsidR="00C04A36">
          <w:rPr>
            <w:noProof/>
            <w:webHidden/>
          </w:rPr>
          <w:fldChar w:fldCharType="begin"/>
        </w:r>
        <w:r w:rsidR="00C04A36">
          <w:rPr>
            <w:noProof/>
            <w:webHidden/>
          </w:rPr>
          <w:instrText xml:space="preserve"> PAGEREF _Toc448267482 \h </w:instrText>
        </w:r>
        <w:r w:rsidR="00C04A36">
          <w:rPr>
            <w:noProof/>
            <w:webHidden/>
          </w:rPr>
        </w:r>
        <w:r w:rsidR="00C04A36">
          <w:rPr>
            <w:noProof/>
            <w:webHidden/>
          </w:rPr>
          <w:fldChar w:fldCharType="separate"/>
        </w:r>
        <w:r w:rsidR="00C04A36">
          <w:rPr>
            <w:noProof/>
            <w:webHidden/>
          </w:rPr>
          <w:t>5</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3" w:history="1">
        <w:r w:rsidR="00C04A36" w:rsidRPr="00BC38AF">
          <w:rPr>
            <w:rStyle w:val="Hyperlink"/>
            <w:noProof/>
            <w:lang w:val="en-US"/>
          </w:rPr>
          <w:t>1.1 Latar Belakang</w:t>
        </w:r>
        <w:r w:rsidR="00C04A36">
          <w:rPr>
            <w:noProof/>
            <w:webHidden/>
          </w:rPr>
          <w:tab/>
        </w:r>
        <w:r w:rsidR="00C04A36">
          <w:rPr>
            <w:noProof/>
            <w:webHidden/>
          </w:rPr>
          <w:fldChar w:fldCharType="begin"/>
        </w:r>
        <w:r w:rsidR="00C04A36">
          <w:rPr>
            <w:noProof/>
            <w:webHidden/>
          </w:rPr>
          <w:instrText xml:space="preserve"> PAGEREF _Toc448267483 \h </w:instrText>
        </w:r>
        <w:r w:rsidR="00C04A36">
          <w:rPr>
            <w:noProof/>
            <w:webHidden/>
          </w:rPr>
        </w:r>
        <w:r w:rsidR="00C04A36">
          <w:rPr>
            <w:noProof/>
            <w:webHidden/>
          </w:rPr>
          <w:fldChar w:fldCharType="separate"/>
        </w:r>
        <w:r w:rsidR="00C04A36">
          <w:rPr>
            <w:noProof/>
            <w:webHidden/>
          </w:rPr>
          <w:t>5</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4" w:history="1">
        <w:r w:rsidR="00C04A36" w:rsidRPr="00BC38AF">
          <w:rPr>
            <w:rStyle w:val="Hyperlink"/>
            <w:noProof/>
            <w:lang w:val="en-US" w:eastAsia="id-ID"/>
          </w:rPr>
          <w:t>1.2 Tujuan Riset</w:t>
        </w:r>
        <w:r w:rsidR="00C04A36">
          <w:rPr>
            <w:noProof/>
            <w:webHidden/>
          </w:rPr>
          <w:tab/>
        </w:r>
        <w:r w:rsidR="00C04A36">
          <w:rPr>
            <w:noProof/>
            <w:webHidden/>
          </w:rPr>
          <w:fldChar w:fldCharType="begin"/>
        </w:r>
        <w:r w:rsidR="00C04A36">
          <w:rPr>
            <w:noProof/>
            <w:webHidden/>
          </w:rPr>
          <w:instrText xml:space="preserve"> PAGEREF _Toc448267484 \h </w:instrText>
        </w:r>
        <w:r w:rsidR="00C04A36">
          <w:rPr>
            <w:noProof/>
            <w:webHidden/>
          </w:rPr>
        </w:r>
        <w:r w:rsidR="00C04A36">
          <w:rPr>
            <w:noProof/>
            <w:webHidden/>
          </w:rPr>
          <w:fldChar w:fldCharType="separate"/>
        </w:r>
        <w:r w:rsidR="00C04A36">
          <w:rPr>
            <w:noProof/>
            <w:webHidden/>
          </w:rPr>
          <w:t>6</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5" w:history="1">
        <w:r w:rsidR="00C04A36" w:rsidRPr="00BC38AF">
          <w:rPr>
            <w:rStyle w:val="Hyperlink"/>
            <w:noProof/>
            <w:lang w:val="en-US" w:eastAsia="id-ID"/>
          </w:rPr>
          <w:t>1.3 Urgensi (Keutamaan) Riset</w:t>
        </w:r>
        <w:r w:rsidR="00C04A36">
          <w:rPr>
            <w:noProof/>
            <w:webHidden/>
          </w:rPr>
          <w:tab/>
        </w:r>
        <w:r w:rsidR="00C04A36">
          <w:rPr>
            <w:noProof/>
            <w:webHidden/>
          </w:rPr>
          <w:fldChar w:fldCharType="begin"/>
        </w:r>
        <w:r w:rsidR="00C04A36">
          <w:rPr>
            <w:noProof/>
            <w:webHidden/>
          </w:rPr>
          <w:instrText xml:space="preserve"> PAGEREF _Toc448267485 \h </w:instrText>
        </w:r>
        <w:r w:rsidR="00C04A36">
          <w:rPr>
            <w:noProof/>
            <w:webHidden/>
          </w:rPr>
        </w:r>
        <w:r w:rsidR="00C04A36">
          <w:rPr>
            <w:noProof/>
            <w:webHidden/>
          </w:rPr>
          <w:fldChar w:fldCharType="separate"/>
        </w:r>
        <w:r w:rsidR="00C04A36">
          <w:rPr>
            <w:noProof/>
            <w:webHidden/>
          </w:rPr>
          <w:t>6</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6" w:history="1">
        <w:r w:rsidR="00C04A36" w:rsidRPr="00BC38AF">
          <w:rPr>
            <w:rStyle w:val="Hyperlink"/>
            <w:noProof/>
            <w:lang w:val="en-US" w:eastAsia="id-ID"/>
          </w:rPr>
          <w:t>1.4 Indikator Capaian</w:t>
        </w:r>
        <w:r w:rsidR="00C04A36">
          <w:rPr>
            <w:noProof/>
            <w:webHidden/>
          </w:rPr>
          <w:tab/>
        </w:r>
        <w:r w:rsidR="00C04A36">
          <w:rPr>
            <w:noProof/>
            <w:webHidden/>
          </w:rPr>
          <w:fldChar w:fldCharType="begin"/>
        </w:r>
        <w:r w:rsidR="00C04A36">
          <w:rPr>
            <w:noProof/>
            <w:webHidden/>
          </w:rPr>
          <w:instrText xml:space="preserve"> PAGEREF _Toc448267486 \h </w:instrText>
        </w:r>
        <w:r w:rsidR="00C04A36">
          <w:rPr>
            <w:noProof/>
            <w:webHidden/>
          </w:rPr>
        </w:r>
        <w:r w:rsidR="00C04A36">
          <w:rPr>
            <w:noProof/>
            <w:webHidden/>
          </w:rPr>
          <w:fldChar w:fldCharType="separate"/>
        </w:r>
        <w:r w:rsidR="00C04A36">
          <w:rPr>
            <w:noProof/>
            <w:webHidden/>
          </w:rPr>
          <w:t>6</w:t>
        </w:r>
        <w:r w:rsidR="00C04A36">
          <w:rPr>
            <w:noProof/>
            <w:webHidden/>
          </w:rPr>
          <w:fldChar w:fldCharType="end"/>
        </w:r>
      </w:hyperlink>
    </w:p>
    <w:p w:rsidR="00C04A36" w:rsidRDefault="00420FF5">
      <w:pPr>
        <w:pStyle w:val="TOC1"/>
        <w:rPr>
          <w:rFonts w:asciiTheme="minorHAnsi" w:eastAsiaTheme="minorEastAsia" w:hAnsiTheme="minorHAnsi" w:cstheme="minorBidi"/>
          <w:b w:val="0"/>
          <w:bCs w:val="0"/>
          <w:caps w:val="0"/>
          <w:noProof/>
          <w:sz w:val="22"/>
          <w:szCs w:val="22"/>
          <w:lang w:val="en-US" w:eastAsia="en-US"/>
        </w:rPr>
      </w:pPr>
      <w:hyperlink w:anchor="_Toc448267487" w:history="1">
        <w:r w:rsidR="00C04A36" w:rsidRPr="00BC38AF">
          <w:rPr>
            <w:rStyle w:val="Hyperlink"/>
            <w:noProof/>
          </w:rPr>
          <w:t>BAB 2. TINJAUAN PUSTAKA</w:t>
        </w:r>
        <w:r w:rsidR="00C04A36">
          <w:rPr>
            <w:noProof/>
            <w:webHidden/>
          </w:rPr>
          <w:tab/>
        </w:r>
        <w:r w:rsidR="00C04A36">
          <w:rPr>
            <w:noProof/>
            <w:webHidden/>
          </w:rPr>
          <w:fldChar w:fldCharType="begin"/>
        </w:r>
        <w:r w:rsidR="00C04A36">
          <w:rPr>
            <w:noProof/>
            <w:webHidden/>
          </w:rPr>
          <w:instrText xml:space="preserve"> PAGEREF _Toc448267487 \h </w:instrText>
        </w:r>
        <w:r w:rsidR="00C04A36">
          <w:rPr>
            <w:noProof/>
            <w:webHidden/>
          </w:rPr>
        </w:r>
        <w:r w:rsidR="00C04A36">
          <w:rPr>
            <w:noProof/>
            <w:webHidden/>
          </w:rPr>
          <w:fldChar w:fldCharType="separate"/>
        </w:r>
        <w:r w:rsidR="00C04A36">
          <w:rPr>
            <w:noProof/>
            <w:webHidden/>
          </w:rPr>
          <w:t>8</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8" w:history="1">
        <w:r w:rsidR="00C04A36" w:rsidRPr="00BC38AF">
          <w:rPr>
            <w:rStyle w:val="Hyperlink"/>
            <w:noProof/>
            <w:lang w:val="en-US" w:eastAsia="id-ID"/>
          </w:rPr>
          <w:t>2.1 State of the art</w:t>
        </w:r>
        <w:r w:rsidR="00C04A36">
          <w:rPr>
            <w:noProof/>
            <w:webHidden/>
          </w:rPr>
          <w:tab/>
        </w:r>
        <w:r w:rsidR="00C04A36">
          <w:rPr>
            <w:noProof/>
            <w:webHidden/>
          </w:rPr>
          <w:fldChar w:fldCharType="begin"/>
        </w:r>
        <w:r w:rsidR="00C04A36">
          <w:rPr>
            <w:noProof/>
            <w:webHidden/>
          </w:rPr>
          <w:instrText xml:space="preserve"> PAGEREF _Toc448267488 \h </w:instrText>
        </w:r>
        <w:r w:rsidR="00C04A36">
          <w:rPr>
            <w:noProof/>
            <w:webHidden/>
          </w:rPr>
        </w:r>
        <w:r w:rsidR="00C04A36">
          <w:rPr>
            <w:noProof/>
            <w:webHidden/>
          </w:rPr>
          <w:fldChar w:fldCharType="separate"/>
        </w:r>
        <w:r w:rsidR="00C04A36">
          <w:rPr>
            <w:noProof/>
            <w:webHidden/>
          </w:rPr>
          <w:t>8</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89" w:history="1">
        <w:r w:rsidR="00C04A36" w:rsidRPr="00BC38AF">
          <w:rPr>
            <w:rStyle w:val="Hyperlink"/>
            <w:noProof/>
            <w:lang w:eastAsia="id-ID"/>
          </w:rPr>
          <w:t xml:space="preserve">2.2. </w:t>
        </w:r>
        <w:r w:rsidR="00C04A36" w:rsidRPr="00BC38AF">
          <w:rPr>
            <w:rStyle w:val="Hyperlink"/>
            <w:noProof/>
            <w:lang w:val="en-US" w:eastAsia="id-ID"/>
          </w:rPr>
          <w:t>Convolution Neural Network</w:t>
        </w:r>
        <w:r w:rsidR="00C04A36">
          <w:rPr>
            <w:noProof/>
            <w:webHidden/>
          </w:rPr>
          <w:tab/>
        </w:r>
        <w:r w:rsidR="00C04A36">
          <w:rPr>
            <w:noProof/>
            <w:webHidden/>
          </w:rPr>
          <w:fldChar w:fldCharType="begin"/>
        </w:r>
        <w:r w:rsidR="00C04A36">
          <w:rPr>
            <w:noProof/>
            <w:webHidden/>
          </w:rPr>
          <w:instrText xml:space="preserve"> PAGEREF _Toc448267489 \h </w:instrText>
        </w:r>
        <w:r w:rsidR="00C04A36">
          <w:rPr>
            <w:noProof/>
            <w:webHidden/>
          </w:rPr>
        </w:r>
        <w:r w:rsidR="00C04A36">
          <w:rPr>
            <w:noProof/>
            <w:webHidden/>
          </w:rPr>
          <w:fldChar w:fldCharType="separate"/>
        </w:r>
        <w:r w:rsidR="00C04A36">
          <w:rPr>
            <w:noProof/>
            <w:webHidden/>
          </w:rPr>
          <w:t>9</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490" w:history="1">
        <w:r w:rsidR="00C04A36" w:rsidRPr="00BC38AF">
          <w:rPr>
            <w:rStyle w:val="Hyperlink"/>
            <w:noProof/>
            <w:lang w:val="en-US"/>
          </w:rPr>
          <w:t>2.2.1 Convolutional Layer</w:t>
        </w:r>
        <w:r w:rsidR="00C04A36">
          <w:rPr>
            <w:noProof/>
            <w:webHidden/>
          </w:rPr>
          <w:tab/>
        </w:r>
        <w:r w:rsidR="00C04A36">
          <w:rPr>
            <w:noProof/>
            <w:webHidden/>
          </w:rPr>
          <w:fldChar w:fldCharType="begin"/>
        </w:r>
        <w:r w:rsidR="00C04A36">
          <w:rPr>
            <w:noProof/>
            <w:webHidden/>
          </w:rPr>
          <w:instrText xml:space="preserve"> PAGEREF _Toc448267490 \h </w:instrText>
        </w:r>
        <w:r w:rsidR="00C04A36">
          <w:rPr>
            <w:noProof/>
            <w:webHidden/>
          </w:rPr>
        </w:r>
        <w:r w:rsidR="00C04A36">
          <w:rPr>
            <w:noProof/>
            <w:webHidden/>
          </w:rPr>
          <w:fldChar w:fldCharType="separate"/>
        </w:r>
        <w:r w:rsidR="00C04A36">
          <w:rPr>
            <w:noProof/>
            <w:webHidden/>
          </w:rPr>
          <w:t>9</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1" w:history="1">
        <w:r w:rsidR="00C04A36" w:rsidRPr="00BC38AF">
          <w:rPr>
            <w:rStyle w:val="Hyperlink"/>
            <w:noProof/>
            <w:lang w:val="en-US" w:eastAsia="id-ID"/>
          </w:rPr>
          <w:t>2.3 Kain Khas Indonesia</w:t>
        </w:r>
        <w:r w:rsidR="00C04A36">
          <w:rPr>
            <w:noProof/>
            <w:webHidden/>
          </w:rPr>
          <w:tab/>
        </w:r>
        <w:r w:rsidR="00C04A36">
          <w:rPr>
            <w:noProof/>
            <w:webHidden/>
          </w:rPr>
          <w:fldChar w:fldCharType="begin"/>
        </w:r>
        <w:r w:rsidR="00C04A36">
          <w:rPr>
            <w:noProof/>
            <w:webHidden/>
          </w:rPr>
          <w:instrText xml:space="preserve"> PAGEREF _Toc448267491 \h </w:instrText>
        </w:r>
        <w:r w:rsidR="00C04A36">
          <w:rPr>
            <w:noProof/>
            <w:webHidden/>
          </w:rPr>
        </w:r>
        <w:r w:rsidR="00C04A36">
          <w:rPr>
            <w:noProof/>
            <w:webHidden/>
          </w:rPr>
          <w:fldChar w:fldCharType="separate"/>
        </w:r>
        <w:r w:rsidR="00C04A36">
          <w:rPr>
            <w:noProof/>
            <w:webHidden/>
          </w:rPr>
          <w:t>9</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2" w:history="1">
        <w:r w:rsidR="00C04A36" w:rsidRPr="00BC38AF">
          <w:rPr>
            <w:rStyle w:val="Hyperlink"/>
            <w:noProof/>
            <w:lang w:val="en-US" w:eastAsia="id-ID"/>
          </w:rPr>
          <w:t>2.3 Metode Convolution Neural Network untuk deteksi batik</w:t>
        </w:r>
        <w:r w:rsidR="00C04A36">
          <w:rPr>
            <w:noProof/>
            <w:webHidden/>
          </w:rPr>
          <w:tab/>
        </w:r>
        <w:r w:rsidR="00C04A36">
          <w:rPr>
            <w:noProof/>
            <w:webHidden/>
          </w:rPr>
          <w:fldChar w:fldCharType="begin"/>
        </w:r>
        <w:r w:rsidR="00C04A36">
          <w:rPr>
            <w:noProof/>
            <w:webHidden/>
          </w:rPr>
          <w:instrText xml:space="preserve"> PAGEREF _Toc448267492 \h </w:instrText>
        </w:r>
        <w:r w:rsidR="00C04A36">
          <w:rPr>
            <w:noProof/>
            <w:webHidden/>
          </w:rPr>
        </w:r>
        <w:r w:rsidR="00C04A36">
          <w:rPr>
            <w:noProof/>
            <w:webHidden/>
          </w:rPr>
          <w:fldChar w:fldCharType="separate"/>
        </w:r>
        <w:r w:rsidR="00C04A36">
          <w:rPr>
            <w:noProof/>
            <w:webHidden/>
          </w:rPr>
          <w:t>9</w:t>
        </w:r>
        <w:r w:rsidR="00C04A36">
          <w:rPr>
            <w:noProof/>
            <w:webHidden/>
          </w:rPr>
          <w:fldChar w:fldCharType="end"/>
        </w:r>
      </w:hyperlink>
    </w:p>
    <w:p w:rsidR="00C04A36" w:rsidRDefault="00420FF5">
      <w:pPr>
        <w:pStyle w:val="TOC1"/>
        <w:rPr>
          <w:rFonts w:asciiTheme="minorHAnsi" w:eastAsiaTheme="minorEastAsia" w:hAnsiTheme="minorHAnsi" w:cstheme="minorBidi"/>
          <w:b w:val="0"/>
          <w:bCs w:val="0"/>
          <w:caps w:val="0"/>
          <w:noProof/>
          <w:sz w:val="22"/>
          <w:szCs w:val="22"/>
          <w:lang w:val="en-US" w:eastAsia="en-US"/>
        </w:rPr>
      </w:pPr>
      <w:hyperlink w:anchor="_Toc448267493" w:history="1">
        <w:r w:rsidR="00C04A36" w:rsidRPr="00BC38AF">
          <w:rPr>
            <w:rStyle w:val="Hyperlink"/>
            <w:noProof/>
          </w:rPr>
          <w:t>BAB 3. METODOLOGI PENELITIAN</w:t>
        </w:r>
        <w:r w:rsidR="00C04A36">
          <w:rPr>
            <w:noProof/>
            <w:webHidden/>
          </w:rPr>
          <w:tab/>
        </w:r>
        <w:r w:rsidR="00C04A36">
          <w:rPr>
            <w:noProof/>
            <w:webHidden/>
          </w:rPr>
          <w:fldChar w:fldCharType="begin"/>
        </w:r>
        <w:r w:rsidR="00C04A36">
          <w:rPr>
            <w:noProof/>
            <w:webHidden/>
          </w:rPr>
          <w:instrText xml:space="preserve"> PAGEREF _Toc448267493 \h </w:instrText>
        </w:r>
        <w:r w:rsidR="00C04A36">
          <w:rPr>
            <w:noProof/>
            <w:webHidden/>
          </w:rPr>
        </w:r>
        <w:r w:rsidR="00C04A36">
          <w:rPr>
            <w:noProof/>
            <w:webHidden/>
          </w:rPr>
          <w:fldChar w:fldCharType="separate"/>
        </w:r>
        <w:r w:rsidR="00C04A36">
          <w:rPr>
            <w:noProof/>
            <w:webHidden/>
          </w:rPr>
          <w:t>11</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4" w:history="1">
        <w:r w:rsidR="00C04A36" w:rsidRPr="00BC38AF">
          <w:rPr>
            <w:rStyle w:val="Hyperlink"/>
            <w:noProof/>
            <w:lang w:val="en-US"/>
          </w:rPr>
          <w:t>3.1 Kerangka kerja penelitian</w:t>
        </w:r>
        <w:r w:rsidR="00C04A36">
          <w:rPr>
            <w:noProof/>
            <w:webHidden/>
          </w:rPr>
          <w:tab/>
        </w:r>
        <w:r w:rsidR="00C04A36">
          <w:rPr>
            <w:noProof/>
            <w:webHidden/>
          </w:rPr>
          <w:fldChar w:fldCharType="begin"/>
        </w:r>
        <w:r w:rsidR="00C04A36">
          <w:rPr>
            <w:noProof/>
            <w:webHidden/>
          </w:rPr>
          <w:instrText xml:space="preserve"> PAGEREF _Toc448267494 \h </w:instrText>
        </w:r>
        <w:r w:rsidR="00C04A36">
          <w:rPr>
            <w:noProof/>
            <w:webHidden/>
          </w:rPr>
        </w:r>
        <w:r w:rsidR="00C04A36">
          <w:rPr>
            <w:noProof/>
            <w:webHidden/>
          </w:rPr>
          <w:fldChar w:fldCharType="separate"/>
        </w:r>
        <w:r w:rsidR="00C04A36">
          <w:rPr>
            <w:noProof/>
            <w:webHidden/>
          </w:rPr>
          <w:t>11</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495" w:history="1">
        <w:r w:rsidR="00C04A36" w:rsidRPr="00BC38AF">
          <w:rPr>
            <w:rStyle w:val="Hyperlink"/>
            <w:noProof/>
            <w:lang w:val="en-US"/>
          </w:rPr>
          <w:t>3.1.1 Skema Penelitian Tahun Pertama</w:t>
        </w:r>
        <w:r w:rsidR="00C04A36">
          <w:rPr>
            <w:noProof/>
            <w:webHidden/>
          </w:rPr>
          <w:tab/>
        </w:r>
        <w:r w:rsidR="00C04A36">
          <w:rPr>
            <w:noProof/>
            <w:webHidden/>
          </w:rPr>
          <w:fldChar w:fldCharType="begin"/>
        </w:r>
        <w:r w:rsidR="00C04A36">
          <w:rPr>
            <w:noProof/>
            <w:webHidden/>
          </w:rPr>
          <w:instrText xml:space="preserve"> PAGEREF _Toc448267495 \h </w:instrText>
        </w:r>
        <w:r w:rsidR="00C04A36">
          <w:rPr>
            <w:noProof/>
            <w:webHidden/>
          </w:rPr>
        </w:r>
        <w:r w:rsidR="00C04A36">
          <w:rPr>
            <w:noProof/>
            <w:webHidden/>
          </w:rPr>
          <w:fldChar w:fldCharType="separate"/>
        </w:r>
        <w:r w:rsidR="00C04A36">
          <w:rPr>
            <w:noProof/>
            <w:webHidden/>
          </w:rPr>
          <w:t>11</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496" w:history="1">
        <w:r w:rsidR="00C04A36" w:rsidRPr="00BC38AF">
          <w:rPr>
            <w:rStyle w:val="Hyperlink"/>
            <w:noProof/>
            <w:lang w:val="en-US"/>
          </w:rPr>
          <w:t>3.1.2 Skema Penelitian Tahun Kedua</w:t>
        </w:r>
        <w:r w:rsidR="00C04A36">
          <w:rPr>
            <w:noProof/>
            <w:webHidden/>
          </w:rPr>
          <w:tab/>
        </w:r>
        <w:r w:rsidR="00C04A36">
          <w:rPr>
            <w:noProof/>
            <w:webHidden/>
          </w:rPr>
          <w:fldChar w:fldCharType="begin"/>
        </w:r>
        <w:r w:rsidR="00C04A36">
          <w:rPr>
            <w:noProof/>
            <w:webHidden/>
          </w:rPr>
          <w:instrText xml:space="preserve"> PAGEREF _Toc448267496 \h </w:instrText>
        </w:r>
        <w:r w:rsidR="00C04A36">
          <w:rPr>
            <w:noProof/>
            <w:webHidden/>
          </w:rPr>
        </w:r>
        <w:r w:rsidR="00C04A36">
          <w:rPr>
            <w:noProof/>
            <w:webHidden/>
          </w:rPr>
          <w:fldChar w:fldCharType="separate"/>
        </w:r>
        <w:r w:rsidR="00C04A36">
          <w:rPr>
            <w:noProof/>
            <w:webHidden/>
          </w:rPr>
          <w:t>11</w:t>
        </w:r>
        <w:r w:rsidR="00C04A36">
          <w:rPr>
            <w:noProof/>
            <w:webHidden/>
          </w:rPr>
          <w:fldChar w:fldCharType="end"/>
        </w:r>
      </w:hyperlink>
    </w:p>
    <w:p w:rsidR="00C04A36" w:rsidRDefault="00420FF5">
      <w:pPr>
        <w:pStyle w:val="TOC1"/>
        <w:rPr>
          <w:rFonts w:asciiTheme="minorHAnsi" w:eastAsiaTheme="minorEastAsia" w:hAnsiTheme="minorHAnsi" w:cstheme="minorBidi"/>
          <w:b w:val="0"/>
          <w:bCs w:val="0"/>
          <w:caps w:val="0"/>
          <w:noProof/>
          <w:sz w:val="22"/>
          <w:szCs w:val="22"/>
          <w:lang w:val="en-US" w:eastAsia="en-US"/>
        </w:rPr>
      </w:pPr>
      <w:hyperlink w:anchor="_Toc448267497" w:history="1">
        <w:r w:rsidR="00C04A36" w:rsidRPr="00BC38AF">
          <w:rPr>
            <w:rStyle w:val="Hyperlink"/>
            <w:rFonts w:eastAsia="MS Mincho"/>
            <w:noProof/>
            <w:lang w:eastAsia="ja-JP"/>
          </w:rPr>
          <w:t>BAB 4. JADWAL &amp; RAB PENELITIAN</w:t>
        </w:r>
        <w:r w:rsidR="00C04A36">
          <w:rPr>
            <w:noProof/>
            <w:webHidden/>
          </w:rPr>
          <w:tab/>
        </w:r>
        <w:r w:rsidR="00C04A36">
          <w:rPr>
            <w:noProof/>
            <w:webHidden/>
          </w:rPr>
          <w:fldChar w:fldCharType="begin"/>
        </w:r>
        <w:r w:rsidR="00C04A36">
          <w:rPr>
            <w:noProof/>
            <w:webHidden/>
          </w:rPr>
          <w:instrText xml:space="preserve"> PAGEREF _Toc448267497 \h </w:instrText>
        </w:r>
        <w:r w:rsidR="00C04A36">
          <w:rPr>
            <w:noProof/>
            <w:webHidden/>
          </w:rPr>
        </w:r>
        <w:r w:rsidR="00C04A36">
          <w:rPr>
            <w:noProof/>
            <w:webHidden/>
          </w:rPr>
          <w:fldChar w:fldCharType="separate"/>
        </w:r>
        <w:r w:rsidR="00C04A36">
          <w:rPr>
            <w:noProof/>
            <w:webHidden/>
          </w:rPr>
          <w:t>12</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8" w:history="1">
        <w:r w:rsidR="00C04A36" w:rsidRPr="00BC38AF">
          <w:rPr>
            <w:rStyle w:val="Hyperlink"/>
            <w:rFonts w:eastAsia="MS Mincho"/>
            <w:noProof/>
            <w:lang w:eastAsia="id-ID"/>
          </w:rPr>
          <w:t xml:space="preserve">4.1. </w:t>
        </w:r>
        <w:r w:rsidR="00C04A36" w:rsidRPr="00BC38AF">
          <w:rPr>
            <w:rStyle w:val="Hyperlink"/>
            <w:rFonts w:eastAsia="MS Mincho"/>
            <w:noProof/>
            <w:lang w:val="en-US" w:eastAsia="id-ID"/>
          </w:rPr>
          <w:t>Anggaran Biaya</w:t>
        </w:r>
        <w:r w:rsidR="00C04A36">
          <w:rPr>
            <w:noProof/>
            <w:webHidden/>
          </w:rPr>
          <w:tab/>
        </w:r>
        <w:r w:rsidR="00C04A36">
          <w:rPr>
            <w:noProof/>
            <w:webHidden/>
          </w:rPr>
          <w:fldChar w:fldCharType="begin"/>
        </w:r>
        <w:r w:rsidR="00C04A36">
          <w:rPr>
            <w:noProof/>
            <w:webHidden/>
          </w:rPr>
          <w:instrText xml:space="preserve"> PAGEREF _Toc448267498 \h </w:instrText>
        </w:r>
        <w:r w:rsidR="00C04A36">
          <w:rPr>
            <w:noProof/>
            <w:webHidden/>
          </w:rPr>
        </w:r>
        <w:r w:rsidR="00C04A36">
          <w:rPr>
            <w:noProof/>
            <w:webHidden/>
          </w:rPr>
          <w:fldChar w:fldCharType="separate"/>
        </w:r>
        <w:r w:rsidR="00C04A36">
          <w:rPr>
            <w:noProof/>
            <w:webHidden/>
          </w:rPr>
          <w:t>12</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499" w:history="1">
        <w:r w:rsidR="00C04A36" w:rsidRPr="00BC38AF">
          <w:rPr>
            <w:rStyle w:val="Hyperlink"/>
            <w:rFonts w:eastAsia="MS Mincho"/>
            <w:noProof/>
            <w:lang w:eastAsia="ja-JP"/>
          </w:rPr>
          <w:t xml:space="preserve">4.2. </w:t>
        </w:r>
        <w:r w:rsidR="00C04A36" w:rsidRPr="00BC38AF">
          <w:rPr>
            <w:rStyle w:val="Hyperlink"/>
            <w:rFonts w:eastAsia="MS Mincho"/>
            <w:noProof/>
            <w:lang w:val="en-US" w:eastAsia="ja-JP"/>
          </w:rPr>
          <w:t>Jadwal Penelitian</w:t>
        </w:r>
        <w:r w:rsidR="00C04A36">
          <w:rPr>
            <w:noProof/>
            <w:webHidden/>
          </w:rPr>
          <w:tab/>
        </w:r>
        <w:r w:rsidR="00C04A36">
          <w:rPr>
            <w:noProof/>
            <w:webHidden/>
          </w:rPr>
          <w:fldChar w:fldCharType="begin"/>
        </w:r>
        <w:r w:rsidR="00C04A36">
          <w:rPr>
            <w:noProof/>
            <w:webHidden/>
          </w:rPr>
          <w:instrText xml:space="preserve"> PAGEREF _Toc448267499 \h </w:instrText>
        </w:r>
        <w:r w:rsidR="00C04A36">
          <w:rPr>
            <w:noProof/>
            <w:webHidden/>
          </w:rPr>
        </w:r>
        <w:r w:rsidR="00C04A36">
          <w:rPr>
            <w:noProof/>
            <w:webHidden/>
          </w:rPr>
          <w:fldChar w:fldCharType="separate"/>
        </w:r>
        <w:r w:rsidR="00C04A36">
          <w:rPr>
            <w:noProof/>
            <w:webHidden/>
          </w:rPr>
          <w:t>12</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0" w:history="1">
        <w:r w:rsidR="00C04A36" w:rsidRPr="00BC38AF">
          <w:rPr>
            <w:rStyle w:val="Hyperlink"/>
            <w:rFonts w:eastAsia="MS Mincho"/>
            <w:noProof/>
            <w:lang w:val="en-US" w:eastAsia="ja-JP"/>
          </w:rPr>
          <w:t>Jadwal pada tahun 2016</w:t>
        </w:r>
        <w:r w:rsidR="00C04A36">
          <w:rPr>
            <w:noProof/>
            <w:webHidden/>
          </w:rPr>
          <w:tab/>
        </w:r>
        <w:r w:rsidR="00C04A36">
          <w:rPr>
            <w:noProof/>
            <w:webHidden/>
          </w:rPr>
          <w:fldChar w:fldCharType="begin"/>
        </w:r>
        <w:r w:rsidR="00C04A36">
          <w:rPr>
            <w:noProof/>
            <w:webHidden/>
          </w:rPr>
          <w:instrText xml:space="preserve"> PAGEREF _Toc448267500 \h </w:instrText>
        </w:r>
        <w:r w:rsidR="00C04A36">
          <w:rPr>
            <w:noProof/>
            <w:webHidden/>
          </w:rPr>
        </w:r>
        <w:r w:rsidR="00C04A36">
          <w:rPr>
            <w:noProof/>
            <w:webHidden/>
          </w:rPr>
          <w:fldChar w:fldCharType="separate"/>
        </w:r>
        <w:r w:rsidR="00C04A36">
          <w:rPr>
            <w:noProof/>
            <w:webHidden/>
          </w:rPr>
          <w:t>12</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1" w:history="1">
        <w:r w:rsidR="00C04A36" w:rsidRPr="00BC38AF">
          <w:rPr>
            <w:rStyle w:val="Hyperlink"/>
            <w:rFonts w:eastAsia="MS Mincho"/>
            <w:noProof/>
            <w:lang w:val="en-US" w:eastAsia="ja-JP"/>
          </w:rPr>
          <w:t>Jadwal pada tahun 2017</w:t>
        </w:r>
        <w:r w:rsidR="00C04A36">
          <w:rPr>
            <w:noProof/>
            <w:webHidden/>
          </w:rPr>
          <w:tab/>
        </w:r>
        <w:r w:rsidR="00C04A36">
          <w:rPr>
            <w:noProof/>
            <w:webHidden/>
          </w:rPr>
          <w:fldChar w:fldCharType="begin"/>
        </w:r>
        <w:r w:rsidR="00C04A36">
          <w:rPr>
            <w:noProof/>
            <w:webHidden/>
          </w:rPr>
          <w:instrText xml:space="preserve"> PAGEREF _Toc448267501 \h </w:instrText>
        </w:r>
        <w:r w:rsidR="00C04A36">
          <w:rPr>
            <w:noProof/>
            <w:webHidden/>
          </w:rPr>
        </w:r>
        <w:r w:rsidR="00C04A36">
          <w:rPr>
            <w:noProof/>
            <w:webHidden/>
          </w:rPr>
          <w:fldChar w:fldCharType="separate"/>
        </w:r>
        <w:r w:rsidR="00C04A36">
          <w:rPr>
            <w:noProof/>
            <w:webHidden/>
          </w:rPr>
          <w:t>12</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502" w:history="1">
        <w:r w:rsidR="00C04A36" w:rsidRPr="00BC38AF">
          <w:rPr>
            <w:rStyle w:val="Hyperlink"/>
            <w:rFonts w:eastAsia="MS Mincho"/>
            <w:noProof/>
            <w:lang w:eastAsia="id-ID"/>
          </w:rPr>
          <w:t>4.3. LOKASI</w:t>
        </w:r>
        <w:r w:rsidR="00C04A36" w:rsidRPr="00BC38AF">
          <w:rPr>
            <w:rStyle w:val="Hyperlink"/>
            <w:rFonts w:eastAsia="MS Mincho"/>
            <w:noProof/>
            <w:lang w:val="en-US" w:eastAsia="id-ID"/>
          </w:rPr>
          <w:t xml:space="preserve"> RISET</w:t>
        </w:r>
        <w:r w:rsidR="00C04A36">
          <w:rPr>
            <w:noProof/>
            <w:webHidden/>
          </w:rPr>
          <w:tab/>
        </w:r>
        <w:r w:rsidR="00C04A36">
          <w:rPr>
            <w:noProof/>
            <w:webHidden/>
          </w:rPr>
          <w:fldChar w:fldCharType="begin"/>
        </w:r>
        <w:r w:rsidR="00C04A36">
          <w:rPr>
            <w:noProof/>
            <w:webHidden/>
          </w:rPr>
          <w:instrText xml:space="preserve"> PAGEREF _Toc448267502 \h </w:instrText>
        </w:r>
        <w:r w:rsidR="00C04A36">
          <w:rPr>
            <w:noProof/>
            <w:webHidden/>
          </w:rPr>
        </w:r>
        <w:r w:rsidR="00C04A36">
          <w:rPr>
            <w:noProof/>
            <w:webHidden/>
          </w:rPr>
          <w:fldChar w:fldCharType="separate"/>
        </w:r>
        <w:r w:rsidR="00C04A36">
          <w:rPr>
            <w:noProof/>
            <w:webHidden/>
          </w:rPr>
          <w:t>13</w:t>
        </w:r>
        <w:r w:rsidR="00C04A36">
          <w:rPr>
            <w:noProof/>
            <w:webHidden/>
          </w:rPr>
          <w:fldChar w:fldCharType="end"/>
        </w:r>
      </w:hyperlink>
    </w:p>
    <w:p w:rsidR="00C04A36" w:rsidRDefault="00420FF5">
      <w:pPr>
        <w:pStyle w:val="TOC1"/>
        <w:rPr>
          <w:rFonts w:asciiTheme="minorHAnsi" w:eastAsiaTheme="minorEastAsia" w:hAnsiTheme="minorHAnsi" w:cstheme="minorBidi"/>
          <w:b w:val="0"/>
          <w:bCs w:val="0"/>
          <w:caps w:val="0"/>
          <w:noProof/>
          <w:sz w:val="22"/>
          <w:szCs w:val="22"/>
          <w:lang w:val="en-US" w:eastAsia="en-US"/>
        </w:rPr>
      </w:pPr>
      <w:hyperlink w:anchor="_Toc448267503" w:history="1">
        <w:r w:rsidR="00C04A36" w:rsidRPr="00BC38AF">
          <w:rPr>
            <w:rStyle w:val="Hyperlink"/>
            <w:rFonts w:eastAsia="MS Mincho"/>
            <w:noProof/>
            <w:lang w:eastAsia="id-ID"/>
          </w:rPr>
          <w:t>LAMPIRAN-LAMPIRAN</w:t>
        </w:r>
        <w:r w:rsidR="00C04A36">
          <w:rPr>
            <w:noProof/>
            <w:webHidden/>
          </w:rPr>
          <w:tab/>
        </w:r>
        <w:r w:rsidR="00C04A36">
          <w:rPr>
            <w:noProof/>
            <w:webHidden/>
          </w:rPr>
          <w:fldChar w:fldCharType="begin"/>
        </w:r>
        <w:r w:rsidR="00C04A36">
          <w:rPr>
            <w:noProof/>
            <w:webHidden/>
          </w:rPr>
          <w:instrText xml:space="preserve"> PAGEREF _Toc448267503 \h </w:instrText>
        </w:r>
        <w:r w:rsidR="00C04A36">
          <w:rPr>
            <w:noProof/>
            <w:webHidden/>
          </w:rPr>
        </w:r>
        <w:r w:rsidR="00C04A36">
          <w:rPr>
            <w:noProof/>
            <w:webHidden/>
          </w:rPr>
          <w:fldChar w:fldCharType="separate"/>
        </w:r>
        <w:r w:rsidR="00C04A36">
          <w:rPr>
            <w:noProof/>
            <w:webHidden/>
          </w:rPr>
          <w:t>15</w:t>
        </w:r>
        <w:r w:rsidR="00C04A36">
          <w:rPr>
            <w:noProof/>
            <w:webHidden/>
          </w:rPr>
          <w:fldChar w:fldCharType="end"/>
        </w:r>
      </w:hyperlink>
    </w:p>
    <w:p w:rsidR="00C04A36" w:rsidRDefault="00420FF5">
      <w:pPr>
        <w:pStyle w:val="TOC2"/>
        <w:tabs>
          <w:tab w:val="right" w:leader="dot" w:pos="9016"/>
        </w:tabs>
        <w:rPr>
          <w:rFonts w:asciiTheme="minorHAnsi" w:eastAsiaTheme="minorEastAsia" w:hAnsiTheme="minorHAnsi" w:cstheme="minorBidi"/>
          <w:smallCaps w:val="0"/>
          <w:noProof/>
          <w:sz w:val="22"/>
          <w:szCs w:val="22"/>
          <w:lang w:val="en-US" w:eastAsia="en-US"/>
        </w:rPr>
      </w:pPr>
      <w:hyperlink w:anchor="_Toc448267504" w:history="1">
        <w:r w:rsidR="00C04A36" w:rsidRPr="00BC38AF">
          <w:rPr>
            <w:rStyle w:val="Hyperlink"/>
            <w:noProof/>
            <w:lang w:val="en-US" w:eastAsia="id-ID"/>
          </w:rPr>
          <w:t>Lampiran 1 Biodata dan Tim Peneliti</w:t>
        </w:r>
        <w:r w:rsidR="00C04A36">
          <w:rPr>
            <w:noProof/>
            <w:webHidden/>
          </w:rPr>
          <w:tab/>
        </w:r>
        <w:r w:rsidR="00C04A36">
          <w:rPr>
            <w:noProof/>
            <w:webHidden/>
          </w:rPr>
          <w:fldChar w:fldCharType="begin"/>
        </w:r>
        <w:r w:rsidR="00C04A36">
          <w:rPr>
            <w:noProof/>
            <w:webHidden/>
          </w:rPr>
          <w:instrText xml:space="preserve"> PAGEREF _Toc448267504 \h </w:instrText>
        </w:r>
        <w:r w:rsidR="00C04A36">
          <w:rPr>
            <w:noProof/>
            <w:webHidden/>
          </w:rPr>
        </w:r>
        <w:r w:rsidR="00C04A36">
          <w:rPr>
            <w:noProof/>
            <w:webHidden/>
          </w:rPr>
          <w:fldChar w:fldCharType="separate"/>
        </w:r>
        <w:r w:rsidR="00C04A36">
          <w:rPr>
            <w:noProof/>
            <w:webHidden/>
          </w:rPr>
          <w:t>15</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5" w:history="1">
        <w:r w:rsidR="00C04A36" w:rsidRPr="00BC38AF">
          <w:rPr>
            <w:rStyle w:val="Hyperlink"/>
            <w:noProof/>
            <w:lang w:val="en-US" w:eastAsia="id-ID"/>
          </w:rPr>
          <w:t>Biodata Ketua Tim Peneliti</w:t>
        </w:r>
        <w:r w:rsidR="00C04A36">
          <w:rPr>
            <w:noProof/>
            <w:webHidden/>
          </w:rPr>
          <w:tab/>
        </w:r>
        <w:r w:rsidR="00C04A36">
          <w:rPr>
            <w:noProof/>
            <w:webHidden/>
          </w:rPr>
          <w:fldChar w:fldCharType="begin"/>
        </w:r>
        <w:r w:rsidR="00C04A36">
          <w:rPr>
            <w:noProof/>
            <w:webHidden/>
          </w:rPr>
          <w:instrText xml:space="preserve"> PAGEREF _Toc448267505 \h </w:instrText>
        </w:r>
        <w:r w:rsidR="00C04A36">
          <w:rPr>
            <w:noProof/>
            <w:webHidden/>
          </w:rPr>
        </w:r>
        <w:r w:rsidR="00C04A36">
          <w:rPr>
            <w:noProof/>
            <w:webHidden/>
          </w:rPr>
          <w:fldChar w:fldCharType="separate"/>
        </w:r>
        <w:r w:rsidR="00C04A36">
          <w:rPr>
            <w:noProof/>
            <w:webHidden/>
          </w:rPr>
          <w:t>15</w:t>
        </w:r>
        <w:r w:rsidR="00C04A36">
          <w:rPr>
            <w:noProof/>
            <w:webHidden/>
          </w:rPr>
          <w:fldChar w:fldCharType="end"/>
        </w:r>
      </w:hyperlink>
    </w:p>
    <w:p w:rsidR="00C04A36" w:rsidRDefault="00420FF5">
      <w:pPr>
        <w:pStyle w:val="TOC3"/>
        <w:tabs>
          <w:tab w:val="right" w:leader="dot" w:pos="9016"/>
        </w:tabs>
        <w:rPr>
          <w:rFonts w:asciiTheme="minorHAnsi" w:eastAsiaTheme="minorEastAsia" w:hAnsiTheme="minorHAnsi" w:cstheme="minorBidi"/>
          <w:i w:val="0"/>
          <w:iCs w:val="0"/>
          <w:noProof/>
          <w:sz w:val="22"/>
          <w:szCs w:val="22"/>
          <w:lang w:val="en-US" w:eastAsia="en-US"/>
        </w:rPr>
      </w:pPr>
      <w:hyperlink w:anchor="_Toc448267506" w:history="1">
        <w:r w:rsidR="00C04A36" w:rsidRPr="00BC38AF">
          <w:rPr>
            <w:rStyle w:val="Hyperlink"/>
            <w:noProof/>
            <w:lang w:val="en-US" w:eastAsia="id-ID"/>
          </w:rPr>
          <w:t>Biodata Anggota Tim Peneliti (1)</w:t>
        </w:r>
        <w:r w:rsidR="00C04A36">
          <w:rPr>
            <w:noProof/>
            <w:webHidden/>
          </w:rPr>
          <w:tab/>
        </w:r>
        <w:r w:rsidR="00C04A36">
          <w:rPr>
            <w:noProof/>
            <w:webHidden/>
          </w:rPr>
          <w:fldChar w:fldCharType="begin"/>
        </w:r>
        <w:r w:rsidR="00C04A36">
          <w:rPr>
            <w:noProof/>
            <w:webHidden/>
          </w:rPr>
          <w:instrText xml:space="preserve"> PAGEREF _Toc448267506 \h </w:instrText>
        </w:r>
        <w:r w:rsidR="00C04A36">
          <w:rPr>
            <w:noProof/>
            <w:webHidden/>
          </w:rPr>
        </w:r>
        <w:r w:rsidR="00C04A36">
          <w:rPr>
            <w:noProof/>
            <w:webHidden/>
          </w:rPr>
          <w:fldChar w:fldCharType="separate"/>
        </w:r>
        <w:r w:rsidR="00C04A36">
          <w:rPr>
            <w:noProof/>
            <w:webHidden/>
          </w:rPr>
          <w:t>22</w:t>
        </w:r>
        <w:r w:rsidR="00C04A36">
          <w:rPr>
            <w:noProof/>
            <w:webHidden/>
          </w:rPr>
          <w:fldChar w:fldCharType="end"/>
        </w:r>
      </w:hyperlink>
    </w:p>
    <w:p w:rsidR="009E255E" w:rsidRDefault="000B2802" w:rsidP="00324350">
      <w:pPr>
        <w:rPr>
          <w:b/>
          <w:color w:val="000000"/>
          <w:sz w:val="24"/>
          <w:szCs w:val="24"/>
        </w:rPr>
      </w:pPr>
      <w:r>
        <w:rPr>
          <w:b/>
          <w:bCs/>
          <w:noProof/>
        </w:rPr>
        <w:fldChar w:fldCharType="end"/>
      </w:r>
    </w:p>
    <w:p w:rsidR="009E255E" w:rsidRDefault="00324350" w:rsidP="00324350">
      <w:pPr>
        <w:pStyle w:val="Heading1"/>
      </w:pPr>
      <w:r>
        <w:br w:type="page"/>
      </w:r>
      <w:r w:rsidR="00A814E0">
        <w:lastRenderedPageBreak/>
        <w:t>RINGKASAN</w:t>
      </w:r>
    </w:p>
    <w:p w:rsidR="008B6A2F" w:rsidRPr="008B6A2F" w:rsidRDefault="008B6A2F" w:rsidP="008B6A2F">
      <w:pPr>
        <w:rPr>
          <w:lang w:val="en-US"/>
        </w:rPr>
      </w:pPr>
    </w:p>
    <w:p w:rsidR="009E255E" w:rsidRDefault="009E255E">
      <w:pPr>
        <w:pStyle w:val="Style7"/>
        <w:spacing w:line="240" w:lineRule="auto"/>
        <w:rPr>
          <w:sz w:val="24"/>
          <w:szCs w:val="24"/>
        </w:rPr>
      </w:pPr>
    </w:p>
    <w:p w:rsidR="009E255E" w:rsidRDefault="009E255E">
      <w:pPr>
        <w:pStyle w:val="Style7"/>
        <w:spacing w:line="240" w:lineRule="auto"/>
        <w:rPr>
          <w:b/>
          <w:color w:val="000000"/>
          <w:sz w:val="24"/>
          <w:szCs w:val="24"/>
          <w:lang w:val="id-ID"/>
        </w:rPr>
      </w:pPr>
      <w:r>
        <w:rPr>
          <w:sz w:val="24"/>
          <w:szCs w:val="24"/>
        </w:rPr>
        <w:t xml:space="preserve">Kata kunci: </w:t>
      </w:r>
      <w:r w:rsidR="004C25A1">
        <w:rPr>
          <w:i/>
          <w:sz w:val="24"/>
          <w:szCs w:val="24"/>
        </w:rPr>
        <w:t>Kain Indonesia, Batik, CNN</w:t>
      </w:r>
      <w:r>
        <w:rPr>
          <w:i/>
          <w:sz w:val="24"/>
          <w:szCs w:val="24"/>
        </w:rPr>
        <w:t>, deep learning</w:t>
      </w:r>
      <w:r w:rsidR="004C25A1">
        <w:rPr>
          <w:i/>
          <w:sz w:val="24"/>
          <w:szCs w:val="24"/>
        </w:rPr>
        <w:t>, Web Service, Android</w:t>
      </w:r>
    </w:p>
    <w:p w:rsidR="009E255E" w:rsidRDefault="009E255E">
      <w:pPr>
        <w:pStyle w:val="Style7"/>
        <w:spacing w:line="360" w:lineRule="auto"/>
        <w:rPr>
          <w:b/>
          <w:color w:val="000000"/>
          <w:sz w:val="24"/>
          <w:szCs w:val="24"/>
          <w:lang w:val="id-ID"/>
        </w:rPr>
      </w:pPr>
    </w:p>
    <w:p w:rsidR="00AE0FDA" w:rsidRDefault="00AE0FDA">
      <w:pPr>
        <w:suppressAutoHyphens w:val="0"/>
        <w:spacing w:after="0" w:line="240" w:lineRule="auto"/>
        <w:jc w:val="left"/>
        <w:rPr>
          <w:rFonts w:ascii="Times New Roman" w:eastAsia="Times New Roman" w:hAnsi="Times New Roman"/>
          <w:b/>
          <w:bCs/>
          <w:sz w:val="24"/>
          <w:szCs w:val="24"/>
          <w:lang w:val="en-US"/>
        </w:rPr>
      </w:pPr>
      <w:bookmarkStart w:id="1" w:name="_Toc448267482"/>
      <w:r>
        <w:br w:type="page"/>
      </w:r>
    </w:p>
    <w:p w:rsidR="009E255E" w:rsidRDefault="009E255E" w:rsidP="00324350">
      <w:pPr>
        <w:pStyle w:val="Heading1"/>
      </w:pPr>
      <w:r>
        <w:lastRenderedPageBreak/>
        <w:t>BAB 1. PENDAHULUAN</w:t>
      </w:r>
      <w:bookmarkEnd w:id="1"/>
    </w:p>
    <w:p w:rsidR="00933CD0" w:rsidRPr="00933CD0" w:rsidRDefault="00933CD0" w:rsidP="00933CD0">
      <w:pPr>
        <w:pStyle w:val="Heading2"/>
      </w:pPr>
      <w:bookmarkStart w:id="2" w:name="_Toc448267483"/>
      <w:r>
        <w:rPr>
          <w:lang w:val="en-US"/>
        </w:rPr>
        <w:t>1.1 Latar Belakang</w:t>
      </w:r>
      <w:bookmarkEnd w:id="2"/>
    </w:p>
    <w:p w:rsidR="0067147D" w:rsidRDefault="0067147D">
      <w:pPr>
        <w:pStyle w:val="Style7"/>
        <w:spacing w:line="360" w:lineRule="auto"/>
        <w:ind w:firstLine="720"/>
        <w:rPr>
          <w:color w:val="000000"/>
          <w:sz w:val="24"/>
          <w:szCs w:val="24"/>
          <w:lang w:eastAsia="id-ID"/>
        </w:rPr>
      </w:pPr>
      <w:r>
        <w:rPr>
          <w:color w:val="000000"/>
          <w:sz w:val="24"/>
          <w:szCs w:val="24"/>
          <w:lang w:eastAsia="id-ID"/>
        </w:rPr>
        <w:t xml:space="preserve">Indonesia merupakan salah satu negara </w:t>
      </w:r>
      <w:proofErr w:type="gramStart"/>
      <w:r>
        <w:rPr>
          <w:color w:val="000000"/>
          <w:sz w:val="24"/>
          <w:szCs w:val="24"/>
          <w:lang w:eastAsia="id-ID"/>
        </w:rPr>
        <w:t>asia</w:t>
      </w:r>
      <w:proofErr w:type="gramEnd"/>
      <w:r>
        <w:rPr>
          <w:color w:val="000000"/>
          <w:sz w:val="24"/>
          <w:szCs w:val="24"/>
          <w:lang w:eastAsia="id-ID"/>
        </w:rPr>
        <w:t xml:space="preserve"> tenggara yang memiliki bentuk geografis menarik yang terdiri dari banyak pulau, banyak suku hingga bahasa daerah. </w:t>
      </w:r>
      <w:proofErr w:type="gramStart"/>
      <w:r w:rsidR="008D544A">
        <w:rPr>
          <w:color w:val="000000"/>
          <w:sz w:val="24"/>
          <w:szCs w:val="24"/>
          <w:lang w:eastAsia="id-ID"/>
        </w:rPr>
        <w:t>Dari keberagaman tersebut, tiap daerah juga memiliki karakter yang unik, hingga memiliki keseninan masing-masing.</w:t>
      </w:r>
      <w:proofErr w:type="gramEnd"/>
      <w:r w:rsidR="008D544A">
        <w:rPr>
          <w:color w:val="000000"/>
          <w:sz w:val="24"/>
          <w:szCs w:val="24"/>
          <w:lang w:eastAsia="id-ID"/>
        </w:rPr>
        <w:t xml:space="preserve"> </w:t>
      </w:r>
      <w:proofErr w:type="gramStart"/>
      <w:r w:rsidR="0056465E">
        <w:rPr>
          <w:color w:val="000000"/>
          <w:sz w:val="24"/>
          <w:szCs w:val="24"/>
          <w:lang w:eastAsia="id-ID"/>
        </w:rPr>
        <w:t>Keberagaman ini sayangnya tidak didukung dengan ketersediaan informasi yang jelas atau pun difasilitasinya suatu aplikasi atau media yang dapat membantu dengan cepat dalam mengenali keseninan dari suatu daerah Indonesia.</w:t>
      </w:r>
      <w:proofErr w:type="gramEnd"/>
    </w:p>
    <w:p w:rsidR="00637C2E" w:rsidRDefault="0057096D">
      <w:pPr>
        <w:pStyle w:val="Style7"/>
        <w:spacing w:line="360" w:lineRule="auto"/>
        <w:ind w:firstLine="720"/>
        <w:rPr>
          <w:color w:val="000000"/>
          <w:sz w:val="24"/>
          <w:szCs w:val="24"/>
          <w:lang w:eastAsia="id-ID"/>
        </w:rPr>
      </w:pPr>
      <w:proofErr w:type="gramStart"/>
      <w:r>
        <w:rPr>
          <w:color w:val="000000"/>
          <w:sz w:val="24"/>
          <w:szCs w:val="24"/>
          <w:lang w:eastAsia="id-ID"/>
        </w:rPr>
        <w:t>Salah satu kain asli Indonesia adalah batik.</w:t>
      </w:r>
      <w:proofErr w:type="gramEnd"/>
      <w:r>
        <w:rPr>
          <w:color w:val="000000"/>
          <w:sz w:val="24"/>
          <w:szCs w:val="24"/>
          <w:lang w:eastAsia="id-ID"/>
        </w:rPr>
        <w:t xml:space="preserve"> </w:t>
      </w:r>
      <w:proofErr w:type="gramStart"/>
      <w:r w:rsidR="007A7748" w:rsidRPr="007A7748">
        <w:rPr>
          <w:color w:val="000000"/>
          <w:sz w:val="24"/>
          <w:szCs w:val="24"/>
          <w:lang w:eastAsia="id-ID"/>
        </w:rPr>
        <w:t>Batik adalah salah satu hasil kerajinan tangan yang berasal dari Indonesia.</w:t>
      </w:r>
      <w:proofErr w:type="gramEnd"/>
      <w:r w:rsidR="007A7748" w:rsidRPr="007A7748">
        <w:rPr>
          <w:color w:val="000000"/>
          <w:sz w:val="24"/>
          <w:szCs w:val="24"/>
          <w:lang w:eastAsia="id-ID"/>
        </w:rPr>
        <w:t xml:space="preserve"> </w:t>
      </w:r>
      <w:proofErr w:type="gramStart"/>
      <w:r w:rsidR="007A7748" w:rsidRPr="007A7748">
        <w:rPr>
          <w:color w:val="000000"/>
          <w:sz w:val="24"/>
          <w:szCs w:val="24"/>
          <w:lang w:eastAsia="id-ID"/>
        </w:rPr>
        <w:t>Hal ini juga penulis tulis dalam Tesis.</w:t>
      </w:r>
      <w:proofErr w:type="gramEnd"/>
      <w:r w:rsidR="007A7748" w:rsidRPr="007A7748">
        <w:rPr>
          <w:color w:val="000000"/>
          <w:sz w:val="24"/>
          <w:szCs w:val="24"/>
          <w:lang w:eastAsia="id-ID"/>
        </w:rPr>
        <w:t xml:space="preserve"> </w:t>
      </w:r>
      <w:proofErr w:type="gramStart"/>
      <w:r w:rsidR="007A7748" w:rsidRPr="007A7748">
        <w:rPr>
          <w:color w:val="000000"/>
          <w:sz w:val="24"/>
          <w:szCs w:val="24"/>
          <w:lang w:eastAsia="id-ID"/>
        </w:rPr>
        <w:t>Batik adalah kerajinan tangan dari Indonesia yang pada umumnya berasal dari daerah Yogyakarta, Solo, Pekalongan, Cirebon, Madura, Tuban dan lain-lain.</w:t>
      </w:r>
      <w:proofErr w:type="gramEnd"/>
      <w:r w:rsidR="007A7748" w:rsidRPr="007A7748">
        <w:rPr>
          <w:color w:val="000000"/>
          <w:sz w:val="24"/>
          <w:szCs w:val="24"/>
          <w:lang w:eastAsia="id-ID"/>
        </w:rPr>
        <w:t xml:space="preserve"> Sedangkan batik Jombang baru berkembang pada tahun 2000-an. Jombang adalah salah satu </w:t>
      </w:r>
      <w:proofErr w:type="gramStart"/>
      <w:r w:rsidR="007A7748" w:rsidRPr="007A7748">
        <w:rPr>
          <w:color w:val="000000"/>
          <w:sz w:val="24"/>
          <w:szCs w:val="24"/>
          <w:lang w:eastAsia="id-ID"/>
        </w:rPr>
        <w:t>nama</w:t>
      </w:r>
      <w:proofErr w:type="gramEnd"/>
      <w:r w:rsidR="007A7748" w:rsidRPr="007A7748">
        <w:rPr>
          <w:color w:val="000000"/>
          <w:sz w:val="24"/>
          <w:szCs w:val="24"/>
          <w:lang w:eastAsia="id-ID"/>
        </w:rPr>
        <w:t xml:space="preserve"> daerah Tingkat II (Kabupaten/sub province/DO) yang berada di Provinsi Jawa Timur, Pulau Jawa, I membatik. Batik yang dihasilkan pada masa itu diberi </w:t>
      </w:r>
      <w:proofErr w:type="gramStart"/>
      <w:r w:rsidR="007A7748" w:rsidRPr="007A7748">
        <w:rPr>
          <w:color w:val="000000"/>
          <w:sz w:val="24"/>
          <w:szCs w:val="24"/>
          <w:lang w:eastAsia="id-ID"/>
        </w:rPr>
        <w:t>nama</w:t>
      </w:r>
      <w:proofErr w:type="gramEnd"/>
      <w:r w:rsidR="007A7748" w:rsidRPr="007A7748">
        <w:rPr>
          <w:color w:val="000000"/>
          <w:sz w:val="24"/>
          <w:szCs w:val="24"/>
          <w:lang w:eastAsia="id-ID"/>
        </w:rPr>
        <w:t xml:space="preserve"> Batik Pacinan bermotif kawung dengan warna merah bata dan hijau daun.}}</w:t>
      </w:r>
    </w:p>
    <w:p w:rsidR="0010676B" w:rsidRDefault="0010676B" w:rsidP="0010676B">
      <w:pPr>
        <w:pStyle w:val="Style7"/>
        <w:spacing w:line="360" w:lineRule="auto"/>
        <w:rPr>
          <w:color w:val="000000"/>
          <w:sz w:val="24"/>
          <w:szCs w:val="24"/>
          <w:lang w:eastAsia="id-ID"/>
        </w:rPr>
      </w:pPr>
      <w:r>
        <w:rPr>
          <w:color w:val="000000"/>
          <w:sz w:val="24"/>
          <w:szCs w:val="24"/>
          <w:lang w:eastAsia="id-ID"/>
        </w:rPr>
        <w:tab/>
      </w:r>
      <w:proofErr w:type="gramStart"/>
      <w:r>
        <w:rPr>
          <w:color w:val="000000"/>
          <w:sz w:val="24"/>
          <w:szCs w:val="24"/>
          <w:lang w:eastAsia="id-ID"/>
        </w:rPr>
        <w:t>Perkembangan teknologi internet pada saat ini sudah sangat pesat, dimana dimulai dari teknologi web statis yang hanya menampilkan informasi, hingga ke teknologi web yang dapat melakukan transaksi atau memberikan servis yang terbuka bagi umum.</w:t>
      </w:r>
      <w:proofErr w:type="gramEnd"/>
      <w:r>
        <w:rPr>
          <w:color w:val="000000"/>
          <w:sz w:val="24"/>
          <w:szCs w:val="24"/>
          <w:lang w:eastAsia="id-ID"/>
        </w:rPr>
        <w:t xml:space="preserve"> </w:t>
      </w:r>
      <w:bookmarkStart w:id="3" w:name="_GoBack"/>
      <w:bookmarkEnd w:id="3"/>
    </w:p>
    <w:p w:rsidR="00AF7E34" w:rsidRDefault="00E83D8F" w:rsidP="00E83D8F">
      <w:pPr>
        <w:pStyle w:val="Style7"/>
        <w:spacing w:line="360" w:lineRule="auto"/>
        <w:ind w:firstLine="720"/>
        <w:jc w:val="center"/>
        <w:rPr>
          <w:color w:val="000000"/>
          <w:sz w:val="24"/>
          <w:szCs w:val="24"/>
          <w:lang w:eastAsia="id-ID"/>
        </w:rPr>
      </w:pPr>
      <w:r>
        <w:rPr>
          <w:color w:val="000000"/>
          <w:sz w:val="24"/>
          <w:szCs w:val="24"/>
          <w:lang w:eastAsia="id-ID"/>
        </w:rPr>
        <w:t xml:space="preserve">Tabel Hasil pencarian dari website took online terkenal di Indonesia berdasarkan </w:t>
      </w:r>
      <w:hyperlink r:id="rId7" w:history="1">
        <w:r w:rsidRPr="00962331">
          <w:rPr>
            <w:rStyle w:val="Hyperlink"/>
            <w:sz w:val="24"/>
            <w:szCs w:val="24"/>
            <w:lang w:eastAsia="id-ID"/>
          </w:rPr>
          <w:t>http://www.infotech-review.com/</w:t>
        </w:r>
      </w:hyperlink>
      <w:r>
        <w:rPr>
          <w:color w:val="000000"/>
          <w:sz w:val="24"/>
          <w:szCs w:val="24"/>
          <w:lang w:eastAsia="id-ID"/>
        </w:rPr>
        <w:t xml:space="preserve"> (</w:t>
      </w:r>
      <w:r w:rsidRPr="00E83D8F">
        <w:rPr>
          <w:color w:val="000000"/>
          <w:sz w:val="24"/>
          <w:szCs w:val="24"/>
          <w:lang w:eastAsia="id-ID"/>
        </w:rPr>
        <w:t>http://www.infotech-review.com/2014/09/10-toko-online-indonesia-yang-populer-dan-terpercaya.html</w:t>
      </w:r>
      <w:r>
        <w:rPr>
          <w:color w:val="000000"/>
          <w:sz w:val="24"/>
          <w:szCs w:val="24"/>
          <w:lang w:eastAsia="id-ID"/>
        </w:rPr>
        <w:t>)</w:t>
      </w:r>
    </w:p>
    <w:tbl>
      <w:tblPr>
        <w:tblStyle w:val="TableGrid"/>
        <w:tblW w:w="0" w:type="auto"/>
        <w:tblLook w:val="04A0" w:firstRow="1" w:lastRow="0" w:firstColumn="1" w:lastColumn="0" w:noHBand="0" w:noVBand="1"/>
      </w:tblPr>
      <w:tblGrid>
        <w:gridCol w:w="558"/>
        <w:gridCol w:w="4118"/>
        <w:gridCol w:w="2440"/>
        <w:gridCol w:w="2126"/>
      </w:tblGrid>
      <w:tr w:rsidR="001B1BA6" w:rsidTr="00AF7E34">
        <w:tc>
          <w:tcPr>
            <w:tcW w:w="558" w:type="dxa"/>
          </w:tcPr>
          <w:p w:rsidR="001B1BA6" w:rsidRDefault="001B1BA6">
            <w:pPr>
              <w:pStyle w:val="Style7"/>
              <w:spacing w:line="360" w:lineRule="auto"/>
              <w:rPr>
                <w:color w:val="000000"/>
                <w:sz w:val="24"/>
                <w:szCs w:val="24"/>
                <w:lang w:eastAsia="id-ID"/>
              </w:rPr>
            </w:pPr>
            <w:r>
              <w:rPr>
                <w:color w:val="000000"/>
                <w:sz w:val="24"/>
                <w:szCs w:val="24"/>
                <w:lang w:eastAsia="id-ID"/>
              </w:rPr>
              <w:t>No</w:t>
            </w:r>
          </w:p>
        </w:tc>
        <w:tc>
          <w:tcPr>
            <w:tcW w:w="4118" w:type="dxa"/>
          </w:tcPr>
          <w:p w:rsidR="001B1BA6" w:rsidRDefault="001B1BA6" w:rsidP="001B1BA6">
            <w:pPr>
              <w:pStyle w:val="Style7"/>
              <w:spacing w:line="360" w:lineRule="auto"/>
              <w:rPr>
                <w:color w:val="000000"/>
                <w:sz w:val="24"/>
                <w:szCs w:val="24"/>
                <w:lang w:eastAsia="id-ID"/>
              </w:rPr>
            </w:pPr>
            <w:r>
              <w:rPr>
                <w:color w:val="000000"/>
                <w:sz w:val="24"/>
                <w:szCs w:val="24"/>
                <w:lang w:eastAsia="id-ID"/>
              </w:rPr>
              <w:t>Online Source</w:t>
            </w:r>
          </w:p>
        </w:tc>
        <w:tc>
          <w:tcPr>
            <w:tcW w:w="2440" w:type="dxa"/>
          </w:tcPr>
          <w:p w:rsidR="001B1BA6" w:rsidRDefault="001B1BA6">
            <w:pPr>
              <w:pStyle w:val="Style7"/>
              <w:spacing w:line="360" w:lineRule="auto"/>
              <w:rPr>
                <w:color w:val="000000"/>
                <w:sz w:val="24"/>
                <w:szCs w:val="24"/>
                <w:lang w:eastAsia="id-ID"/>
              </w:rPr>
            </w:pPr>
            <w:r>
              <w:rPr>
                <w:color w:val="000000"/>
                <w:sz w:val="24"/>
                <w:szCs w:val="24"/>
                <w:lang w:eastAsia="id-ID"/>
              </w:rPr>
              <w:t>Hasil Pencarian</w:t>
            </w:r>
          </w:p>
        </w:tc>
        <w:tc>
          <w:tcPr>
            <w:tcW w:w="2126" w:type="dxa"/>
          </w:tcPr>
          <w:p w:rsidR="001B1BA6" w:rsidRDefault="001B1BA6">
            <w:pPr>
              <w:pStyle w:val="Style7"/>
              <w:spacing w:line="360" w:lineRule="auto"/>
              <w:rPr>
                <w:color w:val="000000"/>
                <w:sz w:val="24"/>
                <w:szCs w:val="24"/>
                <w:lang w:eastAsia="id-ID"/>
              </w:rPr>
            </w:pPr>
            <w:r>
              <w:rPr>
                <w:color w:val="000000"/>
                <w:sz w:val="24"/>
                <w:szCs w:val="24"/>
                <w:lang w:eastAsia="id-ID"/>
              </w:rPr>
              <w:t>Akses</w:t>
            </w:r>
          </w:p>
        </w:tc>
      </w:tr>
      <w:tr w:rsidR="001B1BA6" w:rsidTr="00AF7E34">
        <w:tc>
          <w:tcPr>
            <w:tcW w:w="558" w:type="dxa"/>
          </w:tcPr>
          <w:p w:rsidR="001B1BA6" w:rsidRDefault="00FB536B">
            <w:pPr>
              <w:pStyle w:val="Style7"/>
              <w:spacing w:line="360" w:lineRule="auto"/>
              <w:rPr>
                <w:color w:val="000000"/>
                <w:sz w:val="24"/>
                <w:szCs w:val="24"/>
                <w:lang w:eastAsia="id-ID"/>
              </w:rPr>
            </w:pPr>
            <w:r>
              <w:rPr>
                <w:color w:val="000000"/>
                <w:sz w:val="24"/>
                <w:szCs w:val="24"/>
                <w:lang w:eastAsia="id-ID"/>
              </w:rPr>
              <w:t>1</w:t>
            </w:r>
          </w:p>
        </w:tc>
        <w:tc>
          <w:tcPr>
            <w:tcW w:w="4118" w:type="dxa"/>
          </w:tcPr>
          <w:p w:rsidR="001B1BA6" w:rsidRDefault="001B1BA6">
            <w:pPr>
              <w:pStyle w:val="Style7"/>
              <w:spacing w:line="360" w:lineRule="auto"/>
              <w:rPr>
                <w:color w:val="000000"/>
                <w:sz w:val="24"/>
                <w:szCs w:val="24"/>
                <w:lang w:eastAsia="id-ID"/>
              </w:rPr>
            </w:pPr>
            <w:r>
              <w:rPr>
                <w:color w:val="000000"/>
                <w:sz w:val="24"/>
                <w:szCs w:val="24"/>
                <w:lang w:eastAsia="id-ID"/>
              </w:rPr>
              <w:t>LAZADA</w:t>
            </w:r>
          </w:p>
        </w:tc>
        <w:tc>
          <w:tcPr>
            <w:tcW w:w="2440" w:type="dxa"/>
          </w:tcPr>
          <w:p w:rsidR="001B1BA6" w:rsidRDefault="001B1BA6">
            <w:pPr>
              <w:pStyle w:val="Style7"/>
              <w:spacing w:line="360" w:lineRule="auto"/>
              <w:rPr>
                <w:color w:val="000000"/>
                <w:sz w:val="24"/>
                <w:szCs w:val="24"/>
                <w:lang w:eastAsia="id-ID"/>
              </w:rPr>
            </w:pPr>
            <w:r>
              <w:rPr>
                <w:color w:val="000000"/>
                <w:sz w:val="24"/>
                <w:szCs w:val="24"/>
                <w:lang w:eastAsia="id-ID"/>
              </w:rPr>
              <w:t>662</w:t>
            </w:r>
          </w:p>
        </w:tc>
        <w:tc>
          <w:tcPr>
            <w:tcW w:w="2126" w:type="dxa"/>
          </w:tcPr>
          <w:p w:rsidR="001B1BA6" w:rsidRDefault="003A5EA4">
            <w:pPr>
              <w:pStyle w:val="Style7"/>
              <w:spacing w:line="360" w:lineRule="auto"/>
              <w:rPr>
                <w:color w:val="000000"/>
                <w:sz w:val="24"/>
                <w:szCs w:val="24"/>
                <w:lang w:eastAsia="id-ID"/>
              </w:rPr>
            </w:pPr>
            <w:r>
              <w:rPr>
                <w:color w:val="000000"/>
                <w:sz w:val="24"/>
                <w:szCs w:val="24"/>
                <w:lang w:eastAsia="id-ID"/>
              </w:rPr>
              <w:t>13 April 2016</w:t>
            </w:r>
          </w:p>
        </w:tc>
      </w:tr>
      <w:tr w:rsidR="00052393" w:rsidTr="00AF7E34">
        <w:tc>
          <w:tcPr>
            <w:tcW w:w="558" w:type="dxa"/>
          </w:tcPr>
          <w:p w:rsidR="00052393" w:rsidRDefault="00FB536B">
            <w:pPr>
              <w:pStyle w:val="Style7"/>
              <w:spacing w:line="360" w:lineRule="auto"/>
              <w:rPr>
                <w:color w:val="000000"/>
                <w:sz w:val="24"/>
                <w:szCs w:val="24"/>
                <w:lang w:eastAsia="id-ID"/>
              </w:rPr>
            </w:pPr>
            <w:r>
              <w:rPr>
                <w:color w:val="000000"/>
                <w:sz w:val="24"/>
                <w:szCs w:val="24"/>
                <w:lang w:eastAsia="id-ID"/>
              </w:rPr>
              <w:t>2</w:t>
            </w:r>
          </w:p>
        </w:tc>
        <w:tc>
          <w:tcPr>
            <w:tcW w:w="4118" w:type="dxa"/>
          </w:tcPr>
          <w:p w:rsidR="00052393" w:rsidRDefault="00052393">
            <w:pPr>
              <w:pStyle w:val="Style7"/>
              <w:spacing w:line="360" w:lineRule="auto"/>
              <w:rPr>
                <w:color w:val="000000"/>
                <w:sz w:val="24"/>
                <w:szCs w:val="24"/>
                <w:lang w:eastAsia="id-ID"/>
              </w:rPr>
            </w:pPr>
            <w:r>
              <w:rPr>
                <w:color w:val="000000"/>
                <w:sz w:val="24"/>
                <w:szCs w:val="24"/>
                <w:lang w:eastAsia="id-ID"/>
              </w:rPr>
              <w:t>TOKOPEDIA</w:t>
            </w:r>
          </w:p>
        </w:tc>
        <w:tc>
          <w:tcPr>
            <w:tcW w:w="2440" w:type="dxa"/>
          </w:tcPr>
          <w:p w:rsidR="00052393" w:rsidRDefault="00052393">
            <w:pPr>
              <w:pStyle w:val="Style7"/>
              <w:spacing w:line="360" w:lineRule="auto"/>
              <w:rPr>
                <w:color w:val="000000"/>
                <w:sz w:val="24"/>
                <w:szCs w:val="24"/>
                <w:lang w:eastAsia="id-ID"/>
              </w:rPr>
            </w:pPr>
            <w:r>
              <w:rPr>
                <w:color w:val="000000"/>
                <w:sz w:val="24"/>
                <w:szCs w:val="24"/>
                <w:lang w:eastAsia="id-ID"/>
              </w:rPr>
              <w:t>181766</w:t>
            </w:r>
          </w:p>
        </w:tc>
        <w:tc>
          <w:tcPr>
            <w:tcW w:w="2126" w:type="dxa"/>
          </w:tcPr>
          <w:p w:rsidR="00052393" w:rsidRDefault="00052393" w:rsidP="00B0570C">
            <w:pPr>
              <w:pStyle w:val="Style7"/>
              <w:spacing w:line="360" w:lineRule="auto"/>
              <w:rPr>
                <w:color w:val="000000"/>
                <w:sz w:val="24"/>
                <w:szCs w:val="24"/>
                <w:lang w:eastAsia="id-ID"/>
              </w:rPr>
            </w:pPr>
            <w:r>
              <w:rPr>
                <w:color w:val="000000"/>
                <w:sz w:val="24"/>
                <w:szCs w:val="24"/>
                <w:lang w:eastAsia="id-ID"/>
              </w:rPr>
              <w:t>13 April 2016</w:t>
            </w:r>
          </w:p>
        </w:tc>
      </w:tr>
      <w:tr w:rsidR="00AF7E34" w:rsidTr="00AF7E34">
        <w:tc>
          <w:tcPr>
            <w:tcW w:w="558" w:type="dxa"/>
          </w:tcPr>
          <w:p w:rsidR="00AF7E34" w:rsidRDefault="00FB536B">
            <w:pPr>
              <w:pStyle w:val="Style7"/>
              <w:spacing w:line="360" w:lineRule="auto"/>
              <w:rPr>
                <w:color w:val="000000"/>
                <w:sz w:val="24"/>
                <w:szCs w:val="24"/>
                <w:lang w:eastAsia="id-ID"/>
              </w:rPr>
            </w:pPr>
            <w:r>
              <w:rPr>
                <w:color w:val="000000"/>
                <w:sz w:val="24"/>
                <w:szCs w:val="24"/>
                <w:lang w:eastAsia="id-ID"/>
              </w:rPr>
              <w:t>3</w:t>
            </w:r>
          </w:p>
        </w:tc>
        <w:tc>
          <w:tcPr>
            <w:tcW w:w="4118" w:type="dxa"/>
          </w:tcPr>
          <w:p w:rsidR="00AF7E34" w:rsidRDefault="00FB4DF2">
            <w:pPr>
              <w:pStyle w:val="Style7"/>
              <w:spacing w:line="360" w:lineRule="auto"/>
              <w:rPr>
                <w:color w:val="000000"/>
                <w:sz w:val="24"/>
                <w:szCs w:val="24"/>
                <w:lang w:eastAsia="id-ID"/>
              </w:rPr>
            </w:pPr>
            <w:r>
              <w:rPr>
                <w:color w:val="000000"/>
                <w:sz w:val="24"/>
                <w:szCs w:val="24"/>
                <w:lang w:eastAsia="id-ID"/>
              </w:rPr>
              <w:t>BLIBLI</w:t>
            </w:r>
          </w:p>
        </w:tc>
        <w:tc>
          <w:tcPr>
            <w:tcW w:w="2440" w:type="dxa"/>
          </w:tcPr>
          <w:p w:rsidR="00AF7E34" w:rsidRDefault="00FB4DF2">
            <w:pPr>
              <w:pStyle w:val="Style7"/>
              <w:spacing w:line="360" w:lineRule="auto"/>
              <w:rPr>
                <w:color w:val="000000"/>
                <w:sz w:val="24"/>
                <w:szCs w:val="24"/>
                <w:lang w:eastAsia="id-ID"/>
              </w:rPr>
            </w:pPr>
            <w:r>
              <w:rPr>
                <w:color w:val="000000"/>
                <w:sz w:val="24"/>
                <w:szCs w:val="24"/>
                <w:lang w:eastAsia="id-ID"/>
              </w:rPr>
              <w:t>190</w:t>
            </w:r>
          </w:p>
        </w:tc>
        <w:tc>
          <w:tcPr>
            <w:tcW w:w="2126" w:type="dxa"/>
          </w:tcPr>
          <w:p w:rsidR="00AF7E34"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FB4DF2" w:rsidTr="00AF7E34">
        <w:tc>
          <w:tcPr>
            <w:tcW w:w="558" w:type="dxa"/>
          </w:tcPr>
          <w:p w:rsidR="00FB4DF2" w:rsidRDefault="00FB536B">
            <w:pPr>
              <w:pStyle w:val="Style7"/>
              <w:spacing w:line="360" w:lineRule="auto"/>
              <w:rPr>
                <w:color w:val="000000"/>
                <w:sz w:val="24"/>
                <w:szCs w:val="24"/>
                <w:lang w:eastAsia="id-ID"/>
              </w:rPr>
            </w:pPr>
            <w:r>
              <w:rPr>
                <w:color w:val="000000"/>
                <w:sz w:val="24"/>
                <w:szCs w:val="24"/>
                <w:lang w:eastAsia="id-ID"/>
              </w:rPr>
              <w:t>4</w:t>
            </w:r>
          </w:p>
        </w:tc>
        <w:tc>
          <w:tcPr>
            <w:tcW w:w="4118" w:type="dxa"/>
          </w:tcPr>
          <w:p w:rsidR="00FB4DF2" w:rsidRDefault="00E83D8F">
            <w:pPr>
              <w:pStyle w:val="Style7"/>
              <w:spacing w:line="360" w:lineRule="auto"/>
              <w:rPr>
                <w:color w:val="000000"/>
                <w:sz w:val="24"/>
                <w:szCs w:val="24"/>
                <w:lang w:eastAsia="id-ID"/>
              </w:rPr>
            </w:pPr>
            <w:r>
              <w:rPr>
                <w:color w:val="000000"/>
                <w:sz w:val="24"/>
                <w:szCs w:val="24"/>
                <w:lang w:eastAsia="id-ID"/>
              </w:rPr>
              <w:t>ZALORA</w:t>
            </w:r>
          </w:p>
        </w:tc>
        <w:tc>
          <w:tcPr>
            <w:tcW w:w="2440" w:type="dxa"/>
          </w:tcPr>
          <w:p w:rsidR="00FB4DF2" w:rsidRDefault="00BF5931">
            <w:pPr>
              <w:pStyle w:val="Style7"/>
              <w:spacing w:line="360" w:lineRule="auto"/>
              <w:rPr>
                <w:color w:val="000000"/>
                <w:sz w:val="24"/>
                <w:szCs w:val="24"/>
                <w:lang w:eastAsia="id-ID"/>
              </w:rPr>
            </w:pPr>
            <w:r>
              <w:rPr>
                <w:color w:val="000000"/>
                <w:sz w:val="24"/>
                <w:szCs w:val="24"/>
                <w:lang w:eastAsia="id-ID"/>
              </w:rPr>
              <w:t>3070</w:t>
            </w:r>
          </w:p>
        </w:tc>
        <w:tc>
          <w:tcPr>
            <w:tcW w:w="2126" w:type="dxa"/>
          </w:tcPr>
          <w:p w:rsidR="00FB4DF2"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E83D8F" w:rsidTr="00AF7E34">
        <w:tc>
          <w:tcPr>
            <w:tcW w:w="558" w:type="dxa"/>
          </w:tcPr>
          <w:p w:rsidR="00E83D8F" w:rsidRDefault="00FB536B">
            <w:pPr>
              <w:pStyle w:val="Style7"/>
              <w:spacing w:line="360" w:lineRule="auto"/>
              <w:rPr>
                <w:color w:val="000000"/>
                <w:sz w:val="24"/>
                <w:szCs w:val="24"/>
                <w:lang w:eastAsia="id-ID"/>
              </w:rPr>
            </w:pPr>
            <w:r>
              <w:rPr>
                <w:color w:val="000000"/>
                <w:sz w:val="24"/>
                <w:szCs w:val="24"/>
                <w:lang w:eastAsia="id-ID"/>
              </w:rPr>
              <w:t>5</w:t>
            </w:r>
          </w:p>
        </w:tc>
        <w:tc>
          <w:tcPr>
            <w:tcW w:w="4118" w:type="dxa"/>
          </w:tcPr>
          <w:p w:rsidR="00E83D8F" w:rsidRDefault="005B4BDC">
            <w:pPr>
              <w:pStyle w:val="Style7"/>
              <w:spacing w:line="360" w:lineRule="auto"/>
              <w:rPr>
                <w:color w:val="000000"/>
                <w:sz w:val="24"/>
                <w:szCs w:val="24"/>
                <w:lang w:eastAsia="id-ID"/>
              </w:rPr>
            </w:pPr>
            <w:r>
              <w:rPr>
                <w:color w:val="000000"/>
                <w:sz w:val="24"/>
                <w:szCs w:val="24"/>
                <w:lang w:eastAsia="id-ID"/>
              </w:rPr>
              <w:t>BHINNEKA</w:t>
            </w:r>
          </w:p>
        </w:tc>
        <w:tc>
          <w:tcPr>
            <w:tcW w:w="2440" w:type="dxa"/>
          </w:tcPr>
          <w:p w:rsidR="00E83D8F" w:rsidRDefault="00C32C94">
            <w:pPr>
              <w:pStyle w:val="Style7"/>
              <w:spacing w:line="360" w:lineRule="auto"/>
              <w:rPr>
                <w:color w:val="000000"/>
                <w:sz w:val="24"/>
                <w:szCs w:val="24"/>
                <w:lang w:eastAsia="id-ID"/>
              </w:rPr>
            </w:pPr>
            <w:r>
              <w:rPr>
                <w:color w:val="000000"/>
                <w:sz w:val="24"/>
                <w:szCs w:val="24"/>
                <w:lang w:eastAsia="id-ID"/>
              </w:rPr>
              <w:t>475</w:t>
            </w:r>
          </w:p>
        </w:tc>
        <w:tc>
          <w:tcPr>
            <w:tcW w:w="2126" w:type="dxa"/>
          </w:tcPr>
          <w:p w:rsidR="00E83D8F"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F117E0" w:rsidTr="00AF7E34">
        <w:tc>
          <w:tcPr>
            <w:tcW w:w="558" w:type="dxa"/>
          </w:tcPr>
          <w:p w:rsidR="00F117E0" w:rsidRDefault="00FB536B">
            <w:pPr>
              <w:pStyle w:val="Style7"/>
              <w:spacing w:line="360" w:lineRule="auto"/>
              <w:rPr>
                <w:color w:val="000000"/>
                <w:sz w:val="24"/>
                <w:szCs w:val="24"/>
                <w:lang w:eastAsia="id-ID"/>
              </w:rPr>
            </w:pPr>
            <w:r>
              <w:rPr>
                <w:color w:val="000000"/>
                <w:sz w:val="24"/>
                <w:szCs w:val="24"/>
                <w:lang w:eastAsia="id-ID"/>
              </w:rPr>
              <w:t>6</w:t>
            </w:r>
          </w:p>
        </w:tc>
        <w:tc>
          <w:tcPr>
            <w:tcW w:w="4118" w:type="dxa"/>
          </w:tcPr>
          <w:p w:rsidR="00F117E0" w:rsidRDefault="00F117E0">
            <w:pPr>
              <w:pStyle w:val="Style7"/>
              <w:spacing w:line="360" w:lineRule="auto"/>
              <w:rPr>
                <w:color w:val="000000"/>
                <w:sz w:val="24"/>
                <w:szCs w:val="24"/>
                <w:lang w:eastAsia="id-ID"/>
              </w:rPr>
            </w:pPr>
            <w:r>
              <w:rPr>
                <w:color w:val="000000"/>
                <w:sz w:val="24"/>
                <w:szCs w:val="24"/>
                <w:lang w:eastAsia="id-ID"/>
              </w:rPr>
              <w:t>ELEVANIA</w:t>
            </w:r>
          </w:p>
        </w:tc>
        <w:tc>
          <w:tcPr>
            <w:tcW w:w="2440" w:type="dxa"/>
          </w:tcPr>
          <w:p w:rsidR="00F117E0" w:rsidRDefault="008F76DB">
            <w:pPr>
              <w:pStyle w:val="Style7"/>
              <w:spacing w:line="360" w:lineRule="auto"/>
              <w:rPr>
                <w:color w:val="000000"/>
                <w:sz w:val="24"/>
                <w:szCs w:val="24"/>
                <w:lang w:eastAsia="id-ID"/>
              </w:rPr>
            </w:pPr>
            <w:r>
              <w:rPr>
                <w:color w:val="000000"/>
                <w:sz w:val="24"/>
                <w:szCs w:val="24"/>
                <w:lang w:eastAsia="id-ID"/>
              </w:rPr>
              <w:t>18249</w:t>
            </w:r>
          </w:p>
        </w:tc>
        <w:tc>
          <w:tcPr>
            <w:tcW w:w="2126" w:type="dxa"/>
          </w:tcPr>
          <w:p w:rsidR="00F117E0"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8F76DB" w:rsidTr="00AF7E34">
        <w:tc>
          <w:tcPr>
            <w:tcW w:w="558" w:type="dxa"/>
          </w:tcPr>
          <w:p w:rsidR="008F76DB" w:rsidRDefault="00FB536B">
            <w:pPr>
              <w:pStyle w:val="Style7"/>
              <w:spacing w:line="360" w:lineRule="auto"/>
              <w:rPr>
                <w:color w:val="000000"/>
                <w:sz w:val="24"/>
                <w:szCs w:val="24"/>
                <w:lang w:eastAsia="id-ID"/>
              </w:rPr>
            </w:pPr>
            <w:r>
              <w:rPr>
                <w:color w:val="000000"/>
                <w:sz w:val="24"/>
                <w:szCs w:val="24"/>
                <w:lang w:eastAsia="id-ID"/>
              </w:rPr>
              <w:t>7</w:t>
            </w:r>
          </w:p>
        </w:tc>
        <w:tc>
          <w:tcPr>
            <w:tcW w:w="4118" w:type="dxa"/>
          </w:tcPr>
          <w:p w:rsidR="008F76DB" w:rsidRDefault="000B7920">
            <w:pPr>
              <w:pStyle w:val="Style7"/>
              <w:spacing w:line="360" w:lineRule="auto"/>
              <w:rPr>
                <w:color w:val="000000"/>
                <w:sz w:val="24"/>
                <w:szCs w:val="24"/>
                <w:lang w:eastAsia="id-ID"/>
              </w:rPr>
            </w:pPr>
            <w:r>
              <w:rPr>
                <w:color w:val="000000"/>
                <w:sz w:val="24"/>
                <w:szCs w:val="24"/>
                <w:lang w:eastAsia="id-ID"/>
              </w:rPr>
              <w:t>RAKUTEN</w:t>
            </w:r>
          </w:p>
        </w:tc>
        <w:tc>
          <w:tcPr>
            <w:tcW w:w="2440" w:type="dxa"/>
          </w:tcPr>
          <w:p w:rsidR="008F76DB" w:rsidRDefault="004B741A">
            <w:pPr>
              <w:pStyle w:val="Style7"/>
              <w:spacing w:line="360" w:lineRule="auto"/>
              <w:rPr>
                <w:color w:val="000000"/>
                <w:sz w:val="24"/>
                <w:szCs w:val="24"/>
                <w:lang w:eastAsia="id-ID"/>
              </w:rPr>
            </w:pPr>
            <w:r>
              <w:rPr>
                <w:color w:val="000000"/>
                <w:sz w:val="24"/>
                <w:szCs w:val="24"/>
                <w:lang w:eastAsia="id-ID"/>
              </w:rPr>
              <w:t>3358</w:t>
            </w:r>
          </w:p>
        </w:tc>
        <w:tc>
          <w:tcPr>
            <w:tcW w:w="2126" w:type="dxa"/>
          </w:tcPr>
          <w:p w:rsidR="008F76DB"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4B741A" w:rsidTr="00AF7E34">
        <w:tc>
          <w:tcPr>
            <w:tcW w:w="558" w:type="dxa"/>
          </w:tcPr>
          <w:p w:rsidR="004B741A" w:rsidRDefault="00FB536B">
            <w:pPr>
              <w:pStyle w:val="Style7"/>
              <w:spacing w:line="360" w:lineRule="auto"/>
              <w:rPr>
                <w:color w:val="000000"/>
                <w:sz w:val="24"/>
                <w:szCs w:val="24"/>
                <w:lang w:eastAsia="id-ID"/>
              </w:rPr>
            </w:pPr>
            <w:r>
              <w:rPr>
                <w:color w:val="000000"/>
                <w:sz w:val="24"/>
                <w:szCs w:val="24"/>
                <w:lang w:eastAsia="id-ID"/>
              </w:rPr>
              <w:t>8</w:t>
            </w:r>
          </w:p>
        </w:tc>
        <w:tc>
          <w:tcPr>
            <w:tcW w:w="4118" w:type="dxa"/>
          </w:tcPr>
          <w:p w:rsidR="004B741A" w:rsidRDefault="00FE1992">
            <w:pPr>
              <w:pStyle w:val="Style7"/>
              <w:spacing w:line="360" w:lineRule="auto"/>
              <w:rPr>
                <w:color w:val="000000"/>
                <w:sz w:val="24"/>
                <w:szCs w:val="24"/>
                <w:lang w:eastAsia="id-ID"/>
              </w:rPr>
            </w:pPr>
            <w:r>
              <w:rPr>
                <w:color w:val="000000"/>
                <w:sz w:val="24"/>
                <w:szCs w:val="24"/>
                <w:lang w:eastAsia="id-ID"/>
              </w:rPr>
              <w:t>LAMIDO</w:t>
            </w:r>
          </w:p>
        </w:tc>
        <w:tc>
          <w:tcPr>
            <w:tcW w:w="2440" w:type="dxa"/>
          </w:tcPr>
          <w:p w:rsidR="004B741A" w:rsidRDefault="00C37F5F">
            <w:pPr>
              <w:pStyle w:val="Style7"/>
              <w:spacing w:line="360" w:lineRule="auto"/>
              <w:rPr>
                <w:color w:val="000000"/>
                <w:sz w:val="24"/>
                <w:szCs w:val="24"/>
                <w:lang w:eastAsia="id-ID"/>
              </w:rPr>
            </w:pPr>
            <w:r>
              <w:rPr>
                <w:color w:val="000000"/>
                <w:sz w:val="24"/>
                <w:szCs w:val="24"/>
                <w:lang w:eastAsia="id-ID"/>
              </w:rPr>
              <w:t>0</w:t>
            </w:r>
          </w:p>
        </w:tc>
        <w:tc>
          <w:tcPr>
            <w:tcW w:w="2126" w:type="dxa"/>
          </w:tcPr>
          <w:p w:rsidR="004B741A"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FE1992" w:rsidTr="00AF7E34">
        <w:tc>
          <w:tcPr>
            <w:tcW w:w="558" w:type="dxa"/>
          </w:tcPr>
          <w:p w:rsidR="00FE1992" w:rsidRDefault="00FB536B">
            <w:pPr>
              <w:pStyle w:val="Style7"/>
              <w:spacing w:line="360" w:lineRule="auto"/>
              <w:rPr>
                <w:color w:val="000000"/>
                <w:sz w:val="24"/>
                <w:szCs w:val="24"/>
                <w:lang w:eastAsia="id-ID"/>
              </w:rPr>
            </w:pPr>
            <w:r>
              <w:rPr>
                <w:color w:val="000000"/>
                <w:sz w:val="24"/>
                <w:szCs w:val="24"/>
                <w:lang w:eastAsia="id-ID"/>
              </w:rPr>
              <w:t>9</w:t>
            </w:r>
          </w:p>
        </w:tc>
        <w:tc>
          <w:tcPr>
            <w:tcW w:w="4118" w:type="dxa"/>
          </w:tcPr>
          <w:p w:rsidR="00FE1992" w:rsidRDefault="003C5BFC">
            <w:pPr>
              <w:pStyle w:val="Style7"/>
              <w:spacing w:line="360" w:lineRule="auto"/>
              <w:rPr>
                <w:color w:val="000000"/>
                <w:sz w:val="24"/>
                <w:szCs w:val="24"/>
                <w:lang w:eastAsia="id-ID"/>
              </w:rPr>
            </w:pPr>
            <w:r>
              <w:rPr>
                <w:color w:val="000000"/>
                <w:sz w:val="24"/>
                <w:szCs w:val="24"/>
                <w:lang w:eastAsia="id-ID"/>
              </w:rPr>
              <w:t>BLANJA</w:t>
            </w:r>
          </w:p>
        </w:tc>
        <w:tc>
          <w:tcPr>
            <w:tcW w:w="2440" w:type="dxa"/>
          </w:tcPr>
          <w:p w:rsidR="00FE1992" w:rsidRDefault="003C5BFC">
            <w:pPr>
              <w:pStyle w:val="Style7"/>
              <w:spacing w:line="360" w:lineRule="auto"/>
              <w:rPr>
                <w:color w:val="000000"/>
                <w:sz w:val="24"/>
                <w:szCs w:val="24"/>
                <w:lang w:eastAsia="id-ID"/>
              </w:rPr>
            </w:pPr>
            <w:r>
              <w:rPr>
                <w:color w:val="000000"/>
                <w:sz w:val="24"/>
                <w:szCs w:val="24"/>
                <w:lang w:eastAsia="id-ID"/>
              </w:rPr>
              <w:t>1054</w:t>
            </w:r>
          </w:p>
        </w:tc>
        <w:tc>
          <w:tcPr>
            <w:tcW w:w="2126" w:type="dxa"/>
          </w:tcPr>
          <w:p w:rsidR="00FE1992" w:rsidRDefault="003C5BFC" w:rsidP="00B0570C">
            <w:pPr>
              <w:pStyle w:val="Style7"/>
              <w:spacing w:line="360" w:lineRule="auto"/>
              <w:rPr>
                <w:color w:val="000000"/>
                <w:sz w:val="24"/>
                <w:szCs w:val="24"/>
                <w:lang w:eastAsia="id-ID"/>
              </w:rPr>
            </w:pPr>
            <w:r>
              <w:rPr>
                <w:color w:val="000000"/>
                <w:sz w:val="24"/>
                <w:szCs w:val="24"/>
                <w:lang w:eastAsia="id-ID"/>
              </w:rPr>
              <w:t>13 April 2016</w:t>
            </w:r>
          </w:p>
        </w:tc>
      </w:tr>
      <w:tr w:rsidR="00C37F5F" w:rsidTr="00AF7E34">
        <w:tc>
          <w:tcPr>
            <w:tcW w:w="558" w:type="dxa"/>
          </w:tcPr>
          <w:p w:rsidR="00C37F5F" w:rsidRDefault="00C37F5F">
            <w:pPr>
              <w:pStyle w:val="Style7"/>
              <w:spacing w:line="360" w:lineRule="auto"/>
              <w:rPr>
                <w:color w:val="000000"/>
                <w:sz w:val="24"/>
                <w:szCs w:val="24"/>
                <w:lang w:eastAsia="id-ID"/>
              </w:rPr>
            </w:pPr>
            <w:r>
              <w:rPr>
                <w:color w:val="000000"/>
                <w:sz w:val="24"/>
                <w:szCs w:val="24"/>
                <w:lang w:eastAsia="id-ID"/>
              </w:rPr>
              <w:t>10</w:t>
            </w:r>
          </w:p>
        </w:tc>
        <w:tc>
          <w:tcPr>
            <w:tcW w:w="4118" w:type="dxa"/>
          </w:tcPr>
          <w:p w:rsidR="00C37F5F" w:rsidRDefault="00C37F5F">
            <w:pPr>
              <w:pStyle w:val="Style7"/>
              <w:spacing w:line="360" w:lineRule="auto"/>
              <w:rPr>
                <w:color w:val="000000"/>
                <w:sz w:val="24"/>
                <w:szCs w:val="24"/>
                <w:lang w:eastAsia="id-ID"/>
              </w:rPr>
            </w:pPr>
            <w:r>
              <w:rPr>
                <w:color w:val="000000"/>
                <w:sz w:val="24"/>
                <w:szCs w:val="24"/>
                <w:lang w:eastAsia="id-ID"/>
              </w:rPr>
              <w:t>TIKET</w:t>
            </w:r>
          </w:p>
        </w:tc>
        <w:tc>
          <w:tcPr>
            <w:tcW w:w="2440" w:type="dxa"/>
          </w:tcPr>
          <w:p w:rsidR="00C37F5F" w:rsidRDefault="00C37F5F">
            <w:pPr>
              <w:pStyle w:val="Style7"/>
              <w:spacing w:line="360" w:lineRule="auto"/>
              <w:rPr>
                <w:color w:val="000000"/>
                <w:sz w:val="24"/>
                <w:szCs w:val="24"/>
                <w:lang w:eastAsia="id-ID"/>
              </w:rPr>
            </w:pPr>
            <w:r>
              <w:rPr>
                <w:color w:val="000000"/>
                <w:sz w:val="24"/>
                <w:szCs w:val="24"/>
                <w:lang w:eastAsia="id-ID"/>
              </w:rPr>
              <w:t>0</w:t>
            </w:r>
          </w:p>
        </w:tc>
        <w:tc>
          <w:tcPr>
            <w:tcW w:w="2126" w:type="dxa"/>
          </w:tcPr>
          <w:p w:rsidR="00C37F5F" w:rsidRDefault="00C37F5F" w:rsidP="00B0570C">
            <w:pPr>
              <w:pStyle w:val="Style7"/>
              <w:spacing w:line="360" w:lineRule="auto"/>
              <w:rPr>
                <w:color w:val="000000"/>
                <w:sz w:val="24"/>
                <w:szCs w:val="24"/>
                <w:lang w:eastAsia="id-ID"/>
              </w:rPr>
            </w:pPr>
            <w:r>
              <w:rPr>
                <w:color w:val="000000"/>
                <w:sz w:val="24"/>
                <w:szCs w:val="24"/>
                <w:lang w:eastAsia="id-ID"/>
              </w:rPr>
              <w:t>13 April 2016</w:t>
            </w:r>
          </w:p>
        </w:tc>
      </w:tr>
    </w:tbl>
    <w:p w:rsidR="004D5F69" w:rsidRDefault="004D5F69">
      <w:pPr>
        <w:pStyle w:val="Style7"/>
        <w:spacing w:line="360" w:lineRule="auto"/>
        <w:ind w:firstLine="720"/>
        <w:rPr>
          <w:color w:val="000000"/>
          <w:sz w:val="24"/>
          <w:szCs w:val="24"/>
          <w:lang w:eastAsia="id-ID"/>
        </w:rPr>
      </w:pPr>
    </w:p>
    <w:p w:rsidR="00A66F8E" w:rsidRDefault="00A66F8E">
      <w:pPr>
        <w:pStyle w:val="Style7"/>
        <w:spacing w:line="360" w:lineRule="auto"/>
        <w:ind w:firstLine="720"/>
        <w:rPr>
          <w:color w:val="000000"/>
          <w:sz w:val="24"/>
          <w:szCs w:val="24"/>
          <w:lang w:eastAsia="id-ID"/>
        </w:rPr>
      </w:pPr>
      <w:proofErr w:type="gramStart"/>
      <w:r>
        <w:rPr>
          <w:color w:val="000000"/>
          <w:sz w:val="24"/>
          <w:szCs w:val="24"/>
          <w:lang w:eastAsia="id-ID"/>
        </w:rPr>
        <w:t>Menghadapi permasalahan tersebut kita memerlukan suatu system otomatis dan obyektif yang dapat mendeteksi pola kain dari negara Indonesia seperti batik maupun kain ilos.</w:t>
      </w:r>
      <w:proofErr w:type="gramEnd"/>
      <w:r>
        <w:rPr>
          <w:color w:val="000000"/>
          <w:sz w:val="24"/>
          <w:szCs w:val="24"/>
          <w:lang w:eastAsia="id-ID"/>
        </w:rPr>
        <w:t xml:space="preserve"> Kemajuan visi computer dan pembelajaran mesin telah memungkinkan hal tersebut di realisasikan menggunakan teknologi mobile dengan dukungan server yang menyediakan fasilitas web service yang didukung teknologi DeepLearning4J yang dapat dijalankan pada server GPU. </w:t>
      </w:r>
      <w:r w:rsidR="00F60073">
        <w:rPr>
          <w:color w:val="000000"/>
          <w:sz w:val="24"/>
          <w:szCs w:val="24"/>
          <w:lang w:eastAsia="id-ID"/>
        </w:rPr>
        <w:t xml:space="preserve">Realisasi dari </w:t>
      </w:r>
      <w:r w:rsidR="006600CE">
        <w:rPr>
          <w:color w:val="000000"/>
          <w:sz w:val="24"/>
          <w:szCs w:val="24"/>
          <w:lang w:eastAsia="id-ID"/>
        </w:rPr>
        <w:t>sistem</w:t>
      </w:r>
      <w:r w:rsidR="00F60073">
        <w:rPr>
          <w:color w:val="000000"/>
          <w:sz w:val="24"/>
          <w:szCs w:val="24"/>
          <w:lang w:eastAsia="id-ID"/>
        </w:rPr>
        <w:t xml:space="preserve"> seperti itu tidak hanya </w:t>
      </w:r>
      <w:proofErr w:type="gramStart"/>
      <w:r w:rsidR="00F60073">
        <w:rPr>
          <w:color w:val="000000"/>
          <w:sz w:val="24"/>
          <w:szCs w:val="24"/>
          <w:lang w:eastAsia="id-ID"/>
        </w:rPr>
        <w:t>akan</w:t>
      </w:r>
      <w:proofErr w:type="gramEnd"/>
      <w:r w:rsidR="00F60073">
        <w:rPr>
          <w:color w:val="000000"/>
          <w:sz w:val="24"/>
          <w:szCs w:val="24"/>
          <w:lang w:eastAsia="id-ID"/>
        </w:rPr>
        <w:t xml:space="preserve"> berguna untuk mendeteksi pola kain dari berbagai daerah Indonesia, tapi lebih luas lagi dapat digunakan untuk berbagai keperluan pendeteksian kesenian lain dari daerah Indonesia dengan mudah karena teknologi mobile sudah mulai menjalar ke semua kalangan masyarakat.</w:t>
      </w:r>
    </w:p>
    <w:p w:rsidR="009E255E" w:rsidRDefault="009E255E">
      <w:pPr>
        <w:pStyle w:val="Style7"/>
        <w:spacing w:line="360" w:lineRule="auto"/>
        <w:ind w:firstLine="720"/>
        <w:rPr>
          <w:color w:val="000000"/>
          <w:sz w:val="24"/>
          <w:szCs w:val="24"/>
          <w:lang w:eastAsia="id-ID"/>
        </w:rPr>
      </w:pPr>
    </w:p>
    <w:p w:rsidR="009E255E" w:rsidRDefault="00EF69AC">
      <w:pPr>
        <w:pStyle w:val="Style7"/>
        <w:spacing w:line="360" w:lineRule="auto"/>
        <w:rPr>
          <w:color w:val="000000"/>
          <w:sz w:val="24"/>
          <w:szCs w:val="24"/>
          <w:lang w:eastAsia="id-ID"/>
        </w:rPr>
      </w:pPr>
      <w:r>
        <w:rPr>
          <w:noProof/>
          <w:lang w:eastAsia="en-US"/>
        </w:rPr>
        <mc:AlternateContent>
          <mc:Choice Requires="wps">
            <w:drawing>
              <wp:anchor distT="0" distB="0" distL="114935" distR="114935" simplePos="0" relativeHeight="251656192" behindDoc="0" locked="0" layoutInCell="1" allowOverlap="1">
                <wp:simplePos x="0" y="0"/>
                <wp:positionH relativeFrom="column">
                  <wp:posOffset>-14605</wp:posOffset>
                </wp:positionH>
                <wp:positionV relativeFrom="paragraph">
                  <wp:posOffset>39370</wp:posOffset>
                </wp:positionV>
                <wp:extent cx="5729605" cy="3091180"/>
                <wp:effectExtent l="4445" t="635" r="0" b="381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3091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29D" w:rsidRDefault="00AF429D"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AF429D" w:rsidRDefault="00AF429D"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2">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15pt;margin-top:3.1pt;width:451.15pt;height:243.4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" stroked="f">
                <v:fill opacity="0"/>
                <v:textbox inset="0,0,0,0">
                  <w:txbxContent>
                    <w:p w:rsidR="00AF429D" w:rsidRDefault="00AF429D" w:rsidP="006E4F93">
                      <w:pPr>
                        <w:jc w:val="center"/>
                        <w:rPr>
                          <w:rFonts w:cs="Calibri"/>
                          <w:lang w:val="en-US" w:eastAsia="en-US"/>
                        </w:rPr>
                      </w:pPr>
                      <w:r>
                        <w:rPr>
                          <w:rFonts w:cs="Calibri"/>
                          <w:noProof/>
                          <w:lang w:val="en-US" w:eastAsia="en-US"/>
                        </w:rPr>
                        <w:drawing>
                          <wp:inline distT="0" distB="0" distL="0" distR="0">
                            <wp:extent cx="1638300" cy="1162050"/>
                            <wp:effectExtent l="0" t="0" r="0" b="0"/>
                            <wp:docPr id="4" name="Picture 4" descr="10534746-the-beauty-of-a-legacy-indonesia-batik-2-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34746-the-beauty-of-a-legacy-indonesia-batik-2-Stock-Vector-mo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71575" cy="1152525"/>
                            <wp:effectExtent l="0" t="0" r="9525" b="9525"/>
                            <wp:docPr id="5" name="Picture 5" descr="ba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ik-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152525"/>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162050" cy="1162050"/>
                            <wp:effectExtent l="0" t="0" r="0" b="0"/>
                            <wp:docPr id="6" name="Picture 6" descr="24197368-Javanese-Batik-Seamless-Pattern-Stock-Vector-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197368-Javanese-Batik-Seamless-Pattern-Stock-Vector-mo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AF429D" w:rsidRDefault="00AF429D" w:rsidP="006E4F93">
                      <w:pPr>
                        <w:jc w:val="center"/>
                      </w:pPr>
                      <w:r>
                        <w:rPr>
                          <w:rFonts w:cs="Calibri"/>
                          <w:noProof/>
                          <w:lang w:val="en-US" w:eastAsia="en-US"/>
                        </w:rPr>
                        <w:drawing>
                          <wp:inline distT="0" distB="0" distL="0" distR="0">
                            <wp:extent cx="1552575" cy="1162050"/>
                            <wp:effectExtent l="0" t="0" r="9525" b="0"/>
                            <wp:docPr id="7" name="Picture 7" descr="IndonesianB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onesianBati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200150" cy="1162050"/>
                            <wp:effectExtent l="0" t="0" r="0" b="0"/>
                            <wp:docPr id="8" name="Picture 8" descr="batik-java-motif-usually-use-to-write-cloth-399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tik-java-motif-usually-use-to-write-cloth-39911322"/>
                                    <pic:cNvPicPr>
                                      <a:picLocks noChangeAspect="1" noChangeArrowheads="1"/>
                                    </pic:cNvPicPr>
                                  </pic:nvPicPr>
                                  <pic:blipFill>
                                    <a:blip r:embed="rId12">
                                      <a:extLst>
                                        <a:ext uri="{28A0092B-C50C-407E-A947-70E740481C1C}">
                                          <a14:useLocalDpi xmlns:a14="http://schemas.microsoft.com/office/drawing/2010/main" val="0"/>
                                        </a:ext>
                                      </a:extLst>
                                    </a:blip>
                                    <a:srcRect b="9836"/>
                                    <a:stretch>
                                      <a:fillRect/>
                                    </a:stretch>
                                  </pic:blipFill>
                                  <pic:spPr bwMode="auto">
                                    <a:xfrm>
                                      <a:off x="0" y="0"/>
                                      <a:ext cx="1200150" cy="1162050"/>
                                    </a:xfrm>
                                    <a:prstGeom prst="rect">
                                      <a:avLst/>
                                    </a:prstGeom>
                                    <a:noFill/>
                                    <a:ln>
                                      <a:noFill/>
                                    </a:ln>
                                  </pic:spPr>
                                </pic:pic>
                              </a:graphicData>
                            </a:graphic>
                          </wp:inline>
                        </w:drawing>
                      </w:r>
                      <w:r>
                        <w:rPr>
                          <w:rFonts w:cs="Calibri"/>
                          <w:lang w:val="en-US" w:eastAsia="en-US"/>
                        </w:rPr>
                        <w:t xml:space="preserve"> </w:t>
                      </w:r>
                      <w:r>
                        <w:rPr>
                          <w:rFonts w:cs="Calibri"/>
                          <w:noProof/>
                          <w:lang w:val="en-US" w:eastAsia="en-US"/>
                        </w:rPr>
                        <w:drawing>
                          <wp:inline distT="0" distB="0" distL="0" distR="0">
                            <wp:extent cx="1628775" cy="1162050"/>
                            <wp:effectExtent l="0" t="0" r="9525" b="0"/>
                            <wp:docPr id="9" name="Picture 9" descr="batik_Grompol_moti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ik_Grompol_motif_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75" cy="1162050"/>
                                    </a:xfrm>
                                    <a:prstGeom prst="rect">
                                      <a:avLst/>
                                    </a:prstGeom>
                                    <a:noFill/>
                                    <a:ln>
                                      <a:noFill/>
                                    </a:ln>
                                  </pic:spPr>
                                </pic:pic>
                              </a:graphicData>
                            </a:graphic>
                          </wp:inline>
                        </w:drawing>
                      </w:r>
                    </w:p>
                  </w:txbxContent>
                </v:textbox>
              </v:shape>
            </w:pict>
          </mc:Fallback>
        </mc:AlternateContent>
      </w:r>
    </w:p>
    <w:p w:rsidR="009E255E" w:rsidRDefault="009E255E">
      <w:pPr>
        <w:pStyle w:val="Style7"/>
        <w:spacing w:line="360" w:lineRule="auto"/>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ind w:firstLine="720"/>
        <w:rPr>
          <w:color w:val="000000"/>
          <w:sz w:val="24"/>
          <w:szCs w:val="24"/>
          <w:lang w:eastAsia="id-ID"/>
        </w:rPr>
      </w:pPr>
    </w:p>
    <w:p w:rsidR="009E255E" w:rsidRDefault="009E255E">
      <w:pPr>
        <w:pStyle w:val="Style7"/>
        <w:spacing w:line="360" w:lineRule="auto"/>
        <w:jc w:val="center"/>
        <w:rPr>
          <w:color w:val="000000"/>
          <w:sz w:val="24"/>
          <w:szCs w:val="24"/>
          <w:lang w:eastAsia="id-ID"/>
        </w:rPr>
      </w:pPr>
      <w:proofErr w:type="gramStart"/>
      <w:r>
        <w:rPr>
          <w:b/>
          <w:color w:val="000000"/>
          <w:sz w:val="22"/>
          <w:szCs w:val="22"/>
          <w:lang w:eastAsia="id-ID"/>
        </w:rPr>
        <w:t>Gambar 1.</w:t>
      </w:r>
      <w:proofErr w:type="gramEnd"/>
      <w:r>
        <w:rPr>
          <w:color w:val="000000"/>
          <w:sz w:val="22"/>
          <w:szCs w:val="22"/>
          <w:lang w:eastAsia="id-ID"/>
        </w:rPr>
        <w:t xml:space="preserve"> Beberapa </w:t>
      </w:r>
      <w:r w:rsidR="0034706D">
        <w:rPr>
          <w:color w:val="000000"/>
          <w:sz w:val="22"/>
          <w:szCs w:val="22"/>
          <w:lang w:eastAsia="id-ID"/>
        </w:rPr>
        <w:t xml:space="preserve">contoh pola batik dari berbagai daerah </w:t>
      </w:r>
      <w:proofErr w:type="gramStart"/>
      <w:r w:rsidR="0034706D">
        <w:rPr>
          <w:color w:val="000000"/>
          <w:sz w:val="22"/>
          <w:szCs w:val="22"/>
          <w:lang w:eastAsia="id-ID"/>
        </w:rPr>
        <w:t>indonesia</w:t>
      </w:r>
      <w:proofErr w:type="gramEnd"/>
    </w:p>
    <w:p w:rsidR="00AC62E2" w:rsidRDefault="00AC62E2" w:rsidP="00AC62E2">
      <w:pPr>
        <w:pStyle w:val="Heading2"/>
        <w:rPr>
          <w:lang w:val="en-US" w:eastAsia="id-ID"/>
        </w:rPr>
      </w:pPr>
      <w:bookmarkStart w:id="4" w:name="_Toc448267484"/>
      <w:r>
        <w:rPr>
          <w:lang w:val="en-US" w:eastAsia="id-ID"/>
        </w:rPr>
        <w:t>1.2 Tujuan Riset</w:t>
      </w:r>
      <w:bookmarkEnd w:id="4"/>
    </w:p>
    <w:p w:rsidR="00660F74" w:rsidRDefault="0091414B" w:rsidP="0091414B">
      <w:pPr>
        <w:ind w:left="576"/>
        <w:rPr>
          <w:lang w:val="en-US" w:eastAsia="id-ID"/>
        </w:rPr>
      </w:pPr>
      <w:proofErr w:type="gramStart"/>
      <w:r>
        <w:rPr>
          <w:lang w:val="en-US" w:eastAsia="id-ID"/>
        </w:rPr>
        <w:t>Terdapat beberapa tujuan dalam penelitian ini.</w:t>
      </w:r>
      <w:proofErr w:type="gramEnd"/>
      <w:r>
        <w:rPr>
          <w:lang w:val="en-US" w:eastAsia="id-ID"/>
        </w:rPr>
        <w:t xml:space="preserve"> </w:t>
      </w:r>
      <w:r w:rsidR="0049458A">
        <w:rPr>
          <w:lang w:val="en-US" w:eastAsia="id-ID"/>
        </w:rPr>
        <w:t>Tujuan tersebut adalah:</w:t>
      </w:r>
    </w:p>
    <w:p w:rsidR="0049458A" w:rsidRDefault="007B502E" w:rsidP="00ED61E2">
      <w:pPr>
        <w:numPr>
          <w:ilvl w:val="0"/>
          <w:numId w:val="14"/>
        </w:numPr>
        <w:spacing w:after="0"/>
        <w:rPr>
          <w:lang w:val="en-US" w:eastAsia="id-ID"/>
        </w:rPr>
      </w:pPr>
      <w:r>
        <w:rPr>
          <w:lang w:val="en-US" w:eastAsia="id-ID"/>
        </w:rPr>
        <w:t>Pengembangan teknologi web service</w:t>
      </w:r>
    </w:p>
    <w:p w:rsidR="007B502E" w:rsidRDefault="007B502E" w:rsidP="00ED61E2">
      <w:pPr>
        <w:numPr>
          <w:ilvl w:val="0"/>
          <w:numId w:val="14"/>
        </w:numPr>
        <w:spacing w:after="0"/>
        <w:rPr>
          <w:lang w:val="en-US" w:eastAsia="id-ID"/>
        </w:rPr>
      </w:pPr>
      <w:r>
        <w:rPr>
          <w:lang w:val="en-US" w:eastAsia="id-ID"/>
        </w:rPr>
        <w:t>Pengembangan teknologi web service menggunakan android</w:t>
      </w:r>
    </w:p>
    <w:p w:rsidR="007B502E" w:rsidRDefault="00FA6C8C" w:rsidP="00ED61E2">
      <w:pPr>
        <w:numPr>
          <w:ilvl w:val="0"/>
          <w:numId w:val="14"/>
        </w:numPr>
        <w:spacing w:after="0"/>
        <w:rPr>
          <w:lang w:val="en-US" w:eastAsia="id-ID"/>
        </w:rPr>
      </w:pPr>
      <w:r>
        <w:rPr>
          <w:lang w:val="en-US" w:eastAsia="id-ID"/>
        </w:rPr>
        <w:t>Implementasi deep learning untuk deteksi batik</w:t>
      </w:r>
    </w:p>
    <w:p w:rsidR="00ED61E2" w:rsidRPr="00660F74" w:rsidRDefault="00ED61E2" w:rsidP="00ED61E2">
      <w:pPr>
        <w:ind w:left="360"/>
        <w:rPr>
          <w:lang w:val="en-US" w:eastAsia="id-ID"/>
        </w:rPr>
      </w:pPr>
    </w:p>
    <w:p w:rsidR="00AC62E2" w:rsidRDefault="00AC62E2" w:rsidP="00AC62E2">
      <w:pPr>
        <w:pStyle w:val="Heading2"/>
        <w:rPr>
          <w:lang w:val="en-US" w:eastAsia="id-ID"/>
        </w:rPr>
      </w:pPr>
      <w:bookmarkStart w:id="5" w:name="_Toc448267485"/>
      <w:r>
        <w:rPr>
          <w:lang w:val="en-US" w:eastAsia="id-ID"/>
        </w:rPr>
        <w:t>1.3 Urgensi (Keutamaan) Riset</w:t>
      </w:r>
      <w:bookmarkEnd w:id="5"/>
    </w:p>
    <w:p w:rsidR="005D2A5C" w:rsidRDefault="003C47C7" w:rsidP="003C47C7">
      <w:pPr>
        <w:ind w:left="576"/>
        <w:rPr>
          <w:lang w:val="en-US" w:eastAsia="id-ID"/>
        </w:rPr>
      </w:pPr>
      <w:r>
        <w:rPr>
          <w:lang w:val="en-US" w:eastAsia="id-ID"/>
        </w:rPr>
        <w:t>Terdapat beberapa keutamaan dalam penelitian ini, keutamaan tersebut adalah:</w:t>
      </w:r>
    </w:p>
    <w:p w:rsidR="003C47C7" w:rsidRDefault="009E7D8E" w:rsidP="003C47C7">
      <w:pPr>
        <w:numPr>
          <w:ilvl w:val="0"/>
          <w:numId w:val="14"/>
        </w:numPr>
        <w:spacing w:after="0"/>
        <w:rPr>
          <w:lang w:val="en-US" w:eastAsia="id-ID"/>
        </w:rPr>
      </w:pPr>
      <w:r>
        <w:rPr>
          <w:lang w:val="en-US" w:eastAsia="id-ID"/>
        </w:rPr>
        <w:t xml:space="preserve">Pengenalan variasi kain dari </w:t>
      </w:r>
      <w:r w:rsidR="007B5C33">
        <w:rPr>
          <w:lang w:val="en-US" w:eastAsia="id-ID"/>
        </w:rPr>
        <w:t>Indonesia dimana masyarakat masih kurang mengetahui informasi tersebut</w:t>
      </w:r>
    </w:p>
    <w:p w:rsidR="00815D53" w:rsidRPr="00815D53" w:rsidRDefault="00815D53" w:rsidP="003C47C7">
      <w:pPr>
        <w:numPr>
          <w:ilvl w:val="0"/>
          <w:numId w:val="14"/>
        </w:numPr>
        <w:spacing w:after="0"/>
        <w:rPr>
          <w:lang w:val="en-US" w:eastAsia="id-ID"/>
        </w:rPr>
      </w:pPr>
      <w:r w:rsidRPr="00815D53">
        <w:rPr>
          <w:lang w:val="en-US" w:eastAsia="id-ID"/>
        </w:rPr>
        <w:t xml:space="preserve">Pengenalan variasi kain dari Indonesia </w:t>
      </w:r>
      <w:r>
        <w:rPr>
          <w:lang w:val="en-US" w:eastAsia="id-ID"/>
        </w:rPr>
        <w:t>yang dapat menjadi daya tarik wisatawan dari local maupun internasional yang dapat membantu pariwisata indonesia</w:t>
      </w:r>
    </w:p>
    <w:p w:rsidR="00C42090" w:rsidRDefault="00AE6628" w:rsidP="00C42090">
      <w:pPr>
        <w:numPr>
          <w:ilvl w:val="0"/>
          <w:numId w:val="14"/>
        </w:numPr>
        <w:spacing w:after="0"/>
        <w:rPr>
          <w:lang w:val="en-US" w:eastAsia="id-ID"/>
        </w:rPr>
      </w:pPr>
      <w:r>
        <w:rPr>
          <w:lang w:val="en-US" w:eastAsia="id-ID"/>
        </w:rPr>
        <w:lastRenderedPageBreak/>
        <w:t xml:space="preserve">Membantu perekonomian Indonesia dengan </w:t>
      </w:r>
      <w:r w:rsidR="005D6F62">
        <w:rPr>
          <w:lang w:val="en-US" w:eastAsia="id-ID"/>
        </w:rPr>
        <w:t xml:space="preserve">mengumpulkan informasi data penjual kain khas </w:t>
      </w:r>
      <w:r w:rsidR="00C42090">
        <w:rPr>
          <w:lang w:val="en-US" w:eastAsia="id-ID"/>
        </w:rPr>
        <w:t>Indonesia</w:t>
      </w:r>
      <w:bookmarkStart w:id="6" w:name="_Toc448267487"/>
    </w:p>
    <w:p w:rsidR="00EC7A85" w:rsidRPr="00C42090" w:rsidRDefault="00EC7A85" w:rsidP="00C42090">
      <w:pPr>
        <w:spacing w:after="0"/>
        <w:rPr>
          <w:lang w:val="en-US" w:eastAsia="id-ID"/>
        </w:rPr>
      </w:pPr>
      <w:r>
        <w:br w:type="page"/>
      </w:r>
    </w:p>
    <w:p w:rsidR="009E255E" w:rsidRDefault="009E255E" w:rsidP="009444B4">
      <w:pPr>
        <w:pStyle w:val="Heading1"/>
        <w:numPr>
          <w:ilvl w:val="0"/>
          <w:numId w:val="0"/>
        </w:numPr>
        <w:rPr>
          <w:lang w:eastAsia="id-ID"/>
        </w:rPr>
      </w:pPr>
      <w:r>
        <w:lastRenderedPageBreak/>
        <w:t>BAB 2. TINJAUAN PUSTAKA</w:t>
      </w:r>
      <w:bookmarkEnd w:id="6"/>
      <w:r>
        <w:rPr>
          <w:lang w:val="fi-FI" w:eastAsia="id-ID"/>
        </w:rPr>
        <w:t xml:space="preserve"> </w:t>
      </w:r>
    </w:p>
    <w:p w:rsidR="009E255E" w:rsidRPr="009D3F00" w:rsidRDefault="00531C5B">
      <w:pPr>
        <w:pStyle w:val="Style7"/>
        <w:spacing w:line="360" w:lineRule="auto"/>
        <w:ind w:firstLine="720"/>
        <w:rPr>
          <w:color w:val="000000"/>
          <w:sz w:val="24"/>
          <w:szCs w:val="24"/>
          <w:lang w:eastAsia="id-ID"/>
        </w:rPr>
      </w:pPr>
      <w:proofErr w:type="gramStart"/>
      <w:r w:rsidRPr="009D3F00">
        <w:rPr>
          <w:color w:val="000000"/>
          <w:sz w:val="24"/>
          <w:szCs w:val="24"/>
          <w:lang w:eastAsia="id-ID"/>
        </w:rPr>
        <w:t>Melakukan</w:t>
      </w:r>
      <w:r w:rsidR="00014CCD" w:rsidRPr="009D3F00">
        <w:rPr>
          <w:color w:val="000000"/>
          <w:sz w:val="24"/>
          <w:szCs w:val="24"/>
          <w:lang w:eastAsia="id-ID"/>
        </w:rPr>
        <w:t xml:space="preserve"> ekstraksi fitur dan pola yang terkandung di dalam sebuah gambar dengan mengaplikasikan teknik deep learning merupakan suatu bidang penelitian baru yang tengah berkembang.</w:t>
      </w:r>
      <w:proofErr w:type="gramEnd"/>
      <w:r w:rsidR="00014CCD" w:rsidRPr="009D3F00">
        <w:rPr>
          <w:color w:val="000000"/>
          <w:sz w:val="24"/>
          <w:szCs w:val="24"/>
          <w:lang w:eastAsia="id-ID"/>
        </w:rPr>
        <w:t xml:space="preserve"> </w:t>
      </w:r>
      <w:r w:rsidR="005B089B" w:rsidRPr="009D3F00">
        <w:rPr>
          <w:color w:val="000000"/>
          <w:sz w:val="24"/>
          <w:szCs w:val="24"/>
          <w:lang w:eastAsia="id-ID"/>
        </w:rPr>
        <w:t xml:space="preserve">Deep learning merupakan </w:t>
      </w:r>
      <w:r w:rsidR="00042A9A" w:rsidRPr="009D3F00">
        <w:rPr>
          <w:color w:val="000000"/>
          <w:sz w:val="24"/>
          <w:szCs w:val="24"/>
          <w:lang w:eastAsia="id-ID"/>
        </w:rPr>
        <w:t xml:space="preserve">salah satu teknik pembelajaran mesin yang menggunakan beberapa level layer dalam melakukan proses deteksi objek dan ekstraksi fitur didalamnya. </w:t>
      </w:r>
    </w:p>
    <w:p w:rsidR="009E255E" w:rsidRPr="009D3F00" w:rsidRDefault="009E255E" w:rsidP="00DB51C3">
      <w:pPr>
        <w:pStyle w:val="Style7"/>
        <w:spacing w:line="360" w:lineRule="auto"/>
        <w:ind w:firstLine="720"/>
        <w:rPr>
          <w:color w:val="000000"/>
          <w:sz w:val="24"/>
          <w:szCs w:val="24"/>
          <w:lang w:eastAsia="id-ID"/>
        </w:rPr>
      </w:pPr>
      <w:proofErr w:type="gramStart"/>
      <w:r w:rsidRPr="009D3F00">
        <w:rPr>
          <w:color w:val="000000"/>
          <w:sz w:val="24"/>
          <w:szCs w:val="24"/>
          <w:lang w:eastAsia="id-ID"/>
        </w:rPr>
        <w:t xml:space="preserve">Mengekstrak </w:t>
      </w:r>
      <w:r w:rsidR="0084534E" w:rsidRPr="009D3F00">
        <w:rPr>
          <w:color w:val="000000"/>
          <w:sz w:val="24"/>
          <w:szCs w:val="24"/>
          <w:lang w:eastAsia="id-ID"/>
        </w:rPr>
        <w:t>suatu pola dalam gambar</w:t>
      </w:r>
      <w:r w:rsidRPr="009D3F00">
        <w:rPr>
          <w:color w:val="000000"/>
          <w:sz w:val="24"/>
          <w:szCs w:val="24"/>
          <w:lang w:eastAsia="id-ID"/>
        </w:rPr>
        <w:t xml:space="preserve"> dengan mengaplikasikan teknik-teknik penambangan data merupakan suatu bidang penelitian baru yang tengah berkembang.</w:t>
      </w:r>
      <w:proofErr w:type="gramEnd"/>
      <w:r w:rsidRPr="009D3F00">
        <w:rPr>
          <w:color w:val="000000"/>
          <w:sz w:val="24"/>
          <w:szCs w:val="24"/>
          <w:lang w:eastAsia="id-ID"/>
        </w:rPr>
        <w:t xml:space="preserve"> </w:t>
      </w:r>
      <w:proofErr w:type="gramStart"/>
      <w:r w:rsidRPr="009D3F00">
        <w:rPr>
          <w:color w:val="000000"/>
          <w:sz w:val="24"/>
          <w:szCs w:val="24"/>
          <w:lang w:eastAsia="id-ID"/>
        </w:rPr>
        <w:t xml:space="preserve">Walaupun permasalahan umum dari </w:t>
      </w:r>
      <w:r w:rsidR="0084534E" w:rsidRPr="009D3F00">
        <w:rPr>
          <w:color w:val="000000"/>
          <w:sz w:val="24"/>
          <w:szCs w:val="24"/>
          <w:lang w:eastAsia="id-ID"/>
        </w:rPr>
        <w:t>pembelajaran</w:t>
      </w:r>
      <w:r w:rsidRPr="009D3F00">
        <w:rPr>
          <w:color w:val="000000"/>
          <w:sz w:val="24"/>
          <w:szCs w:val="24"/>
          <w:lang w:eastAsia="id-ID"/>
        </w:rPr>
        <w:t xml:space="preserve"> swa-supervisi telah dipelajar</w:t>
      </w:r>
      <w:r w:rsidR="0084534E" w:rsidRPr="009D3F00">
        <w:rPr>
          <w:color w:val="000000"/>
          <w:sz w:val="24"/>
          <w:szCs w:val="24"/>
          <w:lang w:eastAsia="id-ID"/>
        </w:rPr>
        <w:t>i secara luas dalam beberapa dek</w:t>
      </w:r>
      <w:r w:rsidRPr="009D3F00">
        <w:rPr>
          <w:color w:val="000000"/>
          <w:sz w:val="24"/>
          <w:szCs w:val="24"/>
          <w:lang w:eastAsia="id-ID"/>
        </w:rPr>
        <w:t>ade, hanya sedikit sistem yang menerapkannya pada bidang analisa perilaku manusia.</w:t>
      </w:r>
      <w:proofErr w:type="gramEnd"/>
      <w:r w:rsidRPr="009D3F00">
        <w:rPr>
          <w:color w:val="000000"/>
          <w:sz w:val="24"/>
          <w:szCs w:val="24"/>
          <w:lang w:eastAsia="id-ID"/>
        </w:rPr>
        <w:t xml:space="preserve"> </w:t>
      </w:r>
      <w:proofErr w:type="gramStart"/>
      <w:r w:rsidRPr="009D3F00">
        <w:rPr>
          <w:color w:val="000000"/>
          <w:sz w:val="24"/>
          <w:szCs w:val="24"/>
          <w:lang w:eastAsia="id-ID"/>
        </w:rPr>
        <w:t>Dari yang sedikit ini, sebagian besar menerapkan teknik-teknik komputasi lunak untuk menangkap karakteristik dari pola-pola gerakan dan aktivitas manusia dari video [2, 3].</w:t>
      </w:r>
      <w:proofErr w:type="gramEnd"/>
      <w:r w:rsidRPr="009D3F00">
        <w:rPr>
          <w:color w:val="000000"/>
          <w:sz w:val="24"/>
          <w:szCs w:val="24"/>
          <w:lang w:eastAsia="id-ID"/>
        </w:rPr>
        <w:t xml:space="preserve"> </w:t>
      </w:r>
      <w:proofErr w:type="gramStart"/>
      <w:r w:rsidRPr="009D3F00">
        <w:rPr>
          <w:color w:val="000000"/>
          <w:sz w:val="24"/>
          <w:szCs w:val="24"/>
          <w:lang w:eastAsia="id-ID"/>
        </w:rPr>
        <w:t>Karena kerumitan dalam penyesuaian parameter dan pengenalan pola, kebanyakan sistem membatasi diri pada pengenalan objek saja [4].</w:t>
      </w:r>
      <w:proofErr w:type="gramEnd"/>
      <w:r w:rsidRPr="009D3F00">
        <w:rPr>
          <w:color w:val="000000"/>
          <w:sz w:val="24"/>
          <w:szCs w:val="24"/>
          <w:lang w:eastAsia="id-ID"/>
        </w:rPr>
        <w:t xml:space="preserve"> </w:t>
      </w:r>
      <w:proofErr w:type="gramStart"/>
      <w:r w:rsidRPr="009D3F00">
        <w:rPr>
          <w:color w:val="000000"/>
          <w:sz w:val="24"/>
          <w:szCs w:val="24"/>
          <w:lang w:eastAsia="id-ID"/>
        </w:rPr>
        <w:t>Untuk pengenalan perilaku, ada tiga kategori utama pemelajaran mesin.</w:t>
      </w:r>
      <w:proofErr w:type="gramEnd"/>
      <w:r w:rsidRPr="009D3F00">
        <w:rPr>
          <w:color w:val="000000"/>
          <w:sz w:val="24"/>
          <w:szCs w:val="24"/>
          <w:lang w:eastAsia="id-ID"/>
        </w:rPr>
        <w:t xml:space="preserve"> </w:t>
      </w:r>
      <w:proofErr w:type="gramStart"/>
      <w:r w:rsidRPr="009D3F00">
        <w:rPr>
          <w:color w:val="000000"/>
          <w:sz w:val="24"/>
          <w:szCs w:val="24"/>
          <w:lang w:eastAsia="id-ID"/>
        </w:rPr>
        <w:t>Kategori pertama mempelajari parameter dari sebuah program pengenalan video.</w:t>
      </w:r>
      <w:proofErr w:type="gramEnd"/>
      <w:r w:rsidRPr="009D3F00">
        <w:rPr>
          <w:color w:val="000000"/>
          <w:sz w:val="24"/>
          <w:szCs w:val="24"/>
          <w:lang w:eastAsia="id-ID"/>
        </w:rPr>
        <w:t xml:space="preserve"> </w:t>
      </w:r>
      <w:proofErr w:type="gramStart"/>
      <w:r w:rsidRPr="009D3F00">
        <w:rPr>
          <w:color w:val="000000"/>
          <w:sz w:val="24"/>
          <w:szCs w:val="24"/>
          <w:lang w:eastAsia="id-ID"/>
        </w:rPr>
        <w:t>Teknik ini telah digunakan secara luas dalam metode-metode pengenalan kejadian berdasarkan jaringan syaraf tiruan [5], pengklasifikasi Bayesian dan Hidden Markov Model [6, 7].</w:t>
      </w:r>
      <w:proofErr w:type="gramEnd"/>
      <w:r w:rsidRPr="009D3F00">
        <w:rPr>
          <w:color w:val="000000"/>
          <w:sz w:val="24"/>
          <w:szCs w:val="24"/>
          <w:lang w:eastAsia="id-ID"/>
        </w:rPr>
        <w:t xml:space="preserve"> </w:t>
      </w:r>
      <w:proofErr w:type="gramStart"/>
      <w:r w:rsidRPr="009D3F00">
        <w:rPr>
          <w:color w:val="000000"/>
          <w:sz w:val="24"/>
          <w:szCs w:val="24"/>
          <w:lang w:eastAsia="id-ID"/>
        </w:rPr>
        <w:t>Kategori kedua terdiri dari teknik-teknik swa-supervisi untuk menangkap abnormalitas dalam kejadian yang ditangkap kamera.</w:t>
      </w:r>
      <w:proofErr w:type="gramEnd"/>
      <w:r w:rsidRPr="009D3F00">
        <w:rPr>
          <w:color w:val="000000"/>
          <w:sz w:val="24"/>
          <w:szCs w:val="24"/>
          <w:lang w:eastAsia="id-ID"/>
        </w:rPr>
        <w:t xml:space="preserve"> </w:t>
      </w:r>
      <w:proofErr w:type="gramStart"/>
      <w:r w:rsidRPr="009D3F00">
        <w:rPr>
          <w:color w:val="000000"/>
          <w:sz w:val="24"/>
          <w:szCs w:val="24"/>
          <w:lang w:eastAsia="id-ID"/>
        </w:rPr>
        <w:t>Kategori ketiga adalah sekumpulan metode yang berfokus untuk mempelajari perilaku berdasarkan analisa lintasan gerak atau trajektori.</w:t>
      </w:r>
      <w:proofErr w:type="gramEnd"/>
      <w:r w:rsidRPr="009D3F00">
        <w:rPr>
          <w:color w:val="000000"/>
          <w:sz w:val="24"/>
          <w:szCs w:val="24"/>
          <w:lang w:eastAsia="id-ID"/>
        </w:rPr>
        <w:t xml:space="preserve"> </w:t>
      </w:r>
      <w:proofErr w:type="gramStart"/>
      <w:r w:rsidRPr="009D3F00">
        <w:rPr>
          <w:color w:val="000000"/>
          <w:sz w:val="24"/>
          <w:szCs w:val="24"/>
          <w:lang w:eastAsia="id-ID"/>
        </w:rPr>
        <w:t>Kategori terakhir ini merupakan pendekatan yang paling popular dikarenakan efektifitasnya dalam mendeteksi kejadian-kejadian abnormal, misalnya, lintasan abnormal di jalan raya [8, 9] atau karakterisasi lintasan pejalan kaki [10].</w:t>
      </w:r>
      <w:proofErr w:type="gramEnd"/>
      <w:r w:rsidRPr="009D3F00">
        <w:rPr>
          <w:color w:val="000000"/>
          <w:sz w:val="24"/>
          <w:szCs w:val="24"/>
          <w:lang w:eastAsia="id-ID"/>
        </w:rPr>
        <w:t xml:space="preserve"> Namun sayangnya pendekatan trajektori mengasumsikan keharusan </w:t>
      </w:r>
      <w:proofErr w:type="gramStart"/>
      <w:r w:rsidRPr="009D3F00">
        <w:rPr>
          <w:color w:val="000000"/>
          <w:sz w:val="24"/>
          <w:szCs w:val="24"/>
          <w:lang w:eastAsia="id-ID"/>
        </w:rPr>
        <w:t>akan</w:t>
      </w:r>
      <w:proofErr w:type="gramEnd"/>
      <w:r w:rsidRPr="009D3F00">
        <w:rPr>
          <w:color w:val="000000"/>
          <w:sz w:val="24"/>
          <w:szCs w:val="24"/>
          <w:lang w:eastAsia="id-ID"/>
        </w:rPr>
        <w:t xml:space="preserve"> adanya lintasan, padahal tidak semua kejadian abnormal, seperti dalam deteksi kecurangan dalam ujian, memperlihatkan lintasan gerak yang jelas. </w:t>
      </w:r>
      <w:proofErr w:type="gramStart"/>
      <w:r w:rsidRPr="009D3F00">
        <w:rPr>
          <w:color w:val="000000"/>
          <w:sz w:val="24"/>
          <w:szCs w:val="24"/>
          <w:lang w:eastAsia="id-ID"/>
        </w:rPr>
        <w:t xml:space="preserve">Kontribusi utama penelitian kami pada </w:t>
      </w:r>
      <w:r w:rsidRPr="009D3F00">
        <w:rPr>
          <w:i/>
          <w:color w:val="000000"/>
          <w:sz w:val="24"/>
          <w:szCs w:val="24"/>
          <w:lang w:eastAsia="id-ID"/>
        </w:rPr>
        <w:t>state of the art</w:t>
      </w:r>
      <w:r w:rsidRPr="009D3F00">
        <w:rPr>
          <w:color w:val="000000"/>
          <w:sz w:val="24"/>
          <w:szCs w:val="24"/>
          <w:lang w:eastAsia="id-ID"/>
        </w:rPr>
        <w:t xml:space="preserve"> bidang ini adalah untuk menerapkan teknik-teknik swa-supervisi berbasis kamera untuk mendeteksi kejadian abnormal menggunakan teknik pemelajaran deep </w:t>
      </w:r>
      <w:r w:rsidR="00DB51C3" w:rsidRPr="009D3F00">
        <w:rPr>
          <w:color w:val="000000"/>
          <w:sz w:val="24"/>
          <w:szCs w:val="24"/>
          <w:lang w:eastAsia="id-ID"/>
        </w:rPr>
        <w:t>learning dan extreme learning.</w:t>
      </w:r>
      <w:proofErr w:type="gramEnd"/>
      <w:r w:rsidR="00DB51C3" w:rsidRPr="009D3F00">
        <w:rPr>
          <w:color w:val="000000"/>
          <w:sz w:val="24"/>
          <w:szCs w:val="24"/>
          <w:lang w:eastAsia="id-ID"/>
        </w:rPr>
        <w:t xml:space="preserve"> </w:t>
      </w:r>
    </w:p>
    <w:p w:rsidR="00A25552" w:rsidRDefault="00A25552" w:rsidP="00DB51C3">
      <w:pPr>
        <w:pStyle w:val="Heading2"/>
        <w:rPr>
          <w:lang w:val="en-US" w:eastAsia="id-ID"/>
        </w:rPr>
      </w:pPr>
      <w:bookmarkStart w:id="7" w:name="_Toc448267488"/>
      <w:r>
        <w:rPr>
          <w:lang w:val="en-US" w:eastAsia="id-ID"/>
        </w:rPr>
        <w:t>2.1 State of the art</w:t>
      </w:r>
      <w:bookmarkEnd w:id="7"/>
    </w:p>
    <w:p w:rsidR="00C85468" w:rsidRPr="009D3F00" w:rsidRDefault="00717A67" w:rsidP="008D7779">
      <w:pPr>
        <w:ind w:firstLine="576"/>
        <w:rPr>
          <w:sz w:val="24"/>
          <w:lang w:val="en-US" w:eastAsia="id-ID"/>
        </w:rPr>
      </w:pPr>
      <w:proofErr w:type="gramStart"/>
      <w:r w:rsidRPr="009D3F00">
        <w:rPr>
          <w:sz w:val="24"/>
          <w:lang w:val="en-US" w:eastAsia="id-ID"/>
        </w:rPr>
        <w:t xml:space="preserve">Untuk melakukan pendeteksian kain Indonesia, </w:t>
      </w:r>
      <w:r w:rsidR="003A26A6" w:rsidRPr="009D3F00">
        <w:rPr>
          <w:sz w:val="24"/>
          <w:lang w:val="en-US" w:eastAsia="id-ID"/>
        </w:rPr>
        <w:t xml:space="preserve">terdapat banyak metode </w:t>
      </w:r>
      <w:r w:rsidR="00A668A6" w:rsidRPr="009D3F00">
        <w:rPr>
          <w:sz w:val="24"/>
          <w:lang w:val="en-US" w:eastAsia="id-ID"/>
        </w:rPr>
        <w:t xml:space="preserve">yang telah </w:t>
      </w:r>
      <w:r w:rsidR="00B53113" w:rsidRPr="009D3F00">
        <w:rPr>
          <w:sz w:val="24"/>
          <w:lang w:val="en-US" w:eastAsia="id-ID"/>
        </w:rPr>
        <w:t>dikembangkan.</w:t>
      </w:r>
      <w:proofErr w:type="gramEnd"/>
      <w:r w:rsidR="00B53113" w:rsidRPr="009D3F00">
        <w:rPr>
          <w:sz w:val="24"/>
          <w:lang w:val="en-US" w:eastAsia="id-ID"/>
        </w:rPr>
        <w:t xml:space="preserve"> </w:t>
      </w:r>
      <w:proofErr w:type="gramStart"/>
      <w:r w:rsidR="00564304" w:rsidRPr="009D3F00">
        <w:rPr>
          <w:sz w:val="24"/>
          <w:lang w:val="en-US" w:eastAsia="id-ID"/>
        </w:rPr>
        <w:t xml:space="preserve">Metode-metode tersebut digunakan </w:t>
      </w:r>
      <w:r w:rsidR="00120DA4" w:rsidRPr="009D3F00">
        <w:rPr>
          <w:sz w:val="24"/>
          <w:lang w:val="en-US" w:eastAsia="id-ID"/>
        </w:rPr>
        <w:t xml:space="preserve">untuk mendeteksi </w:t>
      </w:r>
      <w:r w:rsidR="00F3573B" w:rsidRPr="009D3F00">
        <w:rPr>
          <w:sz w:val="24"/>
          <w:lang w:val="en-US" w:eastAsia="id-ID"/>
        </w:rPr>
        <w:t>kain Indonesia</w:t>
      </w:r>
      <w:r w:rsidR="00030F88" w:rsidRPr="009D3F00">
        <w:rPr>
          <w:sz w:val="24"/>
          <w:lang w:val="en-US" w:eastAsia="id-ID"/>
        </w:rPr>
        <w:t>.</w:t>
      </w:r>
      <w:proofErr w:type="gramEnd"/>
      <w:r w:rsidR="00030F88" w:rsidRPr="009D3F00">
        <w:rPr>
          <w:sz w:val="24"/>
          <w:lang w:val="en-US" w:eastAsia="id-ID"/>
        </w:rPr>
        <w:t xml:space="preserve"> Adapun metodenya sebagai berikut:</w:t>
      </w:r>
    </w:p>
    <w:p w:rsidR="000C13BB" w:rsidRDefault="000C13BB" w:rsidP="000C13BB">
      <w:pPr>
        <w:pStyle w:val="Heading2"/>
        <w:rPr>
          <w:lang w:eastAsia="id-ID"/>
        </w:rPr>
      </w:pPr>
      <w:bookmarkStart w:id="8" w:name="_Toc448267489"/>
      <w:r>
        <w:rPr>
          <w:lang w:eastAsia="id-ID"/>
        </w:rPr>
        <w:lastRenderedPageBreak/>
        <w:t xml:space="preserve">2.2. </w:t>
      </w:r>
      <w:r>
        <w:rPr>
          <w:lang w:val="en-US" w:eastAsia="id-ID"/>
        </w:rPr>
        <w:t>Convolution Neural Network</w:t>
      </w:r>
      <w:bookmarkEnd w:id="8"/>
    </w:p>
    <w:p w:rsidR="000C13BB" w:rsidRPr="00930A6E" w:rsidRDefault="000C13BB" w:rsidP="0001088A">
      <w:pPr>
        <w:pStyle w:val="Style7"/>
        <w:spacing w:line="360" w:lineRule="auto"/>
        <w:ind w:firstLine="576"/>
        <w:rPr>
          <w:sz w:val="24"/>
          <w:szCs w:val="24"/>
        </w:rPr>
      </w:pPr>
      <w:r w:rsidRPr="00930A6E">
        <w:rPr>
          <w:sz w:val="24"/>
          <w:szCs w:val="24"/>
        </w:rPr>
        <w:t xml:space="preserve">Dalam machine learning, Convolutional Neural Network (CNN) merupakan teknik yang termasuk </w:t>
      </w:r>
      <w:proofErr w:type="gramStart"/>
      <w:r w:rsidRPr="00930A6E">
        <w:rPr>
          <w:sz w:val="24"/>
          <w:szCs w:val="24"/>
        </w:rPr>
        <w:t>pada  feed</w:t>
      </w:r>
      <w:proofErr w:type="gramEnd"/>
      <w:r w:rsidRPr="00930A6E">
        <w:rPr>
          <w:sz w:val="24"/>
          <w:szCs w:val="24"/>
        </w:rPr>
        <w:t xml:space="preserve">-forward neural network. Pada arsitektur CNN setiap individu neuron disusun sedemikian sehingga dapat memberikan respon terhadap region yang </w:t>
      </w:r>
      <w:proofErr w:type="gramStart"/>
      <w:r w:rsidRPr="00930A6E">
        <w:rPr>
          <w:sz w:val="24"/>
          <w:szCs w:val="24"/>
        </w:rPr>
        <w:t>saling  overlaping</w:t>
      </w:r>
      <w:proofErr w:type="gramEnd"/>
      <w:r w:rsidRPr="00930A6E">
        <w:rPr>
          <w:sz w:val="24"/>
          <w:szCs w:val="24"/>
        </w:rPr>
        <w:t xml:space="preserve">  pada suatu area visual. CNNs merupakan hierarchical neural networks yang tersusun atas </w:t>
      </w:r>
      <w:proofErr w:type="gramStart"/>
      <w:r w:rsidRPr="00930A6E">
        <w:rPr>
          <w:sz w:val="24"/>
          <w:szCs w:val="24"/>
        </w:rPr>
        <w:t>bebe</w:t>
      </w:r>
      <w:r>
        <w:rPr>
          <w:sz w:val="24"/>
          <w:szCs w:val="24"/>
        </w:rPr>
        <w:t>rapa  convolutional</w:t>
      </w:r>
      <w:proofErr w:type="gramEnd"/>
      <w:r>
        <w:rPr>
          <w:sz w:val="24"/>
          <w:szCs w:val="24"/>
        </w:rPr>
        <w:t xml:space="preserve"> layer dan </w:t>
      </w:r>
      <w:r w:rsidRPr="00930A6E">
        <w:rPr>
          <w:sz w:val="24"/>
          <w:szCs w:val="24"/>
        </w:rPr>
        <w:t>beberapa  subsampling layer. Pada pemanfaatann</w:t>
      </w:r>
      <w:r>
        <w:rPr>
          <w:sz w:val="24"/>
          <w:szCs w:val="24"/>
        </w:rPr>
        <w:t xml:space="preserve">ya CNN dapat divariasikan pada </w:t>
      </w:r>
      <w:r w:rsidRPr="00930A6E">
        <w:rPr>
          <w:sz w:val="24"/>
          <w:szCs w:val="24"/>
        </w:rPr>
        <w:t xml:space="preserve">bagian jenis </w:t>
      </w:r>
      <w:proofErr w:type="gramStart"/>
      <w:r w:rsidRPr="00930A6E">
        <w:rPr>
          <w:sz w:val="24"/>
          <w:szCs w:val="24"/>
        </w:rPr>
        <w:t>dan  jumlah</w:t>
      </w:r>
      <w:proofErr w:type="gramEnd"/>
      <w:r w:rsidRPr="00930A6E">
        <w:rPr>
          <w:sz w:val="24"/>
          <w:szCs w:val="24"/>
        </w:rPr>
        <w:t xml:space="preserve"> dari  convolutional</w:t>
      </w:r>
      <w:r>
        <w:rPr>
          <w:sz w:val="24"/>
          <w:szCs w:val="24"/>
        </w:rPr>
        <w:t xml:space="preserve"> layer  dan  subsampling layer </w:t>
      </w:r>
      <w:r w:rsidRPr="00930A6E">
        <w:rPr>
          <w:sz w:val="24"/>
          <w:szCs w:val="24"/>
        </w:rPr>
        <w:t xml:space="preserve">yang dimilikinya (Ciresan et. al 2011). Arsitektur dari </w:t>
      </w:r>
      <w:r>
        <w:rPr>
          <w:sz w:val="24"/>
          <w:szCs w:val="24"/>
        </w:rPr>
        <w:t xml:space="preserve">CNN secara penuh dengan ukuran </w:t>
      </w:r>
      <w:r w:rsidRPr="00930A6E">
        <w:rPr>
          <w:sz w:val="24"/>
          <w:szCs w:val="24"/>
        </w:rPr>
        <w:t>kernel sizes of 5 x 5 dan skipping factors bernilai 1 diberikan pada Gambar 6.</w:t>
      </w:r>
      <w:r>
        <w:rPr>
          <w:sz w:val="24"/>
          <w:szCs w:val="24"/>
        </w:rPr>
        <w:t xml:space="preserve"> </w:t>
      </w:r>
    </w:p>
    <w:p w:rsidR="000C13BB" w:rsidRPr="00185600" w:rsidRDefault="000C13BB" w:rsidP="000C13BB">
      <w:pPr>
        <w:pStyle w:val="Heading3"/>
        <w:rPr>
          <w:lang w:val="en-US"/>
        </w:rPr>
      </w:pPr>
      <w:bookmarkStart w:id="9" w:name="_Toc448267490"/>
      <w:r w:rsidRPr="00185600">
        <w:rPr>
          <w:lang w:val="en-US"/>
        </w:rPr>
        <w:t>2.</w:t>
      </w:r>
      <w:r w:rsidR="007D2C11">
        <w:rPr>
          <w:lang w:val="en-US"/>
        </w:rPr>
        <w:t>2.1</w:t>
      </w:r>
      <w:r>
        <w:rPr>
          <w:lang w:val="en-US"/>
        </w:rPr>
        <w:t xml:space="preserve"> </w:t>
      </w:r>
      <w:r w:rsidRPr="00185600">
        <w:rPr>
          <w:lang w:val="en-US"/>
        </w:rPr>
        <w:t>Convolutional Layer</w:t>
      </w:r>
      <w:bookmarkEnd w:id="9"/>
    </w:p>
    <w:p w:rsidR="000C13BB" w:rsidRPr="009A653E" w:rsidRDefault="00D82FBB" w:rsidP="00D82FBB">
      <w:pPr>
        <w:ind w:firstLine="720"/>
        <w:rPr>
          <w:sz w:val="24"/>
          <w:szCs w:val="24"/>
          <w:lang w:val="en-US"/>
        </w:rPr>
      </w:pPr>
      <w:r>
        <w:rPr>
          <w:sz w:val="24"/>
          <w:szCs w:val="24"/>
          <w:lang w:val="en-US"/>
        </w:rPr>
        <w:t xml:space="preserve">Convolutional layer </w:t>
      </w:r>
      <w:r w:rsidR="000C13BB" w:rsidRPr="009A653E">
        <w:rPr>
          <w:sz w:val="24"/>
          <w:szCs w:val="24"/>
          <w:lang w:val="en-US"/>
        </w:rPr>
        <w:t>diseting melalui beberapa parameter yang terdiri atas: ukuran dan jumlah dari map, ukuran kernel, skipping factors, dan tabel koneksi. Setiap layer memiliki M buah map dengan ukuran yang sama katakan (Mx</w:t>
      </w:r>
      <w:proofErr w:type="gramStart"/>
      <w:r w:rsidR="000C13BB" w:rsidRPr="009A653E">
        <w:rPr>
          <w:sz w:val="24"/>
          <w:szCs w:val="24"/>
          <w:lang w:val="en-US"/>
        </w:rPr>
        <w:t>,My</w:t>
      </w:r>
      <w:proofErr w:type="gramEnd"/>
      <w:r w:rsidR="000C13BB" w:rsidRPr="009A653E">
        <w:rPr>
          <w:sz w:val="24"/>
          <w:szCs w:val="24"/>
          <w:lang w:val="en-US"/>
        </w:rPr>
        <w:t xml:space="preserve">). Sebuah kernel A (kotak kecil berwarna abu-abu pada Gambar 6) dengan ukuran (Kx, Ky) merupakan suatu region yang digeser melintasi </w:t>
      </w:r>
      <w:proofErr w:type="gramStart"/>
      <w:r w:rsidR="000C13BB" w:rsidRPr="009A653E">
        <w:rPr>
          <w:sz w:val="24"/>
          <w:szCs w:val="24"/>
          <w:lang w:val="en-US"/>
        </w:rPr>
        <w:t>pada  input</w:t>
      </w:r>
      <w:proofErr w:type="gramEnd"/>
      <w:r w:rsidR="000C13BB" w:rsidRPr="009A653E">
        <w:rPr>
          <w:sz w:val="24"/>
          <w:szCs w:val="24"/>
          <w:lang w:val="en-US"/>
        </w:rPr>
        <w:t xml:space="preserve"> image. Dalam hal ini kernel akan dilewatkan melalui seluruh bagian </w:t>
      </w:r>
      <w:proofErr w:type="gramStart"/>
      <w:r w:rsidR="000C13BB" w:rsidRPr="009A653E">
        <w:rPr>
          <w:sz w:val="24"/>
          <w:szCs w:val="24"/>
          <w:lang w:val="en-US"/>
        </w:rPr>
        <w:t>dari  image</w:t>
      </w:r>
      <w:proofErr w:type="gramEnd"/>
      <w:r w:rsidR="000C13BB" w:rsidRPr="009A653E">
        <w:rPr>
          <w:sz w:val="24"/>
          <w:szCs w:val="24"/>
          <w:lang w:val="en-US"/>
        </w:rPr>
        <w:t xml:space="preserve">.  Skipping </w:t>
      </w:r>
      <w:proofErr w:type="gramStart"/>
      <w:r w:rsidR="000C13BB" w:rsidRPr="009A653E">
        <w:rPr>
          <w:sz w:val="24"/>
          <w:szCs w:val="24"/>
          <w:lang w:val="en-US"/>
        </w:rPr>
        <w:t>factors(</w:t>
      </w:r>
      <w:proofErr w:type="gramEnd"/>
      <w:r w:rsidR="000C13BB" w:rsidRPr="009A653E">
        <w:rPr>
          <w:sz w:val="24"/>
          <w:szCs w:val="24"/>
          <w:lang w:val="en-US"/>
        </w:rPr>
        <w:t xml:space="preserve">katakan saja Sx dan Sy) mendefinisikan berapa banyak pixel yang dilewatkan (diabaikan) oleh  kernel  / filter.  Sx adalah banyak pixel pada arah x dan Sy merupakan banyak pixels yang dilewatkan pada arah y di </w:t>
      </w:r>
      <w:proofErr w:type="gramStart"/>
      <w:r w:rsidR="000C13BB" w:rsidRPr="009A653E">
        <w:rPr>
          <w:sz w:val="24"/>
          <w:szCs w:val="24"/>
          <w:lang w:val="en-US"/>
        </w:rPr>
        <w:t>antara  subsequent</w:t>
      </w:r>
      <w:proofErr w:type="gramEnd"/>
      <w:r w:rsidR="000C13BB" w:rsidRPr="009A653E">
        <w:rPr>
          <w:sz w:val="24"/>
          <w:szCs w:val="24"/>
          <w:lang w:val="en-US"/>
        </w:rPr>
        <w:t xml:space="preserve"> convolution. Ukuran dari output map selanjutnya didefinisikan oleh Persamaan 1 (</w:t>
      </w:r>
      <w:proofErr w:type="gramStart"/>
      <w:r w:rsidR="000C13BB" w:rsidRPr="009A653E">
        <w:rPr>
          <w:sz w:val="24"/>
          <w:szCs w:val="24"/>
          <w:lang w:val="en-US"/>
        </w:rPr>
        <w:t>Ciresan  et</w:t>
      </w:r>
      <w:proofErr w:type="gramEnd"/>
      <w:r w:rsidR="000C13BB" w:rsidRPr="009A653E">
        <w:rPr>
          <w:sz w:val="24"/>
          <w:szCs w:val="24"/>
          <w:lang w:val="en-US"/>
        </w:rPr>
        <w:t>. al 2011).</w:t>
      </w:r>
    </w:p>
    <w:p w:rsidR="00185600" w:rsidRPr="009A653E" w:rsidRDefault="000C13BB" w:rsidP="004127DA">
      <w:pPr>
        <w:ind w:firstLine="576"/>
        <w:rPr>
          <w:sz w:val="24"/>
          <w:szCs w:val="24"/>
          <w:lang w:val="en-US"/>
        </w:rPr>
      </w:pPr>
      <w:proofErr w:type="gramStart"/>
      <w:r w:rsidRPr="009A653E">
        <w:rPr>
          <w:sz w:val="24"/>
          <w:szCs w:val="24"/>
          <w:lang w:val="en-US"/>
        </w:rPr>
        <w:t>Variabel n pada Persamaan 1 adalah indeks dari setiap layer.</w:t>
      </w:r>
      <w:proofErr w:type="gramEnd"/>
      <w:r w:rsidRPr="009A653E">
        <w:rPr>
          <w:sz w:val="24"/>
          <w:szCs w:val="24"/>
          <w:lang w:val="en-US"/>
        </w:rPr>
        <w:t xml:space="preserve"> Setiap map pada layer L n dikoneksikan pada paling banyak M n−1 map pada layer L </w:t>
      </w:r>
      <w:r w:rsidR="009A653E">
        <w:rPr>
          <w:sz w:val="24"/>
          <w:szCs w:val="24"/>
          <w:lang w:val="en-US"/>
        </w:rPr>
        <w:t>n−1</w:t>
      </w:r>
      <w:r w:rsidRPr="009A653E">
        <w:rPr>
          <w:sz w:val="24"/>
          <w:szCs w:val="24"/>
          <w:lang w:val="en-US"/>
        </w:rPr>
        <w:t xml:space="preserve">. Neuron-neuron dari pemetaan yang diberikan </w:t>
      </w:r>
      <w:proofErr w:type="gramStart"/>
      <w:r w:rsidRPr="009A653E">
        <w:rPr>
          <w:sz w:val="24"/>
          <w:szCs w:val="24"/>
          <w:lang w:val="en-US"/>
        </w:rPr>
        <w:t>akan</w:t>
      </w:r>
      <w:proofErr w:type="gramEnd"/>
      <w:r w:rsidRPr="009A653E">
        <w:rPr>
          <w:sz w:val="24"/>
          <w:szCs w:val="24"/>
          <w:lang w:val="en-US"/>
        </w:rPr>
        <w:t xml:space="preserve"> dimungkinka</w:t>
      </w:r>
      <w:r w:rsidR="009A653E">
        <w:rPr>
          <w:sz w:val="24"/>
          <w:szCs w:val="24"/>
          <w:lang w:val="en-US"/>
        </w:rPr>
        <w:t xml:space="preserve">n berbagi nilai bobot meskipun </w:t>
      </w:r>
      <w:r w:rsidRPr="009A653E">
        <w:rPr>
          <w:sz w:val="24"/>
          <w:szCs w:val="24"/>
          <w:lang w:val="en-US"/>
        </w:rPr>
        <w:t>masing-masingnya memiliki nilai formulasi yang mandiri.</w:t>
      </w:r>
    </w:p>
    <w:p w:rsidR="00801225" w:rsidRDefault="00801225" w:rsidP="003F3666">
      <w:pPr>
        <w:pStyle w:val="Heading2"/>
        <w:rPr>
          <w:lang w:val="en-US" w:eastAsia="id-ID"/>
        </w:rPr>
      </w:pPr>
      <w:bookmarkStart w:id="10" w:name="_Toc448267491"/>
      <w:r>
        <w:rPr>
          <w:lang w:val="en-US" w:eastAsia="id-ID"/>
        </w:rPr>
        <w:t>2.3 Kain Khas Indonesia</w:t>
      </w:r>
      <w:bookmarkEnd w:id="10"/>
    </w:p>
    <w:p w:rsidR="006436E8" w:rsidRDefault="00C20140" w:rsidP="006436E8">
      <w:pPr>
        <w:pStyle w:val="Heading2"/>
        <w:rPr>
          <w:lang w:val="en-US" w:eastAsia="id-ID"/>
        </w:rPr>
      </w:pPr>
      <w:r>
        <w:rPr>
          <w:lang w:val="en-US" w:eastAsia="id-ID"/>
        </w:rPr>
        <w:t>2.4</w:t>
      </w:r>
      <w:r w:rsidR="006436E8">
        <w:rPr>
          <w:lang w:val="en-US" w:eastAsia="id-ID"/>
        </w:rPr>
        <w:t xml:space="preserve"> Web Service Server dan Client</w:t>
      </w:r>
    </w:p>
    <w:p w:rsidR="00DA53BA" w:rsidRDefault="00DA53BA" w:rsidP="00DA53BA">
      <w:pPr>
        <w:ind w:firstLine="576"/>
        <w:rPr>
          <w:rFonts w:ascii="Times New Roman" w:hAnsi="Times New Roman"/>
          <w:sz w:val="24"/>
          <w:szCs w:val="24"/>
          <w:lang w:val="en-US" w:eastAsia="id-ID"/>
        </w:rPr>
      </w:pPr>
      <w:r>
        <w:rPr>
          <w:rFonts w:ascii="Times New Roman" w:hAnsi="Times New Roman"/>
          <w:sz w:val="24"/>
          <w:szCs w:val="24"/>
          <w:lang w:val="en-US" w:eastAsia="id-ID"/>
        </w:rPr>
        <w:t xml:space="preserve">Basis teknologi yang </w:t>
      </w:r>
      <w:proofErr w:type="gramStart"/>
      <w:r>
        <w:rPr>
          <w:rFonts w:ascii="Times New Roman" w:hAnsi="Times New Roman"/>
          <w:sz w:val="24"/>
          <w:szCs w:val="24"/>
          <w:lang w:val="en-US" w:eastAsia="id-ID"/>
        </w:rPr>
        <w:t>akan</w:t>
      </w:r>
      <w:proofErr w:type="gramEnd"/>
      <w:r>
        <w:rPr>
          <w:rFonts w:ascii="Times New Roman" w:hAnsi="Times New Roman"/>
          <w:sz w:val="24"/>
          <w:szCs w:val="24"/>
          <w:lang w:val="en-US" w:eastAsia="id-ID"/>
        </w:rPr>
        <w:t xml:space="preserve"> digunakan dalam membangun penelitian ini:</w:t>
      </w:r>
    </w:p>
    <w:p w:rsidR="00DA53BA" w:rsidRDefault="00DA53BA" w:rsidP="00DA53BA">
      <w:pPr>
        <w:pStyle w:val="ListParagraph"/>
        <w:numPr>
          <w:ilvl w:val="0"/>
          <w:numId w:val="17"/>
        </w:numPr>
        <w:rPr>
          <w:rFonts w:ascii="Times New Roman" w:hAnsi="Times New Roman"/>
          <w:sz w:val="24"/>
          <w:szCs w:val="24"/>
          <w:lang w:val="en-US" w:eastAsia="id-ID"/>
        </w:rPr>
      </w:pPr>
      <w:r>
        <w:rPr>
          <w:rFonts w:ascii="Times New Roman" w:hAnsi="Times New Roman"/>
          <w:sz w:val="24"/>
          <w:szCs w:val="24"/>
          <w:lang w:val="en-US" w:eastAsia="id-ID"/>
        </w:rPr>
        <w:t>JDK 1.7</w:t>
      </w:r>
    </w:p>
    <w:p w:rsidR="00B50BC8" w:rsidRDefault="00DA53BA" w:rsidP="00B50BC8">
      <w:pPr>
        <w:pStyle w:val="ListParagraph"/>
        <w:numPr>
          <w:ilvl w:val="0"/>
          <w:numId w:val="17"/>
        </w:numPr>
        <w:rPr>
          <w:rFonts w:ascii="Times New Roman" w:hAnsi="Times New Roman"/>
          <w:sz w:val="24"/>
          <w:szCs w:val="24"/>
          <w:lang w:val="en-US" w:eastAsia="id-ID"/>
        </w:rPr>
      </w:pPr>
      <w:r>
        <w:rPr>
          <w:rFonts w:ascii="Times New Roman" w:hAnsi="Times New Roman"/>
          <w:sz w:val="24"/>
          <w:szCs w:val="24"/>
          <w:lang w:val="en-US" w:eastAsia="id-ID"/>
        </w:rPr>
        <w:t>Eclipse Indigo</w:t>
      </w:r>
    </w:p>
    <w:p w:rsidR="00492B92" w:rsidRDefault="00492B92" w:rsidP="00B50BC8">
      <w:pPr>
        <w:pStyle w:val="ListParagraph"/>
        <w:numPr>
          <w:ilvl w:val="0"/>
          <w:numId w:val="17"/>
        </w:numPr>
        <w:rPr>
          <w:rFonts w:ascii="Times New Roman" w:hAnsi="Times New Roman"/>
          <w:sz w:val="24"/>
          <w:szCs w:val="24"/>
          <w:lang w:val="en-US" w:eastAsia="id-ID"/>
        </w:rPr>
      </w:pPr>
      <w:r>
        <w:rPr>
          <w:rFonts w:ascii="Times New Roman" w:hAnsi="Times New Roman"/>
          <w:sz w:val="24"/>
          <w:szCs w:val="24"/>
          <w:lang w:val="en-US" w:eastAsia="id-ID"/>
        </w:rPr>
        <w:t>Apache CXF 2.7.8</w:t>
      </w:r>
    </w:p>
    <w:p w:rsidR="00492B92" w:rsidRDefault="00492B92" w:rsidP="00B50BC8">
      <w:pPr>
        <w:pStyle w:val="ListParagraph"/>
        <w:numPr>
          <w:ilvl w:val="0"/>
          <w:numId w:val="17"/>
        </w:numPr>
        <w:rPr>
          <w:rFonts w:ascii="Times New Roman" w:hAnsi="Times New Roman"/>
          <w:sz w:val="24"/>
          <w:szCs w:val="24"/>
          <w:lang w:val="en-US" w:eastAsia="id-ID"/>
        </w:rPr>
      </w:pPr>
      <w:r>
        <w:rPr>
          <w:rFonts w:ascii="Times New Roman" w:hAnsi="Times New Roman"/>
          <w:sz w:val="24"/>
          <w:szCs w:val="24"/>
          <w:lang w:val="en-US" w:eastAsia="id-ID"/>
        </w:rPr>
        <w:t>KSOAP</w:t>
      </w:r>
    </w:p>
    <w:p w:rsidR="00492B92" w:rsidRPr="00B50BC8" w:rsidRDefault="00492B92" w:rsidP="00B50BC8">
      <w:pPr>
        <w:pStyle w:val="ListParagraph"/>
        <w:numPr>
          <w:ilvl w:val="0"/>
          <w:numId w:val="17"/>
        </w:numPr>
        <w:rPr>
          <w:rFonts w:ascii="Times New Roman" w:hAnsi="Times New Roman"/>
          <w:sz w:val="24"/>
          <w:szCs w:val="24"/>
          <w:lang w:val="en-US" w:eastAsia="id-ID"/>
        </w:rPr>
      </w:pPr>
      <w:r>
        <w:rPr>
          <w:rFonts w:ascii="Times New Roman" w:hAnsi="Times New Roman"/>
          <w:sz w:val="24"/>
          <w:szCs w:val="24"/>
          <w:lang w:val="en-US" w:eastAsia="id-ID"/>
        </w:rPr>
        <w:t>DeepLearning4J</w:t>
      </w:r>
    </w:p>
    <w:p w:rsidR="00DA53BA" w:rsidRDefault="00C20140" w:rsidP="00DA53BA">
      <w:pPr>
        <w:ind w:firstLine="576"/>
        <w:rPr>
          <w:rFonts w:ascii="Times New Roman" w:hAnsi="Times New Roman"/>
          <w:sz w:val="24"/>
          <w:szCs w:val="24"/>
          <w:lang w:val="en-US" w:eastAsia="id-ID"/>
        </w:rPr>
      </w:pPr>
      <w:proofErr w:type="gramStart"/>
      <w:r>
        <w:rPr>
          <w:rFonts w:ascii="Times New Roman" w:hAnsi="Times New Roman"/>
          <w:sz w:val="24"/>
          <w:szCs w:val="24"/>
          <w:lang w:val="en-US" w:eastAsia="id-ID"/>
        </w:rPr>
        <w:lastRenderedPageBreak/>
        <w:t>Untuk membangun server untuk web service, menggunakan te</w:t>
      </w:r>
      <w:r w:rsidR="00492B92">
        <w:rPr>
          <w:rFonts w:ascii="Times New Roman" w:hAnsi="Times New Roman"/>
          <w:sz w:val="24"/>
          <w:szCs w:val="24"/>
          <w:lang w:val="en-US" w:eastAsia="id-ID"/>
        </w:rPr>
        <w:t>knologi apache CXF versi 2.7.8 yang memiliki lisensi Apache.</w:t>
      </w:r>
      <w:proofErr w:type="gramEnd"/>
    </w:p>
    <w:p w:rsidR="00C20140" w:rsidRDefault="00DA53BA" w:rsidP="00B56E6C">
      <w:pPr>
        <w:ind w:firstLine="576"/>
        <w:rPr>
          <w:rFonts w:ascii="Times New Roman" w:hAnsi="Times New Roman"/>
          <w:sz w:val="24"/>
          <w:szCs w:val="24"/>
          <w:lang w:val="en-US" w:eastAsia="id-ID"/>
        </w:rPr>
      </w:pPr>
      <w:proofErr w:type="gramStart"/>
      <w:r>
        <w:rPr>
          <w:rFonts w:ascii="Times New Roman" w:hAnsi="Times New Roman"/>
          <w:sz w:val="24"/>
          <w:szCs w:val="24"/>
          <w:lang w:val="en-US" w:eastAsia="id-ID"/>
        </w:rPr>
        <w:t>U</w:t>
      </w:r>
      <w:r w:rsidR="00C20140">
        <w:rPr>
          <w:rFonts w:ascii="Times New Roman" w:hAnsi="Times New Roman"/>
          <w:sz w:val="24"/>
          <w:szCs w:val="24"/>
          <w:lang w:val="en-US" w:eastAsia="id-ID"/>
        </w:rPr>
        <w:t>ntuk membuat client via android</w:t>
      </w:r>
      <w:r>
        <w:rPr>
          <w:rFonts w:ascii="Times New Roman" w:hAnsi="Times New Roman"/>
          <w:sz w:val="24"/>
          <w:szCs w:val="24"/>
          <w:lang w:val="en-US" w:eastAsia="id-ID"/>
        </w:rPr>
        <w:t xml:space="preserve"> menggunakan library KSOAP.</w:t>
      </w:r>
      <w:proofErr w:type="gramEnd"/>
    </w:p>
    <w:p w:rsidR="00801225" w:rsidRPr="00801225" w:rsidRDefault="00DA53BA" w:rsidP="00B56E6C">
      <w:pPr>
        <w:ind w:firstLine="576"/>
        <w:rPr>
          <w:lang w:val="en-US" w:eastAsia="id-ID"/>
        </w:rPr>
      </w:pPr>
      <w:r>
        <w:rPr>
          <w:rFonts w:ascii="Times New Roman" w:hAnsi="Times New Roman"/>
          <w:sz w:val="24"/>
          <w:szCs w:val="24"/>
          <w:lang w:val="en-US" w:eastAsia="id-ID"/>
        </w:rPr>
        <w:t>Untuk melakukan proses deep learning CNN, menggunakan library DeepLearning4J yang berbasis teknologi JAVA.</w:t>
      </w:r>
    </w:p>
    <w:p w:rsidR="00D515E0" w:rsidRPr="003F3666" w:rsidRDefault="00C20140" w:rsidP="003F3666">
      <w:pPr>
        <w:pStyle w:val="Heading2"/>
        <w:rPr>
          <w:lang w:val="en-US" w:eastAsia="id-ID"/>
        </w:rPr>
      </w:pPr>
      <w:bookmarkStart w:id="11" w:name="_Toc448267492"/>
      <w:r>
        <w:rPr>
          <w:lang w:val="en-US" w:eastAsia="id-ID"/>
        </w:rPr>
        <w:t>2.5</w:t>
      </w:r>
      <w:r w:rsidR="00D515E0">
        <w:rPr>
          <w:lang w:val="en-US" w:eastAsia="id-ID"/>
        </w:rPr>
        <w:t xml:space="preserve"> Metode Convolution Neural Network untuk deteksi batik</w:t>
      </w:r>
      <w:bookmarkEnd w:id="11"/>
      <w:r w:rsidR="00D515E0" w:rsidRPr="003F3666">
        <w:rPr>
          <w:color w:val="000000"/>
          <w:sz w:val="24"/>
          <w:szCs w:val="24"/>
          <w:lang w:eastAsia="id-ID"/>
        </w:rPr>
        <w:tab/>
      </w:r>
    </w:p>
    <w:p w:rsidR="009D3F00" w:rsidRDefault="00D515E0" w:rsidP="009D3F00">
      <w:pPr>
        <w:pStyle w:val="Style7"/>
        <w:spacing w:line="360" w:lineRule="auto"/>
        <w:ind w:firstLine="720"/>
      </w:pPr>
      <w:r>
        <w:rPr>
          <w:color w:val="000000"/>
          <w:sz w:val="24"/>
          <w:szCs w:val="24"/>
          <w:lang w:eastAsia="id-ID"/>
        </w:rPr>
        <w:t xml:space="preserve">Mendeteksi pola kain dari daerah Indonesia merupakan suatu langkah yang dapat meningkatkan pariwisata di Indonesia, dimana variasi pola kain yang memiliki keunikan tersendiri dapat menjadi daya tarik wisatawa dari mancanegara untuk berkunjung ke Indonesia demi mengenali lebih jauh variasi kain-kain yang dimiliki Indonesia. Selain itu, dengan memanfaatkan teknologi smartphone berbasis android, yang penggunaannya sudah menjalar ke seluruh elemen masyarakat didukung dengan harga yang semakin terjangkau, bisa membantu dalam melakukan proses pengenalan kain Indonesia. Selain melakukan proses deteksi kain, hasil deteksi </w:t>
      </w:r>
      <w:proofErr w:type="gramStart"/>
      <w:r>
        <w:rPr>
          <w:color w:val="000000"/>
          <w:sz w:val="24"/>
          <w:szCs w:val="24"/>
          <w:lang w:eastAsia="id-ID"/>
        </w:rPr>
        <w:t>akan</w:t>
      </w:r>
      <w:proofErr w:type="gramEnd"/>
      <w:r>
        <w:rPr>
          <w:color w:val="000000"/>
          <w:sz w:val="24"/>
          <w:szCs w:val="24"/>
          <w:lang w:eastAsia="id-ID"/>
        </w:rPr>
        <w:t xml:space="preserve"> divisualisasikan menggunakan google maps berdasarkan daerah asal dan akan diberikan rekomendasi penjual kain tersebut berdasarkan data sehingga dapat membantu para penjual kain tradisional Indonesia dan meningkatka</w:t>
      </w:r>
      <w:r w:rsidR="009D3F00">
        <w:rPr>
          <w:color w:val="000000"/>
          <w:sz w:val="24"/>
          <w:szCs w:val="24"/>
          <w:lang w:eastAsia="id-ID"/>
        </w:rPr>
        <w:t>n perekonomian menengah</w:t>
      </w:r>
      <w:bookmarkStart w:id="12" w:name="_Toc448267493"/>
      <w:r w:rsidR="009D3F00">
        <w:rPr>
          <w:color w:val="000000"/>
          <w:sz w:val="24"/>
          <w:szCs w:val="24"/>
          <w:lang w:eastAsia="id-ID"/>
        </w:rPr>
        <w:t xml:space="preserve"> ke bawah.</w:t>
      </w:r>
    </w:p>
    <w:p w:rsidR="009D3F00" w:rsidRDefault="009D3F00">
      <w:pPr>
        <w:suppressAutoHyphens w:val="0"/>
        <w:spacing w:after="0" w:line="240" w:lineRule="auto"/>
        <w:jc w:val="left"/>
        <w:rPr>
          <w:rFonts w:ascii="Times New Roman" w:eastAsia="Times New Roman" w:hAnsi="Times New Roman"/>
          <w:b/>
          <w:bCs/>
          <w:sz w:val="24"/>
          <w:szCs w:val="24"/>
          <w:lang w:val="en-US"/>
        </w:rPr>
      </w:pPr>
      <w:r>
        <w:br w:type="page"/>
      </w:r>
    </w:p>
    <w:p w:rsidR="009E255E" w:rsidRDefault="009E255E" w:rsidP="009D3F00">
      <w:pPr>
        <w:pStyle w:val="Heading1"/>
      </w:pPr>
      <w:r>
        <w:lastRenderedPageBreak/>
        <w:t>BAB 3. METODOLOGI PENELITIAN</w:t>
      </w:r>
      <w:bookmarkEnd w:id="12"/>
    </w:p>
    <w:p w:rsidR="00933C52" w:rsidRDefault="009A4DBB" w:rsidP="00933C52">
      <w:pPr>
        <w:pStyle w:val="Heading2"/>
        <w:rPr>
          <w:lang w:val="en-US"/>
        </w:rPr>
      </w:pPr>
      <w:bookmarkStart w:id="13" w:name="_Toc448267494"/>
      <w:r>
        <w:rPr>
          <w:lang w:val="en-US"/>
        </w:rPr>
        <w:t>3.1 Kerangka kerja penelitian</w:t>
      </w:r>
      <w:bookmarkEnd w:id="13"/>
    </w:p>
    <w:p w:rsidR="009C2491" w:rsidRDefault="00FE3626" w:rsidP="00FE3626">
      <w:pPr>
        <w:ind w:firstLine="576"/>
        <w:rPr>
          <w:sz w:val="24"/>
          <w:szCs w:val="24"/>
          <w:lang w:val="en-US"/>
        </w:rPr>
      </w:pPr>
      <w:r w:rsidRPr="00FE3626">
        <w:rPr>
          <w:sz w:val="24"/>
          <w:szCs w:val="24"/>
          <w:lang w:val="en-US"/>
        </w:rPr>
        <w:t xml:space="preserve">Pada </w:t>
      </w:r>
      <w:proofErr w:type="gramStart"/>
      <w:r w:rsidRPr="00FE3626">
        <w:rPr>
          <w:sz w:val="24"/>
          <w:szCs w:val="24"/>
          <w:lang w:val="en-US"/>
        </w:rPr>
        <w:t>bab</w:t>
      </w:r>
      <w:proofErr w:type="gramEnd"/>
      <w:r w:rsidRPr="00FE3626">
        <w:rPr>
          <w:sz w:val="24"/>
          <w:szCs w:val="24"/>
          <w:lang w:val="en-US"/>
        </w:rPr>
        <w:t xml:space="preserve"> yang ketiga ini akan dijelaskan tahapan pelaksanaan kegiatan penelitian. Pada penelitian ini kami rencananya </w:t>
      </w:r>
      <w:proofErr w:type="gramStart"/>
      <w:r w:rsidRPr="00FE3626">
        <w:rPr>
          <w:sz w:val="24"/>
          <w:szCs w:val="24"/>
          <w:lang w:val="en-US"/>
        </w:rPr>
        <w:t>akan</w:t>
      </w:r>
      <w:proofErr w:type="gramEnd"/>
      <w:r w:rsidRPr="00FE3626">
        <w:rPr>
          <w:sz w:val="24"/>
          <w:szCs w:val="24"/>
          <w:lang w:val="en-US"/>
        </w:rPr>
        <w:t xml:space="preserve"> </w:t>
      </w:r>
      <w:r w:rsidR="009C2491">
        <w:rPr>
          <w:sz w:val="24"/>
          <w:szCs w:val="24"/>
          <w:lang w:val="en-US"/>
        </w:rPr>
        <w:t>dipimpin oleh salah satu guru besar Universitas Indonesia dan beberapa mahasiswa pilihan dari laboratorium Machine Learning &amp; Computer Vision Universitas Indonesia.</w:t>
      </w:r>
      <w:r w:rsidR="006726F4">
        <w:rPr>
          <w:sz w:val="24"/>
          <w:szCs w:val="24"/>
          <w:lang w:val="en-US"/>
        </w:rPr>
        <w:t xml:space="preserve"> Selain itu, </w:t>
      </w:r>
      <w:proofErr w:type="gramStart"/>
      <w:r w:rsidR="006726F4">
        <w:rPr>
          <w:sz w:val="24"/>
          <w:szCs w:val="24"/>
          <w:lang w:val="en-US"/>
        </w:rPr>
        <w:t>akan</w:t>
      </w:r>
      <w:proofErr w:type="gramEnd"/>
      <w:r w:rsidR="006726F4">
        <w:rPr>
          <w:sz w:val="24"/>
          <w:szCs w:val="24"/>
          <w:lang w:val="en-US"/>
        </w:rPr>
        <w:t xml:space="preserve"> dilakukan kerjasama dengan museum tekstil dan museum batik khususnya membantu mendapatkan informasi terkait kain khas dari Indonesia.</w:t>
      </w:r>
    </w:p>
    <w:p w:rsidR="003339E6" w:rsidRDefault="003339E6" w:rsidP="00FE3626">
      <w:pPr>
        <w:ind w:firstLine="576"/>
        <w:rPr>
          <w:sz w:val="24"/>
          <w:szCs w:val="24"/>
          <w:lang w:val="en-US"/>
        </w:rPr>
      </w:pPr>
      <w:r>
        <w:rPr>
          <w:sz w:val="24"/>
          <w:szCs w:val="24"/>
          <w:lang w:val="en-US"/>
        </w:rPr>
        <w:t>Berdasarkan rencana, penelitian ini akan dilaksanakan selama dua tahun dengan tujuan utama (1) Mengembangkan system yang mampu melakukan deteksi pola kain khas Indonesia (2) Membantu penyebaran informasi terkait kain khas Indonesia yang diharapkan membantu penyebaran informasi terkait kebudayaan Indonesia yang diharapkan dapat menarik minat wisatawan mancanegara untuk berkunjung ke Indonesia, dan (3) Membantu para pengusaha kain khas Indonesia dalam pemberian rekomendasi kepada pengguna demi memenuhi kebutuhan untuk membeli kain khas Indonesia.</w:t>
      </w:r>
    </w:p>
    <w:p w:rsidR="003339E6" w:rsidRDefault="00285D66" w:rsidP="00EF69AC">
      <w:pPr>
        <w:rPr>
          <w:sz w:val="24"/>
          <w:szCs w:val="24"/>
          <w:lang w:val="en-US"/>
        </w:rPr>
      </w:pPr>
      <w:r>
        <w:rPr>
          <w:noProof/>
          <w:sz w:val="24"/>
          <w:szCs w:val="24"/>
          <w:lang w:val="en-US" w:eastAsia="en-US"/>
        </w:rPr>
        <w:drawing>
          <wp:inline distT="0" distB="0" distL="0" distR="0">
            <wp:extent cx="5486400" cy="3200400"/>
            <wp:effectExtent l="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B4E63" w:rsidRDefault="006B4E63" w:rsidP="006B4E63">
      <w:pPr>
        <w:pStyle w:val="Heading3"/>
        <w:rPr>
          <w:lang w:val="en-US"/>
        </w:rPr>
      </w:pPr>
      <w:bookmarkStart w:id="14" w:name="_Toc448267495"/>
      <w:r>
        <w:rPr>
          <w:lang w:val="en-US"/>
        </w:rPr>
        <w:t>3.1.1 Skema Penelitian Tahun Pertama</w:t>
      </w:r>
      <w:bookmarkEnd w:id="14"/>
    </w:p>
    <w:p w:rsidR="004C1504" w:rsidRPr="006B4E63" w:rsidRDefault="004C1504" w:rsidP="004C1504">
      <w:pPr>
        <w:pStyle w:val="Heading3"/>
      </w:pPr>
      <w:bookmarkStart w:id="15" w:name="_Toc448267496"/>
      <w:r>
        <w:rPr>
          <w:lang w:val="en-US"/>
        </w:rPr>
        <w:t>3.1.2 Skema Penelitian Tahun Kedua</w:t>
      </w:r>
      <w:bookmarkEnd w:id="15"/>
    </w:p>
    <w:p w:rsidR="004C1504" w:rsidRPr="004C1504" w:rsidRDefault="004C1504" w:rsidP="004C1504">
      <w:pPr>
        <w:rPr>
          <w:lang w:val="en-US"/>
        </w:rPr>
      </w:pPr>
    </w:p>
    <w:p w:rsidR="009E255E" w:rsidRPr="002C72BB" w:rsidRDefault="00AB4C24" w:rsidP="007C73C4">
      <w:pPr>
        <w:pStyle w:val="Heading1"/>
      </w:pPr>
      <w:r w:rsidRPr="00933C52">
        <w:rPr>
          <w:rFonts w:eastAsia="MS Mincho"/>
          <w:lang w:eastAsia="ja-JP"/>
        </w:rPr>
        <w:br w:type="page"/>
      </w:r>
      <w:bookmarkStart w:id="16" w:name="_Toc448267497"/>
      <w:r w:rsidR="009E255E" w:rsidRPr="00933C52">
        <w:rPr>
          <w:rFonts w:eastAsia="MS Mincho"/>
          <w:lang w:eastAsia="ja-JP"/>
        </w:rPr>
        <w:lastRenderedPageBreak/>
        <w:t>BAB 4.</w:t>
      </w:r>
      <w:r w:rsidRPr="00933C52">
        <w:rPr>
          <w:rFonts w:eastAsia="MS Mincho"/>
          <w:lang w:eastAsia="ja-JP"/>
        </w:rPr>
        <w:t xml:space="preserve"> JADWAL &amp; RAB PENELITIAN</w:t>
      </w:r>
      <w:bookmarkEnd w:id="16"/>
      <w:r w:rsidR="009E255E" w:rsidRPr="00933C52">
        <w:rPr>
          <w:rFonts w:eastAsia="MS Mincho"/>
          <w:lang w:eastAsia="ja-JP"/>
        </w:rPr>
        <w:t xml:space="preserve"> </w:t>
      </w:r>
    </w:p>
    <w:p w:rsidR="009E255E" w:rsidRDefault="009E255E" w:rsidP="0057096D">
      <w:pPr>
        <w:pStyle w:val="Heading2"/>
        <w:rPr>
          <w:rFonts w:eastAsia="MS Mincho"/>
          <w:lang w:eastAsia="id-ID"/>
        </w:rPr>
      </w:pPr>
      <w:bookmarkStart w:id="17" w:name="_Toc448267498"/>
      <w:r>
        <w:rPr>
          <w:rFonts w:eastAsia="MS Mincho"/>
          <w:lang w:eastAsia="id-ID"/>
        </w:rPr>
        <w:t xml:space="preserve">4.1. </w:t>
      </w:r>
      <w:r w:rsidR="00E33350">
        <w:rPr>
          <w:rFonts w:eastAsia="MS Mincho"/>
          <w:lang w:val="en-US" w:eastAsia="id-ID"/>
        </w:rPr>
        <w:t>Anggaran Biaya</w:t>
      </w:r>
      <w:bookmarkEnd w:id="17"/>
    </w:p>
    <w:p w:rsidR="009E255E" w:rsidRDefault="009E255E" w:rsidP="001039BD">
      <w:pPr>
        <w:widowControl w:val="0"/>
        <w:autoSpaceDE w:val="0"/>
        <w:spacing w:after="0" w:line="360" w:lineRule="auto"/>
        <w:ind w:firstLine="576"/>
        <w:rPr>
          <w:rFonts w:ascii="Times New Roman" w:eastAsia="Times New Roman" w:hAnsi="Times New Roman"/>
          <w:b/>
          <w:bCs/>
          <w:sz w:val="24"/>
          <w:szCs w:val="24"/>
          <w:lang w:eastAsia="id-ID"/>
        </w:rPr>
      </w:pPr>
    </w:p>
    <w:tbl>
      <w:tblPr>
        <w:tblW w:w="0" w:type="auto"/>
        <w:tblInd w:w="338" w:type="dxa"/>
        <w:tblLayout w:type="fixed"/>
        <w:tblLook w:val="0000" w:firstRow="0" w:lastRow="0" w:firstColumn="0" w:lastColumn="0" w:noHBand="0" w:noVBand="0"/>
      </w:tblPr>
      <w:tblGrid>
        <w:gridCol w:w="4931"/>
        <w:gridCol w:w="1759"/>
        <w:gridCol w:w="2000"/>
      </w:tblGrid>
      <w:tr w:rsidR="009E255E" w:rsidRPr="00E57E73">
        <w:trPr>
          <w:tblHeader/>
        </w:trPr>
        <w:tc>
          <w:tcPr>
            <w:tcW w:w="4931" w:type="dxa"/>
            <w:vMerge w:val="restart"/>
            <w:tcBorders>
              <w:top w:val="single" w:sz="8" w:space="0" w:color="000000"/>
              <w:left w:val="single" w:sz="8" w:space="0" w:color="000000"/>
              <w:bottom w:val="single" w:sz="8" w:space="0" w:color="000000"/>
            </w:tcBorders>
            <w:shd w:val="clear" w:color="auto" w:fill="auto"/>
            <w:vAlign w:val="center"/>
          </w:tcPr>
          <w:p w:rsidR="009E255E" w:rsidRPr="00E57E73" w:rsidRDefault="009E255E">
            <w:pPr>
              <w:autoSpaceDE w:val="0"/>
              <w:spacing w:after="0" w:line="360" w:lineRule="auto"/>
              <w:jc w:val="center"/>
              <w:rPr>
                <w:rFonts w:ascii="Times New Roman" w:eastAsia="Times New Roman" w:hAnsi="Times New Roman"/>
                <w:b/>
                <w:bCs/>
                <w:sz w:val="24"/>
                <w:szCs w:val="24"/>
                <w:lang w:eastAsia="id-ID"/>
              </w:rPr>
            </w:pPr>
            <w:r w:rsidRPr="00E57E73">
              <w:rPr>
                <w:rFonts w:ascii="Times New Roman" w:eastAsia="Times New Roman" w:hAnsi="Times New Roman"/>
                <w:b/>
                <w:bCs/>
                <w:sz w:val="24"/>
                <w:szCs w:val="24"/>
                <w:lang w:eastAsia="id-ID"/>
              </w:rPr>
              <w:t>Jenis Pengeluaran</w:t>
            </w:r>
          </w:p>
        </w:tc>
        <w:tc>
          <w:tcPr>
            <w:tcW w:w="375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Pr="00E57E73" w:rsidRDefault="009E255E">
            <w:pPr>
              <w:autoSpaceDE w:val="0"/>
              <w:spacing w:after="0" w:line="360" w:lineRule="auto"/>
              <w:jc w:val="center"/>
              <w:rPr>
                <w:rFonts w:ascii="Times New Roman" w:hAnsi="Times New Roman"/>
                <w:sz w:val="24"/>
                <w:szCs w:val="24"/>
              </w:rPr>
            </w:pPr>
            <w:r w:rsidRPr="00E57E73">
              <w:rPr>
                <w:rFonts w:ascii="Times New Roman" w:eastAsia="Times New Roman" w:hAnsi="Times New Roman"/>
                <w:b/>
                <w:bCs/>
                <w:sz w:val="24"/>
                <w:szCs w:val="24"/>
                <w:lang w:eastAsia="id-ID"/>
              </w:rPr>
              <w:t>Biaya yang diusulkan (Rp)</w:t>
            </w:r>
          </w:p>
        </w:tc>
      </w:tr>
      <w:tr w:rsidR="009E255E" w:rsidRPr="00E57E73">
        <w:tc>
          <w:tcPr>
            <w:tcW w:w="4931" w:type="dxa"/>
            <w:vMerge/>
            <w:tcBorders>
              <w:top w:val="single" w:sz="8" w:space="0" w:color="000000"/>
              <w:left w:val="single" w:sz="8" w:space="0" w:color="000000"/>
              <w:bottom w:val="single" w:sz="8" w:space="0" w:color="000000"/>
            </w:tcBorders>
            <w:shd w:val="clear" w:color="auto" w:fill="auto"/>
            <w:vAlign w:val="center"/>
          </w:tcPr>
          <w:p w:rsidR="009E255E" w:rsidRPr="00E57E73" w:rsidRDefault="009E255E">
            <w:pPr>
              <w:autoSpaceDE w:val="0"/>
              <w:snapToGrid w:val="0"/>
              <w:spacing w:after="0" w:line="360" w:lineRule="auto"/>
              <w:jc w:val="center"/>
              <w:rPr>
                <w:rFonts w:ascii="Times New Roman" w:eastAsia="Times New Roman" w:hAnsi="Times New Roman"/>
                <w:b/>
                <w:bCs/>
                <w:sz w:val="24"/>
                <w:szCs w:val="24"/>
                <w:lang w:eastAsia="id-ID"/>
              </w:rPr>
            </w:pPr>
          </w:p>
        </w:tc>
        <w:tc>
          <w:tcPr>
            <w:tcW w:w="1759" w:type="dxa"/>
            <w:tcBorders>
              <w:top w:val="single" w:sz="8" w:space="0" w:color="000000"/>
              <w:left w:val="single" w:sz="8" w:space="0" w:color="000000"/>
              <w:bottom w:val="single" w:sz="8" w:space="0" w:color="000000"/>
            </w:tcBorders>
            <w:shd w:val="clear" w:color="auto" w:fill="auto"/>
            <w:vAlign w:val="center"/>
          </w:tcPr>
          <w:p w:rsidR="009E255E" w:rsidRPr="00E57E73" w:rsidRDefault="009E255E">
            <w:pPr>
              <w:autoSpaceDE w:val="0"/>
              <w:spacing w:after="0" w:line="360" w:lineRule="auto"/>
              <w:jc w:val="center"/>
              <w:rPr>
                <w:rFonts w:ascii="Times New Roman" w:hAnsi="Times New Roman"/>
                <w:sz w:val="24"/>
                <w:szCs w:val="24"/>
                <w:lang w:eastAsia="id-ID"/>
              </w:rPr>
            </w:pPr>
            <w:r w:rsidRPr="00E57E73">
              <w:rPr>
                <w:rFonts w:ascii="Times New Roman" w:hAnsi="Times New Roman"/>
                <w:sz w:val="24"/>
                <w:szCs w:val="24"/>
                <w:lang w:eastAsia="id-ID"/>
              </w:rPr>
              <w:t>Tahun I</w:t>
            </w:r>
          </w:p>
        </w:tc>
        <w:tc>
          <w:tcPr>
            <w:tcW w:w="2000" w:type="dxa"/>
            <w:tcBorders>
              <w:top w:val="single" w:sz="8" w:space="0" w:color="000000"/>
              <w:left w:val="single" w:sz="8" w:space="0" w:color="000000"/>
              <w:bottom w:val="single" w:sz="8" w:space="0" w:color="000000"/>
              <w:right w:val="single" w:sz="8" w:space="0" w:color="000000"/>
            </w:tcBorders>
            <w:shd w:val="clear" w:color="auto" w:fill="auto"/>
            <w:vAlign w:val="center"/>
          </w:tcPr>
          <w:p w:rsidR="009E255E" w:rsidRPr="00E57E73" w:rsidRDefault="009E255E">
            <w:pPr>
              <w:autoSpaceDE w:val="0"/>
              <w:spacing w:after="0" w:line="360" w:lineRule="auto"/>
              <w:jc w:val="center"/>
              <w:rPr>
                <w:rFonts w:ascii="Times New Roman" w:hAnsi="Times New Roman"/>
                <w:sz w:val="24"/>
                <w:szCs w:val="24"/>
              </w:rPr>
            </w:pPr>
            <w:r w:rsidRPr="00E57E73">
              <w:rPr>
                <w:rFonts w:ascii="Times New Roman" w:hAnsi="Times New Roman"/>
                <w:sz w:val="24"/>
                <w:szCs w:val="24"/>
                <w:lang w:eastAsia="id-ID"/>
              </w:rPr>
              <w:t xml:space="preserve">Tahun </w:t>
            </w:r>
            <w:r w:rsidRPr="00E57E73">
              <w:rPr>
                <w:rFonts w:ascii="Times New Roman" w:hAnsi="Times New Roman"/>
                <w:sz w:val="24"/>
                <w:szCs w:val="24"/>
                <w:lang w:val="en-US" w:eastAsia="id-ID"/>
              </w:rPr>
              <w:t>2</w:t>
            </w:r>
          </w:p>
        </w:tc>
      </w:tr>
      <w:tr w:rsidR="009E255E" w:rsidRPr="00E57E73">
        <w:tc>
          <w:tcPr>
            <w:tcW w:w="4931"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jc w:val="left"/>
              <w:rPr>
                <w:rFonts w:ascii="Times New Roman" w:hAnsi="Times New Roman"/>
                <w:sz w:val="24"/>
                <w:szCs w:val="24"/>
                <w:lang w:val="en-US" w:eastAsia="id-ID"/>
              </w:rPr>
            </w:pPr>
            <w:r w:rsidRPr="00E57E73">
              <w:rPr>
                <w:rFonts w:ascii="Times New Roman" w:eastAsia="Times New Roman" w:hAnsi="Times New Roman"/>
                <w:b/>
                <w:bCs/>
                <w:sz w:val="24"/>
                <w:szCs w:val="24"/>
                <w:lang w:eastAsia="id-ID"/>
              </w:rPr>
              <w:t xml:space="preserve">Honor tim peneliti </w:t>
            </w:r>
            <w:r w:rsidRPr="00E57E73">
              <w:rPr>
                <w:rFonts w:ascii="Times New Roman" w:hAnsi="Times New Roman"/>
                <w:sz w:val="24"/>
                <w:szCs w:val="24"/>
                <w:lang w:eastAsia="id-ID"/>
              </w:rPr>
              <w:t>(maksimal 30 %)</w:t>
            </w:r>
            <w:r w:rsidRPr="00E57E73">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rPr>
                <w:rFonts w:ascii="Times New Roman" w:hAnsi="Times New Roman"/>
                <w:sz w:val="24"/>
                <w:szCs w:val="24"/>
                <w:lang w:val="en-US" w:eastAsia="id-ID"/>
              </w:rPr>
            </w:pPr>
            <w:r w:rsidRPr="00E57E73">
              <w:rPr>
                <w:rFonts w:ascii="Times New Roman" w:hAnsi="Times New Roman"/>
                <w:sz w:val="24"/>
                <w:szCs w:val="24"/>
                <w:lang w:val="en-US" w:eastAsia="id-ID"/>
              </w:rPr>
              <w:t>119.000.000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Pr="00E57E73" w:rsidRDefault="009E255E">
            <w:pPr>
              <w:autoSpaceDE w:val="0"/>
              <w:spacing w:after="0" w:line="360" w:lineRule="auto"/>
              <w:rPr>
                <w:rFonts w:ascii="Times New Roman" w:hAnsi="Times New Roman"/>
                <w:sz w:val="24"/>
                <w:szCs w:val="24"/>
              </w:rPr>
            </w:pPr>
            <w:r w:rsidRPr="00E57E73">
              <w:rPr>
                <w:rFonts w:ascii="Times New Roman" w:hAnsi="Times New Roman"/>
                <w:sz w:val="24"/>
                <w:szCs w:val="24"/>
                <w:lang w:val="en-US" w:eastAsia="id-ID"/>
              </w:rPr>
              <w:t>119.000.000</w:t>
            </w:r>
          </w:p>
        </w:tc>
      </w:tr>
      <w:tr w:rsidR="009E255E" w:rsidRPr="00E57E73">
        <w:tc>
          <w:tcPr>
            <w:tcW w:w="4931"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jc w:val="left"/>
              <w:rPr>
                <w:rFonts w:ascii="Times New Roman" w:hAnsi="Times New Roman"/>
                <w:sz w:val="24"/>
                <w:szCs w:val="24"/>
                <w:lang w:val="en-US" w:eastAsia="id-ID"/>
              </w:rPr>
            </w:pPr>
            <w:r w:rsidRPr="00E57E73">
              <w:rPr>
                <w:rFonts w:ascii="Times New Roman" w:eastAsia="Times New Roman" w:hAnsi="Times New Roman"/>
                <w:b/>
                <w:bCs/>
                <w:sz w:val="24"/>
                <w:szCs w:val="24"/>
                <w:lang w:eastAsia="id-ID"/>
              </w:rPr>
              <w:t xml:space="preserve">Belanja Bahan </w:t>
            </w:r>
            <w:r w:rsidRPr="00E57E73">
              <w:rPr>
                <w:rFonts w:ascii="Times New Roman" w:eastAsia="Times New Roman" w:hAnsi="Times New Roman"/>
                <w:b/>
                <w:bCs/>
                <w:sz w:val="24"/>
                <w:szCs w:val="24"/>
                <w:lang w:val="en-US" w:eastAsia="id-ID"/>
              </w:rPr>
              <w:t>Habis Pakai</w:t>
            </w:r>
            <w:r w:rsidRPr="00E57E73">
              <w:rPr>
                <w:rFonts w:ascii="Times New Roman" w:eastAsia="Times New Roman" w:hAnsi="Times New Roman"/>
                <w:b/>
                <w:bCs/>
                <w:sz w:val="24"/>
                <w:szCs w:val="24"/>
                <w:lang w:eastAsia="id-ID"/>
              </w:rPr>
              <w:t xml:space="preserve"> </w:t>
            </w:r>
            <w:r w:rsidRPr="00E57E73">
              <w:rPr>
                <w:rFonts w:ascii="Times New Roman" w:hAnsi="Times New Roman"/>
                <w:sz w:val="24"/>
                <w:szCs w:val="24"/>
                <w:lang w:eastAsia="id-ID"/>
              </w:rPr>
              <w:t>(20—30%)</w:t>
            </w:r>
            <w:r w:rsidRPr="00E57E73">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rPr>
                <w:rFonts w:ascii="Times New Roman" w:hAnsi="Times New Roman"/>
                <w:sz w:val="24"/>
                <w:szCs w:val="24"/>
                <w:lang w:val="en-US" w:eastAsia="id-ID"/>
              </w:rPr>
            </w:pPr>
            <w:r w:rsidRPr="00E57E73">
              <w:rPr>
                <w:rFonts w:ascii="Times New Roman" w:hAnsi="Times New Roman"/>
                <w:sz w:val="24"/>
                <w:szCs w:val="24"/>
                <w:lang w:val="en-US" w:eastAsia="id-ID"/>
              </w:rPr>
              <w:t>129.570.000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Pr="00E57E73" w:rsidRDefault="009E255E">
            <w:pPr>
              <w:autoSpaceDE w:val="0"/>
              <w:spacing w:after="0" w:line="360" w:lineRule="auto"/>
              <w:rPr>
                <w:rFonts w:ascii="Times New Roman" w:hAnsi="Times New Roman"/>
                <w:sz w:val="24"/>
                <w:szCs w:val="24"/>
              </w:rPr>
            </w:pPr>
            <w:r w:rsidRPr="00E57E73">
              <w:rPr>
                <w:rFonts w:ascii="Times New Roman" w:hAnsi="Times New Roman"/>
                <w:sz w:val="24"/>
                <w:szCs w:val="24"/>
                <w:lang w:val="en-US" w:eastAsia="id-ID"/>
              </w:rPr>
              <w:t>120.206.000</w:t>
            </w:r>
          </w:p>
        </w:tc>
      </w:tr>
      <w:tr w:rsidR="009E255E" w:rsidRPr="00E57E73">
        <w:tc>
          <w:tcPr>
            <w:tcW w:w="4931"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jc w:val="left"/>
              <w:rPr>
                <w:rFonts w:ascii="Times New Roman" w:hAnsi="Times New Roman"/>
                <w:sz w:val="24"/>
                <w:szCs w:val="24"/>
                <w:lang w:val="en-US" w:eastAsia="id-ID"/>
              </w:rPr>
            </w:pPr>
            <w:r w:rsidRPr="00E57E73">
              <w:rPr>
                <w:rFonts w:ascii="Times New Roman" w:eastAsia="Times New Roman" w:hAnsi="Times New Roman"/>
                <w:b/>
                <w:bCs/>
                <w:sz w:val="24"/>
                <w:szCs w:val="24"/>
                <w:lang w:eastAsia="id-ID"/>
              </w:rPr>
              <w:t xml:space="preserve">Belanja Perjalanan </w:t>
            </w:r>
            <w:r w:rsidRPr="00E57E73">
              <w:rPr>
                <w:rFonts w:ascii="Times New Roman" w:hAnsi="Times New Roman"/>
                <w:sz w:val="24"/>
                <w:szCs w:val="24"/>
                <w:lang w:eastAsia="id-ID"/>
              </w:rPr>
              <w:t>(maksimal 15—25%)</w:t>
            </w:r>
            <w:r w:rsidRPr="00E57E73">
              <w:rPr>
                <w:rFonts w:ascii="Times New Roman" w:eastAsia="Times New Roman" w:hAnsi="Times New Roman"/>
                <w:b/>
                <w:bCs/>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rPr>
                <w:rFonts w:ascii="Times New Roman" w:hAnsi="Times New Roman"/>
                <w:sz w:val="24"/>
                <w:szCs w:val="24"/>
                <w:lang w:val="en-US" w:eastAsia="id-ID"/>
              </w:rPr>
            </w:pPr>
            <w:r w:rsidRPr="00E57E73">
              <w:rPr>
                <w:rFonts w:ascii="Times New Roman" w:hAnsi="Times New Roman"/>
                <w:sz w:val="24"/>
                <w:szCs w:val="24"/>
                <w:lang w:val="en-US" w:eastAsia="id-ID"/>
              </w:rPr>
              <w:t>107.975.000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Pr="00E57E73" w:rsidRDefault="009E255E">
            <w:pPr>
              <w:autoSpaceDE w:val="0"/>
              <w:spacing w:after="0" w:line="360" w:lineRule="auto"/>
              <w:rPr>
                <w:rFonts w:ascii="Times New Roman" w:hAnsi="Times New Roman"/>
                <w:sz w:val="24"/>
                <w:szCs w:val="24"/>
              </w:rPr>
            </w:pPr>
            <w:r w:rsidRPr="00E57E73">
              <w:rPr>
                <w:rFonts w:ascii="Times New Roman" w:hAnsi="Times New Roman"/>
                <w:sz w:val="24"/>
                <w:szCs w:val="24"/>
                <w:lang w:val="en-US" w:eastAsia="id-ID"/>
              </w:rPr>
              <w:t>107.975.000</w:t>
            </w:r>
          </w:p>
        </w:tc>
      </w:tr>
      <w:tr w:rsidR="009E255E" w:rsidRPr="00E57E73">
        <w:tc>
          <w:tcPr>
            <w:tcW w:w="4931"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jc w:val="left"/>
              <w:rPr>
                <w:rFonts w:ascii="Times New Roman" w:eastAsia="Times New Roman" w:hAnsi="Times New Roman"/>
                <w:sz w:val="24"/>
                <w:szCs w:val="24"/>
                <w:lang w:val="en-US" w:eastAsia="id-ID"/>
              </w:rPr>
            </w:pPr>
            <w:r w:rsidRPr="00E57E73">
              <w:rPr>
                <w:rFonts w:ascii="Times New Roman" w:eastAsia="Times New Roman" w:hAnsi="Times New Roman"/>
                <w:b/>
                <w:bCs/>
                <w:sz w:val="24"/>
                <w:szCs w:val="24"/>
                <w:lang w:eastAsia="id-ID"/>
              </w:rPr>
              <w:t xml:space="preserve">Lain-lain: </w:t>
            </w:r>
            <w:r w:rsidRPr="00E57E73">
              <w:rPr>
                <w:rFonts w:ascii="Times New Roman" w:hAnsi="Times New Roman"/>
                <w:sz w:val="24"/>
                <w:szCs w:val="24"/>
                <w:lang w:val="en-US" w:eastAsia="id-ID"/>
              </w:rPr>
              <w:t>(</w:t>
            </w:r>
            <w:r w:rsidRPr="00E57E73">
              <w:rPr>
                <w:rFonts w:ascii="Times New Roman" w:hAnsi="Times New Roman"/>
                <w:sz w:val="24"/>
                <w:szCs w:val="24"/>
                <w:lang w:eastAsia="id-ID"/>
              </w:rPr>
              <w:t>maksimal 15% dari total biaya riset</w:t>
            </w:r>
            <w:r w:rsidRPr="00E57E73">
              <w:rPr>
                <w:rFonts w:ascii="Times New Roman" w:hAnsi="Times New Roman"/>
                <w:sz w:val="24"/>
                <w:szCs w:val="24"/>
                <w:lang w:val="en-US" w:eastAsia="id-ID"/>
              </w:rPr>
              <w:t>)</w:t>
            </w:r>
            <w:r w:rsidRPr="00E57E73">
              <w:rPr>
                <w:rFonts w:ascii="Times New Roman" w:hAnsi="Times New Roman"/>
                <w:sz w:val="24"/>
                <w:szCs w:val="24"/>
                <w:lang w:eastAsia="id-ID"/>
              </w:rPr>
              <w:t xml:space="preserve"> </w:t>
            </w:r>
          </w:p>
        </w:tc>
        <w:tc>
          <w:tcPr>
            <w:tcW w:w="1759" w:type="dxa"/>
            <w:tcBorders>
              <w:top w:val="single" w:sz="8" w:space="0" w:color="000000"/>
              <w:left w:val="single" w:sz="8" w:space="0" w:color="000000"/>
              <w:bottom w:val="single" w:sz="8" w:space="0" w:color="000000"/>
            </w:tcBorders>
            <w:shd w:val="clear" w:color="auto" w:fill="auto"/>
          </w:tcPr>
          <w:p w:rsidR="009E255E" w:rsidRPr="00E57E73" w:rsidRDefault="009E255E">
            <w:pPr>
              <w:autoSpaceDE w:val="0"/>
              <w:spacing w:after="0" w:line="360" w:lineRule="auto"/>
              <w:jc w:val="left"/>
              <w:rPr>
                <w:rFonts w:ascii="Times New Roman" w:eastAsia="Times New Roman" w:hAnsi="Times New Roman"/>
                <w:sz w:val="24"/>
                <w:szCs w:val="24"/>
                <w:lang w:val="en-US" w:eastAsia="id-ID"/>
              </w:rPr>
            </w:pPr>
            <w:r w:rsidRPr="00E57E73">
              <w:rPr>
                <w:rFonts w:ascii="Times New Roman" w:eastAsia="Times New Roman" w:hAnsi="Times New Roman"/>
                <w:sz w:val="24"/>
                <w:szCs w:val="24"/>
                <w:lang w:val="en-US" w:eastAsia="id-ID"/>
              </w:rPr>
              <w:t xml:space="preserve">  </w:t>
            </w:r>
            <w:r w:rsidRPr="00E57E73">
              <w:rPr>
                <w:rFonts w:ascii="Times New Roman" w:hAnsi="Times New Roman"/>
                <w:sz w:val="24"/>
                <w:szCs w:val="24"/>
                <w:lang w:val="en-US" w:eastAsia="id-ID"/>
              </w:rPr>
              <w:t>64.785.000</w:t>
            </w:r>
          </w:p>
        </w:tc>
        <w:tc>
          <w:tcPr>
            <w:tcW w:w="2000" w:type="dxa"/>
            <w:tcBorders>
              <w:top w:val="single" w:sz="8" w:space="0" w:color="000000"/>
              <w:left w:val="single" w:sz="8" w:space="0" w:color="000000"/>
              <w:bottom w:val="single" w:sz="8" w:space="0" w:color="000000"/>
              <w:right w:val="single" w:sz="8" w:space="0" w:color="000000"/>
            </w:tcBorders>
            <w:shd w:val="clear" w:color="auto" w:fill="auto"/>
          </w:tcPr>
          <w:p w:rsidR="009E255E" w:rsidRPr="00E57E73" w:rsidRDefault="009E255E">
            <w:pPr>
              <w:autoSpaceDE w:val="0"/>
              <w:spacing w:after="0" w:line="360" w:lineRule="auto"/>
              <w:jc w:val="left"/>
              <w:rPr>
                <w:rFonts w:ascii="Times New Roman" w:hAnsi="Times New Roman"/>
                <w:sz w:val="24"/>
                <w:szCs w:val="24"/>
              </w:rPr>
            </w:pPr>
            <w:r w:rsidRPr="00E57E73">
              <w:rPr>
                <w:rFonts w:ascii="Times New Roman" w:eastAsia="Times New Roman" w:hAnsi="Times New Roman"/>
                <w:sz w:val="24"/>
                <w:szCs w:val="24"/>
                <w:lang w:val="en-US" w:eastAsia="id-ID"/>
              </w:rPr>
              <w:t xml:space="preserve">  </w:t>
            </w:r>
            <w:r w:rsidRPr="00E57E73">
              <w:rPr>
                <w:rFonts w:ascii="Times New Roman" w:hAnsi="Times New Roman"/>
                <w:sz w:val="24"/>
                <w:szCs w:val="24"/>
                <w:lang w:val="en-US" w:eastAsia="id-ID"/>
              </w:rPr>
              <w:t>64.785.000</w:t>
            </w:r>
          </w:p>
        </w:tc>
      </w:tr>
    </w:tbl>
    <w:p w:rsidR="00620CC7" w:rsidRDefault="00620CC7">
      <w:pPr>
        <w:autoSpaceDE w:val="0"/>
        <w:spacing w:after="0" w:line="360" w:lineRule="auto"/>
        <w:rPr>
          <w:rFonts w:ascii="Times New Roman" w:hAnsi="Times New Roman"/>
          <w:sz w:val="24"/>
          <w:szCs w:val="24"/>
          <w:lang w:val="en-US"/>
        </w:rPr>
      </w:pPr>
    </w:p>
    <w:p w:rsidR="009E255E" w:rsidRDefault="009E255E" w:rsidP="0057096D">
      <w:pPr>
        <w:pStyle w:val="Heading2"/>
        <w:rPr>
          <w:rFonts w:eastAsia="MS Mincho"/>
          <w:lang w:val="en-US" w:eastAsia="ja-JP"/>
        </w:rPr>
      </w:pPr>
      <w:bookmarkStart w:id="18" w:name="_Toc448267499"/>
      <w:r>
        <w:rPr>
          <w:rFonts w:eastAsia="MS Mincho"/>
          <w:lang w:eastAsia="ja-JP"/>
        </w:rPr>
        <w:t xml:space="preserve">4.2. </w:t>
      </w:r>
      <w:r w:rsidR="00F03E6F">
        <w:rPr>
          <w:rFonts w:eastAsia="MS Mincho"/>
          <w:lang w:val="en-US" w:eastAsia="ja-JP"/>
        </w:rPr>
        <w:t>Jadwal Penelitian</w:t>
      </w:r>
      <w:bookmarkEnd w:id="18"/>
    </w:p>
    <w:p w:rsidR="00BE5705" w:rsidRPr="00BE5705" w:rsidRDefault="006C00F4" w:rsidP="006C00F4">
      <w:pPr>
        <w:pStyle w:val="Heading3"/>
        <w:rPr>
          <w:rFonts w:eastAsia="MS Mincho"/>
          <w:lang w:val="en-US" w:eastAsia="ja-JP"/>
        </w:rPr>
      </w:pPr>
      <w:bookmarkStart w:id="19" w:name="_Toc448267500"/>
      <w:r>
        <w:rPr>
          <w:rFonts w:eastAsia="MS Mincho"/>
          <w:lang w:val="en-US" w:eastAsia="ja-JP"/>
        </w:rPr>
        <w:t>Jadwal pada tahun 2016</w:t>
      </w:r>
      <w:bookmarkEnd w:id="19"/>
    </w:p>
    <w:tbl>
      <w:tblPr>
        <w:tblW w:w="5580" w:type="dxa"/>
        <w:jc w:val="center"/>
        <w:tblInd w:w="93" w:type="dxa"/>
        <w:tblLook w:val="04A0" w:firstRow="1" w:lastRow="0" w:firstColumn="1" w:lastColumn="0" w:noHBand="0" w:noVBand="1"/>
      </w:tblPr>
      <w:tblGrid>
        <w:gridCol w:w="3520"/>
        <w:gridCol w:w="336"/>
        <w:gridCol w:w="336"/>
        <w:gridCol w:w="336"/>
        <w:gridCol w:w="336"/>
        <w:gridCol w:w="336"/>
        <w:gridCol w:w="456"/>
        <w:gridCol w:w="456"/>
        <w:gridCol w:w="456"/>
      </w:tblGrid>
      <w:tr w:rsidR="00BE5705" w:rsidRPr="00857111" w:rsidTr="00BE5705">
        <w:trPr>
          <w:trHeight w:val="288"/>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5705" w:rsidRPr="00857111" w:rsidRDefault="00BE5705" w:rsidP="00BE5705">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Aktifitas</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Tahun 2016</w:t>
            </w:r>
          </w:p>
        </w:tc>
      </w:tr>
      <w:tr w:rsidR="00BE5705" w:rsidRPr="00857111" w:rsidTr="00BE5705">
        <w:trPr>
          <w:trHeight w:val="288"/>
          <w:jc w:val="center"/>
        </w:trPr>
        <w:tc>
          <w:tcPr>
            <w:tcW w:w="3520" w:type="dxa"/>
            <w:vMerge/>
            <w:tcBorders>
              <w:top w:val="single" w:sz="4" w:space="0" w:color="auto"/>
              <w:left w:val="single" w:sz="4" w:space="0" w:color="auto"/>
              <w:bottom w:val="single" w:sz="4" w:space="0" w:color="auto"/>
              <w:right w:val="single" w:sz="4" w:space="0" w:color="auto"/>
            </w:tcBorders>
            <w:vAlign w:val="center"/>
            <w:hideMark/>
          </w:tcPr>
          <w:p w:rsidR="00BE5705" w:rsidRPr="00857111" w:rsidRDefault="00BE5705" w:rsidP="00BE5705">
            <w:pPr>
              <w:suppressAutoHyphens w:val="0"/>
              <w:spacing w:after="0" w:line="240" w:lineRule="auto"/>
              <w:jc w:val="left"/>
              <w:rPr>
                <w:rFonts w:ascii="Times New Roman" w:eastAsia="Times New Roman" w:hAnsi="Times New Roman"/>
                <w:b/>
                <w:bCs/>
                <w:color w:val="000000"/>
                <w:sz w:val="24"/>
                <w:szCs w:val="24"/>
                <w:lang w:val="en-US" w:eastAsia="en-US"/>
              </w:rPr>
            </w:pP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12</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Identifikasi Masalah</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Pengumpulan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Identifikasi model &amp;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Analisis Data</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Analisis model dan metodologi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Implementasi Web Service</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Implementasi Android Client</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Evaluasi Hasil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Publikasi</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BE5705" w:rsidRPr="00857111" w:rsidTr="00BE5705">
        <w:trPr>
          <w:trHeight w:val="288"/>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Laporan Penelitian</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BE5705" w:rsidRPr="00857111" w:rsidRDefault="00BE5705" w:rsidP="00BE5705">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bl>
    <w:p w:rsidR="009E255E" w:rsidRDefault="009E255E" w:rsidP="006C00F4">
      <w:pPr>
        <w:widowControl w:val="0"/>
        <w:autoSpaceDE w:val="0"/>
        <w:spacing w:after="0" w:line="360" w:lineRule="auto"/>
        <w:rPr>
          <w:rFonts w:ascii="Times New Roman" w:eastAsia="MS Mincho" w:hAnsi="Times New Roman"/>
          <w:b/>
          <w:sz w:val="24"/>
          <w:szCs w:val="24"/>
          <w:lang w:val="en-US" w:eastAsia="id-ID"/>
        </w:rPr>
      </w:pPr>
    </w:p>
    <w:p w:rsidR="006C00F4" w:rsidRPr="006C00F4" w:rsidRDefault="006C00F4" w:rsidP="006C00F4">
      <w:pPr>
        <w:pStyle w:val="Heading3"/>
        <w:rPr>
          <w:rFonts w:eastAsia="MS Mincho"/>
          <w:lang w:val="en-US" w:eastAsia="ja-JP"/>
        </w:rPr>
      </w:pPr>
      <w:bookmarkStart w:id="20" w:name="_Toc448267501"/>
      <w:r>
        <w:rPr>
          <w:rFonts w:eastAsia="MS Mincho"/>
          <w:lang w:val="en-US" w:eastAsia="ja-JP"/>
        </w:rPr>
        <w:t>Jadwal pada tahun 2017</w:t>
      </w:r>
      <w:bookmarkEnd w:id="20"/>
    </w:p>
    <w:tbl>
      <w:tblPr>
        <w:tblW w:w="7244" w:type="dxa"/>
        <w:tblInd w:w="93" w:type="dxa"/>
        <w:tblLook w:val="04A0" w:firstRow="1" w:lastRow="0" w:firstColumn="1" w:lastColumn="0" w:noHBand="0" w:noVBand="1"/>
      </w:tblPr>
      <w:tblGrid>
        <w:gridCol w:w="4084"/>
        <w:gridCol w:w="336"/>
        <w:gridCol w:w="336"/>
        <w:gridCol w:w="336"/>
        <w:gridCol w:w="336"/>
        <w:gridCol w:w="336"/>
        <w:gridCol w:w="336"/>
        <w:gridCol w:w="336"/>
        <w:gridCol w:w="336"/>
        <w:gridCol w:w="336"/>
        <w:gridCol w:w="336"/>
        <w:gridCol w:w="456"/>
        <w:gridCol w:w="456"/>
        <w:gridCol w:w="456"/>
      </w:tblGrid>
      <w:tr w:rsidR="00FA1FFB" w:rsidRPr="00857111" w:rsidTr="00FA1FFB">
        <w:trPr>
          <w:trHeight w:val="288"/>
        </w:trPr>
        <w:tc>
          <w:tcPr>
            <w:tcW w:w="40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Aktifitas</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 </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 </w:t>
            </w:r>
          </w:p>
        </w:tc>
        <w:tc>
          <w:tcPr>
            <w:tcW w:w="2060" w:type="dxa"/>
            <w:gridSpan w:val="8"/>
            <w:tcBorders>
              <w:top w:val="single" w:sz="4" w:space="0" w:color="auto"/>
              <w:left w:val="nil"/>
              <w:bottom w:val="single" w:sz="4" w:space="0" w:color="auto"/>
              <w:right w:val="single" w:sz="4" w:space="0" w:color="auto"/>
            </w:tcBorders>
            <w:shd w:val="clear" w:color="auto" w:fill="auto"/>
            <w:noWrap/>
            <w:vAlign w:val="bottom"/>
            <w:hideMark/>
          </w:tcPr>
          <w:p w:rsidR="00FA1FFB" w:rsidRPr="00857111" w:rsidRDefault="00FD4C68"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Tahun 2017</w:t>
            </w:r>
          </w:p>
        </w:tc>
      </w:tr>
      <w:tr w:rsidR="00FA1FFB" w:rsidRPr="00857111" w:rsidTr="00FA1FFB">
        <w:trPr>
          <w:trHeight w:val="288"/>
        </w:trPr>
        <w:tc>
          <w:tcPr>
            <w:tcW w:w="4084" w:type="dxa"/>
            <w:vMerge/>
            <w:tcBorders>
              <w:top w:val="single" w:sz="4" w:space="0" w:color="auto"/>
              <w:left w:val="single" w:sz="4" w:space="0" w:color="auto"/>
              <w:bottom w:val="single" w:sz="4" w:space="0" w:color="auto"/>
              <w:right w:val="single" w:sz="4" w:space="0" w:color="auto"/>
            </w:tcBorders>
            <w:vAlign w:val="center"/>
            <w:hideMark/>
          </w:tcPr>
          <w:p w:rsidR="00FA1FFB" w:rsidRPr="00857111" w:rsidRDefault="00FA1FFB" w:rsidP="00FA1FFB">
            <w:pPr>
              <w:suppressAutoHyphens w:val="0"/>
              <w:spacing w:after="0" w:line="240" w:lineRule="auto"/>
              <w:jc w:val="left"/>
              <w:rPr>
                <w:rFonts w:ascii="Times New Roman" w:eastAsia="Times New Roman" w:hAnsi="Times New Roman"/>
                <w:b/>
                <w:bCs/>
                <w:color w:val="000000"/>
                <w:sz w:val="24"/>
                <w:szCs w:val="24"/>
                <w:lang w:val="en-US" w:eastAsia="en-US"/>
              </w:rPr>
            </w:pP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2</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3</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4</w:t>
            </w:r>
          </w:p>
        </w:tc>
        <w:tc>
          <w:tcPr>
            <w:tcW w:w="220" w:type="dxa"/>
            <w:tcBorders>
              <w:top w:val="nil"/>
              <w:left w:val="nil"/>
              <w:bottom w:val="single" w:sz="4" w:space="0" w:color="auto"/>
              <w:right w:val="single" w:sz="4" w:space="0" w:color="auto"/>
            </w:tcBorders>
            <w:shd w:val="clear" w:color="auto" w:fill="auto"/>
            <w:noWrap/>
            <w:vAlign w:val="center"/>
            <w:hideMark/>
          </w:tcPr>
          <w:p w:rsidR="00FA1FFB" w:rsidRPr="00857111" w:rsidRDefault="00FA1FFB" w:rsidP="00FA1FFB">
            <w:pPr>
              <w:suppressAutoHyphens w:val="0"/>
              <w:spacing w:after="0" w:line="240" w:lineRule="auto"/>
              <w:jc w:val="center"/>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5</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6</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7</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8</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9</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10</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11</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right"/>
              <w:rPr>
                <w:rFonts w:ascii="Times New Roman" w:eastAsia="Times New Roman" w:hAnsi="Times New Roman"/>
                <w:b/>
                <w:bCs/>
                <w:color w:val="000000"/>
                <w:sz w:val="24"/>
                <w:szCs w:val="24"/>
                <w:lang w:val="en-US" w:eastAsia="en-US"/>
              </w:rPr>
            </w:pPr>
            <w:r w:rsidRPr="00857111">
              <w:rPr>
                <w:rFonts w:ascii="Times New Roman" w:eastAsia="Times New Roman" w:hAnsi="Times New Roman"/>
                <w:b/>
                <w:bCs/>
                <w:color w:val="000000"/>
                <w:sz w:val="24"/>
                <w:szCs w:val="24"/>
                <w:lang w:val="en-US" w:eastAsia="en-US"/>
              </w:rPr>
              <w:t>12</w:t>
            </w:r>
          </w:p>
        </w:tc>
      </w:tr>
      <w:tr w:rsidR="00FA1FFB" w:rsidRPr="00857111"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Integrasi Google Maps dengan Android Client</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FA1FFB" w:rsidRPr="00857111"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Evaluasi Sistem</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FA1FFB" w:rsidRPr="00857111"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Evaluasi Hasil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FA1FFB" w:rsidRPr="00857111"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Publikasi</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r w:rsidR="00FA1FFB" w:rsidRPr="00857111" w:rsidTr="00FA1FFB">
        <w:trPr>
          <w:trHeight w:val="288"/>
        </w:trPr>
        <w:tc>
          <w:tcPr>
            <w:tcW w:w="4084" w:type="dxa"/>
            <w:tcBorders>
              <w:top w:val="nil"/>
              <w:left w:val="single" w:sz="4" w:space="0" w:color="auto"/>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Laporan Penelitian</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220"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199"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c>
          <w:tcPr>
            <w:tcW w:w="355" w:type="dxa"/>
            <w:tcBorders>
              <w:top w:val="nil"/>
              <w:left w:val="nil"/>
              <w:bottom w:val="single" w:sz="4" w:space="0" w:color="auto"/>
              <w:right w:val="single" w:sz="4" w:space="0" w:color="auto"/>
            </w:tcBorders>
            <w:shd w:val="clear" w:color="auto" w:fill="auto"/>
            <w:noWrap/>
            <w:vAlign w:val="bottom"/>
            <w:hideMark/>
          </w:tcPr>
          <w:p w:rsidR="00FA1FFB" w:rsidRPr="00857111" w:rsidRDefault="00FA1FFB" w:rsidP="00FA1FFB">
            <w:pPr>
              <w:suppressAutoHyphens w:val="0"/>
              <w:spacing w:after="0" w:line="240" w:lineRule="auto"/>
              <w:jc w:val="left"/>
              <w:rPr>
                <w:rFonts w:ascii="Times New Roman" w:eastAsia="Times New Roman" w:hAnsi="Times New Roman"/>
                <w:color w:val="000000"/>
                <w:sz w:val="24"/>
                <w:szCs w:val="24"/>
                <w:lang w:val="en-US" w:eastAsia="en-US"/>
              </w:rPr>
            </w:pPr>
            <w:r w:rsidRPr="00857111">
              <w:rPr>
                <w:rFonts w:ascii="Times New Roman" w:eastAsia="Times New Roman" w:hAnsi="Times New Roman"/>
                <w:color w:val="000000"/>
                <w:sz w:val="24"/>
                <w:szCs w:val="24"/>
                <w:lang w:val="en-US" w:eastAsia="en-US"/>
              </w:rPr>
              <w:t> </w:t>
            </w:r>
          </w:p>
        </w:tc>
      </w:tr>
    </w:tbl>
    <w:p w:rsidR="00FA1FFB" w:rsidRPr="00BE5705" w:rsidRDefault="00FA1FFB" w:rsidP="00BE5705">
      <w:pPr>
        <w:widowControl w:val="0"/>
        <w:autoSpaceDE w:val="0"/>
        <w:spacing w:after="0" w:line="360" w:lineRule="auto"/>
        <w:jc w:val="center"/>
        <w:rPr>
          <w:rFonts w:ascii="Times New Roman" w:eastAsia="MS Mincho" w:hAnsi="Times New Roman"/>
          <w:b/>
          <w:sz w:val="24"/>
          <w:szCs w:val="24"/>
          <w:lang w:val="en-US" w:eastAsia="id-ID"/>
        </w:rPr>
      </w:pPr>
    </w:p>
    <w:p w:rsidR="002D40F2" w:rsidRDefault="009E255E" w:rsidP="002D40F2">
      <w:pPr>
        <w:pStyle w:val="Heading2"/>
        <w:tabs>
          <w:tab w:val="clear" w:pos="576"/>
        </w:tabs>
        <w:ind w:left="0" w:firstLine="0"/>
        <w:rPr>
          <w:rFonts w:eastAsia="MS Mincho"/>
          <w:lang w:val="en-US" w:eastAsia="id-ID"/>
        </w:rPr>
      </w:pPr>
      <w:bookmarkStart w:id="21" w:name="_Toc448267502"/>
      <w:r w:rsidRPr="002D40F2">
        <w:rPr>
          <w:rFonts w:eastAsia="MS Mincho"/>
          <w:lang w:eastAsia="id-ID"/>
        </w:rPr>
        <w:lastRenderedPageBreak/>
        <w:t>4.3. LOKASI</w:t>
      </w:r>
      <w:r w:rsidRPr="002D40F2">
        <w:rPr>
          <w:rFonts w:eastAsia="MS Mincho"/>
          <w:lang w:val="en-US" w:eastAsia="id-ID"/>
        </w:rPr>
        <w:t xml:space="preserve"> RISET</w:t>
      </w:r>
      <w:bookmarkEnd w:id="21"/>
    </w:p>
    <w:p w:rsidR="005525EF" w:rsidRPr="002F5B0A" w:rsidRDefault="00620CC7" w:rsidP="005525EF">
      <w:pPr>
        <w:ind w:firstLine="432"/>
        <w:rPr>
          <w:rFonts w:ascii="Times New Roman" w:eastAsia="MS Mincho" w:hAnsi="Times New Roman"/>
          <w:sz w:val="24"/>
          <w:szCs w:val="24"/>
          <w:lang w:val="en-US" w:eastAsia="ja-JP"/>
        </w:rPr>
      </w:pPr>
      <w:r w:rsidRPr="002F5B0A">
        <w:rPr>
          <w:rFonts w:ascii="Times New Roman" w:eastAsia="MS Mincho" w:hAnsi="Times New Roman"/>
          <w:sz w:val="24"/>
          <w:szCs w:val="24"/>
          <w:lang w:eastAsia="id-ID"/>
        </w:rPr>
        <w:t xml:space="preserve">Lokasi pengumpulan data akan dilakukan dari </w:t>
      </w:r>
      <w:r w:rsidR="00284466" w:rsidRPr="002F5B0A">
        <w:rPr>
          <w:rFonts w:ascii="Times New Roman" w:eastAsia="MS Mincho" w:hAnsi="Times New Roman"/>
          <w:sz w:val="24"/>
          <w:szCs w:val="24"/>
          <w:lang w:eastAsia="id-ID"/>
        </w:rPr>
        <w:t xml:space="preserve">internet, </w:t>
      </w:r>
      <w:r w:rsidRPr="002F5B0A">
        <w:rPr>
          <w:rFonts w:ascii="Times New Roman" w:eastAsia="MS Mincho" w:hAnsi="Times New Roman"/>
          <w:sz w:val="24"/>
          <w:szCs w:val="24"/>
          <w:lang w:eastAsia="id-ID"/>
        </w:rPr>
        <w:t xml:space="preserve">museum tekstil di Jakarta dan museum batik di Jogjakarta. </w:t>
      </w:r>
      <w:r w:rsidR="00C77539" w:rsidRPr="002F5B0A">
        <w:rPr>
          <w:rFonts w:ascii="Times New Roman" w:eastAsia="MS Mincho" w:hAnsi="Times New Roman"/>
          <w:sz w:val="24"/>
          <w:szCs w:val="24"/>
          <w:lang w:eastAsia="id-ID"/>
        </w:rPr>
        <w:t xml:space="preserve">Untuk proses pengembangan aplikasi bersifat dinamis tetapi source code akan disimpan </w:t>
      </w:r>
      <w:r w:rsidR="00123158" w:rsidRPr="002F5B0A">
        <w:rPr>
          <w:rFonts w:ascii="Times New Roman" w:eastAsia="MS Mincho" w:hAnsi="Times New Roman"/>
          <w:sz w:val="24"/>
          <w:szCs w:val="24"/>
          <w:lang w:eastAsia="id-ID"/>
        </w:rPr>
        <w:t xml:space="preserve">menggunakan teknologi SVN </w:t>
      </w:r>
      <w:r w:rsidR="00C71117" w:rsidRPr="002F5B0A">
        <w:rPr>
          <w:rFonts w:ascii="Times New Roman" w:eastAsia="MS Mincho" w:hAnsi="Times New Roman"/>
          <w:sz w:val="24"/>
          <w:szCs w:val="24"/>
          <w:lang w:eastAsia="id-ID"/>
        </w:rPr>
        <w:t xml:space="preserve">yang </w:t>
      </w:r>
      <w:r w:rsidR="00C77539" w:rsidRPr="002F5B0A">
        <w:rPr>
          <w:rFonts w:ascii="Times New Roman" w:eastAsia="MS Mincho" w:hAnsi="Times New Roman"/>
          <w:sz w:val="24"/>
          <w:szCs w:val="24"/>
          <w:lang w:eastAsia="id-ID"/>
        </w:rPr>
        <w:t xml:space="preserve">memanfaatkan website </w:t>
      </w:r>
      <w:hyperlink r:id="rId19" w:history="1">
        <w:r w:rsidR="00E5557F" w:rsidRPr="002F5B0A">
          <w:rPr>
            <w:rStyle w:val="Hyperlink"/>
            <w:rFonts w:ascii="Times New Roman" w:eastAsia="MS Mincho" w:hAnsi="Times New Roman"/>
            <w:sz w:val="24"/>
            <w:szCs w:val="24"/>
            <w:lang w:val="en-US" w:eastAsia="id-ID"/>
          </w:rPr>
          <w:t>https://github.com</w:t>
        </w:r>
      </w:hyperlink>
      <w:r w:rsidR="00E5557F" w:rsidRPr="002F5B0A">
        <w:rPr>
          <w:rFonts w:ascii="Times New Roman" w:eastAsia="MS Mincho" w:hAnsi="Times New Roman"/>
          <w:sz w:val="24"/>
          <w:szCs w:val="24"/>
          <w:lang w:eastAsia="id-ID"/>
        </w:rPr>
        <w:t xml:space="preserve"> </w:t>
      </w:r>
      <w:r w:rsidR="00C77539" w:rsidRPr="002F5B0A">
        <w:rPr>
          <w:rFonts w:ascii="Times New Roman" w:eastAsia="MS Mincho" w:hAnsi="Times New Roman"/>
          <w:sz w:val="24"/>
          <w:szCs w:val="24"/>
          <w:lang w:eastAsia="id-ID"/>
        </w:rPr>
        <w:t xml:space="preserve">sehingga source code </w:t>
      </w:r>
      <w:r w:rsidR="00917D13" w:rsidRPr="002F5B0A">
        <w:rPr>
          <w:rFonts w:ascii="Times New Roman" w:eastAsia="MS Mincho" w:hAnsi="Times New Roman"/>
          <w:sz w:val="24"/>
          <w:szCs w:val="24"/>
          <w:lang w:eastAsia="id-ID"/>
        </w:rPr>
        <w:t>secara tidak langsung terdistribusi</w:t>
      </w:r>
      <w:r w:rsidR="00C77539" w:rsidRPr="002F5B0A">
        <w:rPr>
          <w:rFonts w:ascii="Times New Roman" w:eastAsia="MS Mincho" w:hAnsi="Times New Roman"/>
          <w:sz w:val="24"/>
          <w:szCs w:val="24"/>
          <w:lang w:eastAsia="id-ID"/>
        </w:rPr>
        <w:t xml:space="preserve"> secara gratis yang memungkinkan adanya pengembangan lanjut oleh kalangan peneliti secara luas.</w:t>
      </w:r>
      <w:r w:rsidR="005525EF" w:rsidRPr="002F5B0A">
        <w:rPr>
          <w:rFonts w:ascii="Times New Roman" w:eastAsia="MS Mincho" w:hAnsi="Times New Roman"/>
          <w:sz w:val="24"/>
          <w:szCs w:val="24"/>
          <w:lang w:eastAsia="ja-JP"/>
        </w:rPr>
        <w:br w:type="page"/>
      </w:r>
    </w:p>
    <w:p w:rsidR="009E255E" w:rsidRPr="005525EF" w:rsidRDefault="009E255E" w:rsidP="005525EF">
      <w:pPr>
        <w:pStyle w:val="Heading1"/>
        <w:rPr>
          <w:rFonts w:eastAsia="MS Mincho"/>
          <w:lang w:eastAsia="ja-JP"/>
        </w:rPr>
      </w:pPr>
      <w:r w:rsidRPr="002D40F2">
        <w:rPr>
          <w:rFonts w:eastAsia="MS Mincho"/>
          <w:lang w:eastAsia="ja-JP"/>
        </w:rPr>
        <w:lastRenderedPageBreak/>
        <w:t>DAFTAR PUSTAKA</w:t>
      </w:r>
      <w:r w:rsidRPr="002D40F2">
        <w:rPr>
          <w:rFonts w:eastAsia="MS Mincho"/>
          <w:lang w:eastAsia="id-ID"/>
        </w:rPr>
        <w:t xml:space="preserve"> </w:t>
      </w:r>
    </w:p>
    <w:p w:rsidR="009E255E" w:rsidRDefault="009E255E" w:rsidP="00A64145">
      <w:pPr>
        <w:widowControl w:val="0"/>
        <w:autoSpaceDE w:val="0"/>
        <w:spacing w:after="0" w:line="360" w:lineRule="auto"/>
        <w:ind w:firstLine="432"/>
        <w:rPr>
          <w:rFonts w:ascii="Times New Roman" w:eastAsia="MS Mincho" w:hAnsi="Times New Roman"/>
          <w:color w:val="000000"/>
          <w:sz w:val="24"/>
          <w:szCs w:val="24"/>
          <w:lang w:eastAsia="id-ID"/>
        </w:rPr>
      </w:pPr>
      <w:r>
        <w:rPr>
          <w:rFonts w:ascii="Times New Roman" w:eastAsia="MS Mincho" w:hAnsi="Times New Roman"/>
          <w:color w:val="000000"/>
          <w:sz w:val="24"/>
          <w:szCs w:val="24"/>
          <w:lang w:eastAsia="id-ID"/>
        </w:rPr>
        <w:t xml:space="preserve">Daftar pustaka disusun berdasarkan sistem nama dan tahun, dengan urutan abjad nama pengarang, tahun, judul tulisan, dan sumber. Hanya pustaka yang dikutip dalam usulan penelitian yang dicantumkan di dalam daftar pustaka. Agar menyampaikan </w:t>
      </w:r>
      <w:r>
        <w:rPr>
          <w:rFonts w:ascii="Times New Roman" w:eastAsia="MS Mincho" w:hAnsi="Times New Roman"/>
          <w:color w:val="000000"/>
          <w:sz w:val="24"/>
          <w:szCs w:val="24"/>
          <w:lang w:val="en-US" w:eastAsia="id-ID"/>
        </w:rPr>
        <w:t xml:space="preserve">acuan hasil riset dan publikasi hasil riset yang dilakukan oleh pengusul proposal ditambah dengan </w:t>
      </w:r>
      <w:r>
        <w:rPr>
          <w:rFonts w:ascii="Times New Roman" w:eastAsia="MS Mincho" w:hAnsi="Times New Roman"/>
          <w:color w:val="000000"/>
          <w:sz w:val="24"/>
          <w:szCs w:val="24"/>
          <w:lang w:eastAsia="id-ID"/>
        </w:rPr>
        <w:t>tinjauan kepustakaan (</w:t>
      </w:r>
      <w:r>
        <w:rPr>
          <w:rFonts w:ascii="Times New Roman" w:eastAsia="MS Mincho" w:hAnsi="Times New Roman"/>
          <w:i/>
          <w:iCs/>
          <w:color w:val="000000"/>
          <w:sz w:val="24"/>
          <w:szCs w:val="24"/>
          <w:lang w:eastAsia="id-ID"/>
        </w:rPr>
        <w:t>literature review</w:t>
      </w:r>
      <w:r>
        <w:rPr>
          <w:rFonts w:ascii="Times New Roman" w:eastAsia="MS Mincho" w:hAnsi="Times New Roman"/>
          <w:color w:val="000000"/>
          <w:sz w:val="24"/>
          <w:szCs w:val="24"/>
          <w:lang w:eastAsia="id-ID"/>
        </w:rPr>
        <w:t xml:space="preserve">) dalam bidang yang dikaji atau riset yang akan dilakukan. </w:t>
      </w:r>
      <w:proofErr w:type="gramStart"/>
      <w:r>
        <w:rPr>
          <w:rFonts w:ascii="Times New Roman" w:eastAsia="MS Mincho" w:hAnsi="Times New Roman"/>
          <w:color w:val="000000"/>
          <w:sz w:val="24"/>
          <w:szCs w:val="24"/>
          <w:u w:val="single"/>
          <w:lang w:val="en-US" w:eastAsia="id-ID"/>
        </w:rPr>
        <w:t>P</w:t>
      </w:r>
      <w:r>
        <w:rPr>
          <w:rFonts w:ascii="Times New Roman" w:eastAsia="MS Mincho" w:hAnsi="Times New Roman"/>
          <w:color w:val="000000"/>
          <w:sz w:val="24"/>
          <w:szCs w:val="24"/>
          <w:u w:val="single"/>
          <w:lang w:eastAsia="id-ID"/>
        </w:rPr>
        <w:t xml:space="preserve">engunduh </w:t>
      </w:r>
      <w:r>
        <w:rPr>
          <w:rFonts w:ascii="Times New Roman" w:eastAsia="MS Mincho" w:hAnsi="Times New Roman"/>
          <w:color w:val="000000"/>
          <w:sz w:val="24"/>
          <w:szCs w:val="24"/>
          <w:u w:val="single"/>
          <w:lang w:val="en-US" w:eastAsia="id-ID"/>
        </w:rPr>
        <w:t xml:space="preserve">sitiran acuan </w:t>
      </w:r>
      <w:r>
        <w:rPr>
          <w:rFonts w:ascii="Times New Roman" w:eastAsia="MS Mincho" w:hAnsi="Times New Roman"/>
          <w:color w:val="000000"/>
          <w:sz w:val="24"/>
          <w:szCs w:val="24"/>
          <w:u w:val="single"/>
          <w:lang w:eastAsia="id-ID"/>
        </w:rPr>
        <w:t>dari media elektronik Wikipedia</w:t>
      </w:r>
      <w:r>
        <w:rPr>
          <w:rFonts w:ascii="Times New Roman" w:eastAsia="MS Mincho" w:hAnsi="Times New Roman"/>
          <w:color w:val="000000"/>
          <w:sz w:val="24"/>
          <w:szCs w:val="24"/>
          <w:u w:val="single"/>
          <w:lang w:val="en-US" w:eastAsia="id-ID"/>
        </w:rPr>
        <w:t xml:space="preserve"> berakibat kepada tidak lolosnya proposal pada tahap seleksi subtantif.</w:t>
      </w:r>
      <w:proofErr w:type="gramEnd"/>
    </w:p>
    <w:p w:rsidR="009E255E" w:rsidRDefault="009E255E">
      <w:pPr>
        <w:autoSpaceDE w:val="0"/>
        <w:spacing w:after="0" w:line="360" w:lineRule="auto"/>
        <w:ind w:left="720"/>
        <w:rPr>
          <w:rFonts w:ascii="Times New Roman" w:eastAsia="MS Mincho" w:hAnsi="Times New Roman"/>
          <w:color w:val="000000"/>
          <w:sz w:val="24"/>
          <w:szCs w:val="24"/>
          <w:lang w:eastAsia="id-ID"/>
        </w:rPr>
      </w:pPr>
    </w:p>
    <w:p w:rsidR="009E255E" w:rsidRDefault="008B1639" w:rsidP="0057096D">
      <w:pPr>
        <w:pStyle w:val="Heading1"/>
        <w:rPr>
          <w:lang w:eastAsia="id-ID"/>
        </w:rPr>
      </w:pPr>
      <w:r>
        <w:rPr>
          <w:rFonts w:eastAsia="MS Mincho"/>
          <w:lang w:eastAsia="id-ID"/>
        </w:rPr>
        <w:br w:type="page"/>
      </w:r>
      <w:bookmarkStart w:id="22" w:name="_Toc448267503"/>
      <w:r w:rsidR="009E255E">
        <w:rPr>
          <w:rFonts w:eastAsia="MS Mincho"/>
          <w:lang w:eastAsia="id-ID"/>
        </w:rPr>
        <w:lastRenderedPageBreak/>
        <w:t>LAMPIRAN-LAMPIRAN</w:t>
      </w:r>
      <w:bookmarkEnd w:id="22"/>
    </w:p>
    <w:p w:rsidR="009E255E" w:rsidRDefault="0040612A" w:rsidP="0040612A">
      <w:pPr>
        <w:pStyle w:val="Heading2"/>
        <w:rPr>
          <w:lang w:val="en-US" w:eastAsia="id-ID"/>
        </w:rPr>
      </w:pPr>
      <w:bookmarkStart w:id="23" w:name="_Toc448267504"/>
      <w:r>
        <w:rPr>
          <w:lang w:val="en-US" w:eastAsia="id-ID"/>
        </w:rPr>
        <w:t>Lampiran 1 Biodata dan Tim Peneliti</w:t>
      </w:r>
      <w:bookmarkEnd w:id="23"/>
    </w:p>
    <w:p w:rsidR="002A5D7B" w:rsidRPr="002A5D7B" w:rsidRDefault="002A5D7B" w:rsidP="002A5D7B">
      <w:pPr>
        <w:pStyle w:val="Heading3"/>
        <w:rPr>
          <w:lang w:val="en-US" w:eastAsia="id-ID"/>
        </w:rPr>
      </w:pPr>
      <w:bookmarkStart w:id="24" w:name="_Toc448267505"/>
      <w:r>
        <w:rPr>
          <w:lang w:val="en-US" w:eastAsia="id-ID"/>
        </w:rPr>
        <w:t>Biodata Ketua Tim Peneliti</w:t>
      </w:r>
      <w:bookmarkEnd w:id="24"/>
    </w:p>
    <w:p w:rsidR="0040612A" w:rsidRDefault="007A5F78" w:rsidP="009B0CEA">
      <w:pPr>
        <w:pStyle w:val="Heading5"/>
        <w:tabs>
          <w:tab w:val="clear" w:pos="1008"/>
        </w:tabs>
        <w:ind w:left="0" w:firstLine="0"/>
        <w:rPr>
          <w:lang w:eastAsia="id-ID"/>
        </w:rPr>
      </w:pPr>
      <w:r>
        <w:rPr>
          <w:lang w:eastAsia="id-ID"/>
        </w:rPr>
        <w:t>Identitas Diri</w:t>
      </w:r>
    </w:p>
    <w:tbl>
      <w:tblPr>
        <w:tblW w:w="7000" w:type="dxa"/>
        <w:tblInd w:w="93" w:type="dxa"/>
        <w:tblLook w:val="04A0" w:firstRow="1" w:lastRow="0" w:firstColumn="1" w:lastColumn="0" w:noHBand="0" w:noVBand="1"/>
      </w:tblPr>
      <w:tblGrid>
        <w:gridCol w:w="2660"/>
        <w:gridCol w:w="4340"/>
      </w:tblGrid>
      <w:tr w:rsidR="007A5F78" w:rsidRPr="007A5F78" w:rsidTr="007A5F78">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Prof Dr Aniati Murni Arymurthy</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Guru Besar</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19480529 1975 01 200 1</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29054802</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Magelang, 29 Mei 1948</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420FF5" w:rsidP="007A5F78">
            <w:pPr>
              <w:suppressAutoHyphens w:val="0"/>
              <w:spacing w:after="0" w:line="240" w:lineRule="auto"/>
              <w:jc w:val="left"/>
              <w:rPr>
                <w:rFonts w:eastAsia="Times New Roman" w:cs="Calibri"/>
                <w:color w:val="0000FF"/>
                <w:u w:val="single"/>
                <w:lang w:val="en-US" w:eastAsia="en-US"/>
              </w:rPr>
            </w:pPr>
            <w:hyperlink r:id="rId20" w:history="1">
              <w:r w:rsidR="007A5F78" w:rsidRPr="007A5F78">
                <w:rPr>
                  <w:rFonts w:eastAsia="Times New Roman" w:cs="Calibri"/>
                  <w:color w:val="0000FF"/>
                  <w:u w:val="single"/>
                  <w:lang w:val="en-US" w:eastAsia="en-US"/>
                </w:rPr>
                <w:t>aniati@cs.ui.ac.id</w:t>
              </w:r>
            </w:hyperlink>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0811888154</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xml:space="preserve">Fakultas Ilmu Komputer Universitas Indonesia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1 Pengolahan Citra dan Pengolahan Citra Lanjut</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2 Analisis Data Spasial</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3 Metodologi Penelitian</w:t>
            </w:r>
          </w:p>
        </w:tc>
      </w:tr>
      <w:tr w:rsidR="007A5F78" w:rsidRPr="007A5F78" w:rsidTr="007A5F7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c>
          <w:tcPr>
            <w:tcW w:w="4340" w:type="dxa"/>
            <w:tcBorders>
              <w:top w:val="nil"/>
              <w:left w:val="nil"/>
              <w:bottom w:val="single" w:sz="4" w:space="0" w:color="auto"/>
              <w:right w:val="single" w:sz="4" w:space="0" w:color="auto"/>
            </w:tcBorders>
            <w:shd w:val="clear" w:color="auto" w:fill="auto"/>
            <w:noWrap/>
            <w:vAlign w:val="bottom"/>
            <w:hideMark/>
          </w:tcPr>
          <w:p w:rsidR="007A5F78" w:rsidRPr="007A5F78" w:rsidRDefault="007A5F78" w:rsidP="007A5F78">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Dst.</w:t>
            </w:r>
          </w:p>
        </w:tc>
      </w:tr>
    </w:tbl>
    <w:p w:rsidR="007A5F78" w:rsidRDefault="00EE30B8" w:rsidP="009B0CEA">
      <w:pPr>
        <w:pStyle w:val="Heading5"/>
        <w:rPr>
          <w:lang w:eastAsia="id-ID"/>
        </w:rPr>
      </w:pPr>
      <w:r>
        <w:rPr>
          <w:lang w:eastAsia="id-ID"/>
        </w:rPr>
        <w:t>Riwayat Pendidikan</w:t>
      </w:r>
    </w:p>
    <w:tbl>
      <w:tblPr>
        <w:tblStyle w:val="TableGrid"/>
        <w:tblW w:w="0" w:type="auto"/>
        <w:tblLook w:val="04A0" w:firstRow="1" w:lastRow="0" w:firstColumn="1" w:lastColumn="0" w:noHBand="0" w:noVBand="1"/>
      </w:tblPr>
      <w:tblGrid>
        <w:gridCol w:w="2310"/>
        <w:gridCol w:w="2310"/>
        <w:gridCol w:w="2311"/>
        <w:gridCol w:w="2311"/>
      </w:tblGrid>
      <w:tr w:rsidR="00DF7B2D" w:rsidTr="00DF7B2D">
        <w:tc>
          <w:tcPr>
            <w:tcW w:w="2310" w:type="dxa"/>
          </w:tcPr>
          <w:p w:rsidR="00DF7B2D" w:rsidRDefault="00DF7B2D" w:rsidP="00EE30B8">
            <w:pPr>
              <w:rPr>
                <w:lang w:val="en-US" w:eastAsia="id-ID"/>
              </w:rPr>
            </w:pPr>
          </w:p>
        </w:tc>
        <w:tc>
          <w:tcPr>
            <w:tcW w:w="2310" w:type="dxa"/>
          </w:tcPr>
          <w:p w:rsidR="00DF7B2D" w:rsidRDefault="00DF7B2D" w:rsidP="00DF7B2D">
            <w:pPr>
              <w:jc w:val="center"/>
              <w:rPr>
                <w:lang w:val="en-US" w:eastAsia="id-ID"/>
              </w:rPr>
            </w:pPr>
            <w:r>
              <w:rPr>
                <w:lang w:val="en-US" w:eastAsia="id-ID"/>
              </w:rPr>
              <w:t>S - 1</w:t>
            </w:r>
          </w:p>
        </w:tc>
        <w:tc>
          <w:tcPr>
            <w:tcW w:w="2311" w:type="dxa"/>
          </w:tcPr>
          <w:p w:rsidR="00DF7B2D" w:rsidRDefault="00DF7B2D" w:rsidP="00DF7B2D">
            <w:pPr>
              <w:jc w:val="center"/>
              <w:rPr>
                <w:lang w:val="en-US" w:eastAsia="id-ID"/>
              </w:rPr>
            </w:pPr>
            <w:r>
              <w:rPr>
                <w:lang w:val="en-US" w:eastAsia="id-ID"/>
              </w:rPr>
              <w:t>S - 2</w:t>
            </w:r>
          </w:p>
        </w:tc>
        <w:tc>
          <w:tcPr>
            <w:tcW w:w="2311" w:type="dxa"/>
          </w:tcPr>
          <w:p w:rsidR="00DF7B2D" w:rsidRDefault="00DF7B2D" w:rsidP="00DF7B2D">
            <w:pPr>
              <w:jc w:val="center"/>
              <w:rPr>
                <w:lang w:val="en-US" w:eastAsia="id-ID"/>
              </w:rPr>
            </w:pPr>
            <w:r>
              <w:rPr>
                <w:lang w:val="en-US" w:eastAsia="id-ID"/>
              </w:rPr>
              <w:t>S</w:t>
            </w:r>
          </w:p>
        </w:tc>
      </w:tr>
      <w:tr w:rsidR="00DF7B2D" w:rsidTr="00DF7B2D">
        <w:tc>
          <w:tcPr>
            <w:tcW w:w="2310" w:type="dxa"/>
          </w:tcPr>
          <w:p w:rsidR="00DF7B2D" w:rsidRDefault="00DF7B2D" w:rsidP="00EE30B8">
            <w:pPr>
              <w:rPr>
                <w:lang w:val="en-US" w:eastAsia="id-ID"/>
              </w:rPr>
            </w:pPr>
            <w:r>
              <w:rPr>
                <w:lang w:val="en-US" w:eastAsia="id-ID"/>
              </w:rPr>
              <w:t>Nama Perguruan Tinggi</w:t>
            </w:r>
          </w:p>
        </w:tc>
        <w:tc>
          <w:tcPr>
            <w:tcW w:w="2310" w:type="dxa"/>
          </w:tcPr>
          <w:p w:rsidR="00DF7B2D" w:rsidRDefault="00DF7B2D" w:rsidP="00EE30B8">
            <w:pPr>
              <w:rPr>
                <w:lang w:val="en-US" w:eastAsia="id-ID"/>
              </w:rPr>
            </w:pPr>
            <w:r>
              <w:rPr>
                <w:lang w:val="en-US" w:eastAsia="id-ID"/>
              </w:rPr>
              <w:t>Universitas Indonesia</w:t>
            </w:r>
          </w:p>
        </w:tc>
        <w:tc>
          <w:tcPr>
            <w:tcW w:w="2311" w:type="dxa"/>
          </w:tcPr>
          <w:p w:rsidR="00DF7B2D" w:rsidRDefault="00DF7B2D" w:rsidP="00EE30B8">
            <w:pPr>
              <w:rPr>
                <w:lang w:val="en-US" w:eastAsia="id-ID"/>
              </w:rPr>
            </w:pPr>
            <w:r>
              <w:rPr>
                <w:lang w:val="en-US" w:eastAsia="id-ID"/>
              </w:rPr>
              <w:t>The Ohio State University, OH, USA</w:t>
            </w:r>
          </w:p>
        </w:tc>
        <w:tc>
          <w:tcPr>
            <w:tcW w:w="2311" w:type="dxa"/>
          </w:tcPr>
          <w:p w:rsidR="00DF7B2D" w:rsidRDefault="00DF7B2D" w:rsidP="00EE30B8">
            <w:pPr>
              <w:rPr>
                <w:lang w:val="en-US" w:eastAsia="id-ID"/>
              </w:rPr>
            </w:pPr>
            <w:r>
              <w:rPr>
                <w:lang w:val="en-US" w:eastAsia="id-ID"/>
              </w:rPr>
              <w:t>Universitas Indonesia &amp; Computer Science MSU</w:t>
            </w:r>
          </w:p>
        </w:tc>
      </w:tr>
      <w:tr w:rsidR="00DF7B2D" w:rsidTr="00DF7B2D">
        <w:tc>
          <w:tcPr>
            <w:tcW w:w="2310" w:type="dxa"/>
          </w:tcPr>
          <w:p w:rsidR="00DF7B2D" w:rsidRDefault="00DF7B2D" w:rsidP="00EE30B8">
            <w:pPr>
              <w:rPr>
                <w:lang w:val="en-US" w:eastAsia="id-ID"/>
              </w:rPr>
            </w:pPr>
            <w:r>
              <w:rPr>
                <w:lang w:val="en-US" w:eastAsia="id-ID"/>
              </w:rPr>
              <w:t>Bidang Ilmu</w:t>
            </w:r>
          </w:p>
        </w:tc>
        <w:tc>
          <w:tcPr>
            <w:tcW w:w="2310" w:type="dxa"/>
          </w:tcPr>
          <w:p w:rsidR="00DF7B2D" w:rsidRDefault="00DF7B2D" w:rsidP="00EE30B8">
            <w:pPr>
              <w:rPr>
                <w:lang w:val="en-US" w:eastAsia="id-ID"/>
              </w:rPr>
            </w:pPr>
            <w:r>
              <w:rPr>
                <w:lang w:val="en-US" w:eastAsia="id-ID"/>
              </w:rPr>
              <w:t>Electrical Engineering</w:t>
            </w:r>
          </w:p>
        </w:tc>
        <w:tc>
          <w:tcPr>
            <w:tcW w:w="2311" w:type="dxa"/>
          </w:tcPr>
          <w:p w:rsidR="00DF7B2D" w:rsidRDefault="00DF7B2D" w:rsidP="00EE30B8">
            <w:pPr>
              <w:rPr>
                <w:lang w:val="en-US" w:eastAsia="id-ID"/>
              </w:rPr>
            </w:pPr>
            <w:r>
              <w:rPr>
                <w:lang w:val="en-US" w:eastAsia="id-ID"/>
              </w:rPr>
              <w:t>Computer and Information Science</w:t>
            </w:r>
          </w:p>
        </w:tc>
        <w:tc>
          <w:tcPr>
            <w:tcW w:w="2311" w:type="dxa"/>
          </w:tcPr>
          <w:p w:rsidR="00DF7B2D" w:rsidRDefault="00DF7B2D" w:rsidP="00EE30B8">
            <w:pPr>
              <w:rPr>
                <w:lang w:val="en-US" w:eastAsia="id-ID"/>
              </w:rPr>
            </w:pPr>
            <w:r>
              <w:rPr>
                <w:lang w:val="en-US" w:eastAsia="id-ID"/>
              </w:rPr>
              <w:t>Opto Electronics and Laser Application</w:t>
            </w:r>
          </w:p>
        </w:tc>
      </w:tr>
      <w:tr w:rsidR="00DF7B2D" w:rsidTr="00DF7B2D">
        <w:tc>
          <w:tcPr>
            <w:tcW w:w="2310" w:type="dxa"/>
          </w:tcPr>
          <w:p w:rsidR="00DF7B2D" w:rsidRDefault="00DF7B2D" w:rsidP="00EE30B8">
            <w:pPr>
              <w:rPr>
                <w:lang w:val="en-US" w:eastAsia="id-ID"/>
              </w:rPr>
            </w:pPr>
            <w:r>
              <w:rPr>
                <w:lang w:val="en-US" w:eastAsia="id-ID"/>
              </w:rPr>
              <w:t>Tahun Masuk – Lulus</w:t>
            </w:r>
          </w:p>
        </w:tc>
        <w:tc>
          <w:tcPr>
            <w:tcW w:w="2310" w:type="dxa"/>
          </w:tcPr>
          <w:p w:rsidR="00DF7B2D" w:rsidRDefault="00DF7B2D" w:rsidP="00EE30B8">
            <w:pPr>
              <w:rPr>
                <w:lang w:val="en-US" w:eastAsia="id-ID"/>
              </w:rPr>
            </w:pPr>
            <w:r>
              <w:rPr>
                <w:lang w:val="en-US" w:eastAsia="id-ID"/>
              </w:rPr>
              <w:t>1968 – 1973</w:t>
            </w:r>
          </w:p>
        </w:tc>
        <w:tc>
          <w:tcPr>
            <w:tcW w:w="2311" w:type="dxa"/>
          </w:tcPr>
          <w:p w:rsidR="00DF7B2D" w:rsidRDefault="00DF7B2D" w:rsidP="00EE30B8">
            <w:pPr>
              <w:rPr>
                <w:lang w:val="en-US" w:eastAsia="id-ID"/>
              </w:rPr>
            </w:pPr>
            <w:r>
              <w:rPr>
                <w:lang w:val="en-US" w:eastAsia="id-ID"/>
              </w:rPr>
              <w:t>1979 – 1981</w:t>
            </w:r>
          </w:p>
        </w:tc>
        <w:tc>
          <w:tcPr>
            <w:tcW w:w="2311" w:type="dxa"/>
          </w:tcPr>
          <w:p w:rsidR="00DF7B2D" w:rsidRDefault="00DF7B2D" w:rsidP="00EE30B8">
            <w:pPr>
              <w:rPr>
                <w:lang w:val="en-US" w:eastAsia="id-ID"/>
              </w:rPr>
            </w:pPr>
            <w:r>
              <w:rPr>
                <w:lang w:val="en-US" w:eastAsia="id-ID"/>
              </w:rPr>
              <w:t>1994 – 1997</w:t>
            </w:r>
          </w:p>
        </w:tc>
      </w:tr>
      <w:tr w:rsidR="00DF7B2D" w:rsidTr="00DF7B2D">
        <w:tc>
          <w:tcPr>
            <w:tcW w:w="2310" w:type="dxa"/>
          </w:tcPr>
          <w:p w:rsidR="00DF7B2D" w:rsidRDefault="00DF7B2D" w:rsidP="00EE30B8">
            <w:pPr>
              <w:rPr>
                <w:lang w:val="en-US" w:eastAsia="id-ID"/>
              </w:rPr>
            </w:pPr>
            <w:r>
              <w:rPr>
                <w:lang w:val="en-US" w:eastAsia="id-ID"/>
              </w:rPr>
              <w:t>Judul Skripsi / Tesis / Disertasi</w:t>
            </w:r>
          </w:p>
        </w:tc>
        <w:tc>
          <w:tcPr>
            <w:tcW w:w="2310" w:type="dxa"/>
          </w:tcPr>
          <w:p w:rsidR="00DF7B2D" w:rsidRDefault="00DF7B2D" w:rsidP="00EE30B8">
            <w:pPr>
              <w:rPr>
                <w:lang w:val="en-US" w:eastAsia="id-ID"/>
              </w:rPr>
            </w:pPr>
            <w:r>
              <w:rPr>
                <w:lang w:val="en-US" w:eastAsia="id-ID"/>
              </w:rPr>
              <w:t>Radar System</w:t>
            </w:r>
          </w:p>
        </w:tc>
        <w:tc>
          <w:tcPr>
            <w:tcW w:w="2311" w:type="dxa"/>
          </w:tcPr>
          <w:p w:rsidR="00DF7B2D" w:rsidRDefault="00DF7B2D" w:rsidP="00EE30B8">
            <w:pPr>
              <w:rPr>
                <w:lang w:val="en-US" w:eastAsia="id-ID"/>
              </w:rPr>
            </w:pPr>
            <w:r>
              <w:rPr>
                <w:lang w:val="en-US" w:eastAsia="id-ID"/>
              </w:rPr>
              <w:t>Course Based</w:t>
            </w:r>
          </w:p>
        </w:tc>
        <w:tc>
          <w:tcPr>
            <w:tcW w:w="2311" w:type="dxa"/>
          </w:tcPr>
          <w:p w:rsidR="00DF7B2D" w:rsidRDefault="00DF7B2D" w:rsidP="00EE30B8">
            <w:pPr>
              <w:rPr>
                <w:lang w:val="en-US" w:eastAsia="id-ID"/>
              </w:rPr>
            </w:pPr>
            <w:r>
              <w:rPr>
                <w:lang w:val="en-US" w:eastAsia="id-ID"/>
              </w:rPr>
              <w:t>Multisensor</w:t>
            </w:r>
          </w:p>
        </w:tc>
      </w:tr>
      <w:tr w:rsidR="00DF7B2D" w:rsidTr="00DF7B2D">
        <w:tc>
          <w:tcPr>
            <w:tcW w:w="2310" w:type="dxa"/>
          </w:tcPr>
          <w:p w:rsidR="00DF7B2D" w:rsidRDefault="00DF7B2D" w:rsidP="00EE30B8">
            <w:pPr>
              <w:rPr>
                <w:lang w:val="en-US" w:eastAsia="id-ID"/>
              </w:rPr>
            </w:pPr>
            <w:r>
              <w:rPr>
                <w:lang w:val="en-US" w:eastAsia="id-ID"/>
              </w:rPr>
              <w:t>Nama Pembimbing / Promotor</w:t>
            </w:r>
          </w:p>
        </w:tc>
        <w:tc>
          <w:tcPr>
            <w:tcW w:w="2310" w:type="dxa"/>
          </w:tcPr>
          <w:p w:rsidR="00DF7B2D" w:rsidRDefault="00DF7B2D" w:rsidP="00EE30B8">
            <w:pPr>
              <w:rPr>
                <w:lang w:val="en-US" w:eastAsia="id-ID"/>
              </w:rPr>
            </w:pPr>
            <w:r>
              <w:rPr>
                <w:lang w:val="en-US" w:eastAsia="id-ID"/>
              </w:rPr>
              <w:t>Ir. Sudarmadi</w:t>
            </w:r>
          </w:p>
        </w:tc>
        <w:tc>
          <w:tcPr>
            <w:tcW w:w="2311" w:type="dxa"/>
          </w:tcPr>
          <w:p w:rsidR="00DF7B2D" w:rsidRDefault="00DF7B2D" w:rsidP="00EE30B8">
            <w:pPr>
              <w:rPr>
                <w:lang w:val="en-US" w:eastAsia="id-ID"/>
              </w:rPr>
            </w:pPr>
            <w:r>
              <w:rPr>
                <w:lang w:val="en-US" w:eastAsia="id-ID"/>
              </w:rPr>
              <w:t>-</w:t>
            </w:r>
          </w:p>
        </w:tc>
        <w:tc>
          <w:tcPr>
            <w:tcW w:w="2311" w:type="dxa"/>
          </w:tcPr>
          <w:p w:rsidR="00DF7B2D" w:rsidRDefault="00DF7B2D" w:rsidP="00EE30B8">
            <w:pPr>
              <w:rPr>
                <w:lang w:val="en-US" w:eastAsia="id-ID"/>
              </w:rPr>
            </w:pPr>
            <w:r>
              <w:rPr>
                <w:lang w:val="en-US" w:eastAsia="id-ID"/>
              </w:rPr>
              <w:t>Prof Barmawi dan Prof Anil K Jain</w:t>
            </w:r>
          </w:p>
        </w:tc>
      </w:tr>
    </w:tbl>
    <w:p w:rsidR="00EE30B8" w:rsidRDefault="001D54E8" w:rsidP="009B0CEA">
      <w:pPr>
        <w:pStyle w:val="Heading5"/>
        <w:rPr>
          <w:lang w:eastAsia="id-ID"/>
        </w:rPr>
      </w:pPr>
      <w:r>
        <w:rPr>
          <w:lang w:eastAsia="id-ID"/>
        </w:rPr>
        <w:t>Pengalaman Penelitian dalam 5 Tahun terakhir</w:t>
      </w:r>
    </w:p>
    <w:p w:rsidR="001D54E8" w:rsidRDefault="003C2C2C" w:rsidP="001D54E8">
      <w:pPr>
        <w:rPr>
          <w:lang w:val="en-US" w:eastAsia="id-ID"/>
        </w:rPr>
      </w:pPr>
      <w:r>
        <w:rPr>
          <w:lang w:val="en-US" w:eastAsia="id-ID"/>
        </w:rPr>
        <w:t>(Bukan Skripsi, Tesis, maupun Disertasi)</w:t>
      </w:r>
    </w:p>
    <w:tbl>
      <w:tblPr>
        <w:tblStyle w:val="TableGrid"/>
        <w:tblW w:w="0" w:type="auto"/>
        <w:tblLook w:val="04A0" w:firstRow="1" w:lastRow="0" w:firstColumn="1" w:lastColumn="0" w:noHBand="0" w:noVBand="1"/>
      </w:tblPr>
      <w:tblGrid>
        <w:gridCol w:w="1794"/>
        <w:gridCol w:w="1806"/>
        <w:gridCol w:w="2015"/>
        <w:gridCol w:w="1825"/>
        <w:gridCol w:w="1802"/>
      </w:tblGrid>
      <w:tr w:rsidR="00B73EE8" w:rsidTr="00014321">
        <w:tc>
          <w:tcPr>
            <w:tcW w:w="1794" w:type="dxa"/>
          </w:tcPr>
          <w:p w:rsidR="00B73EE8" w:rsidRDefault="00B73EE8" w:rsidP="001D54E8">
            <w:pPr>
              <w:rPr>
                <w:lang w:val="en-US" w:eastAsia="id-ID"/>
              </w:rPr>
            </w:pPr>
            <w:r>
              <w:rPr>
                <w:lang w:val="en-US" w:eastAsia="id-ID"/>
              </w:rPr>
              <w:lastRenderedPageBreak/>
              <w:t>No</w:t>
            </w:r>
          </w:p>
        </w:tc>
        <w:tc>
          <w:tcPr>
            <w:tcW w:w="1806" w:type="dxa"/>
          </w:tcPr>
          <w:p w:rsidR="00B73EE8" w:rsidRDefault="00B73EE8" w:rsidP="001D54E8">
            <w:pPr>
              <w:rPr>
                <w:lang w:val="en-US" w:eastAsia="id-ID"/>
              </w:rPr>
            </w:pPr>
            <w:r>
              <w:rPr>
                <w:lang w:val="en-US" w:eastAsia="id-ID"/>
              </w:rPr>
              <w:t>Tahun</w:t>
            </w:r>
          </w:p>
        </w:tc>
        <w:tc>
          <w:tcPr>
            <w:tcW w:w="2015" w:type="dxa"/>
          </w:tcPr>
          <w:p w:rsidR="00B73EE8" w:rsidRDefault="00B73EE8" w:rsidP="001D54E8">
            <w:pPr>
              <w:rPr>
                <w:lang w:val="en-US" w:eastAsia="id-ID"/>
              </w:rPr>
            </w:pPr>
            <w:r>
              <w:rPr>
                <w:lang w:val="en-US" w:eastAsia="id-ID"/>
              </w:rPr>
              <w:t>Judul Penelitian</w:t>
            </w:r>
          </w:p>
        </w:tc>
        <w:tc>
          <w:tcPr>
            <w:tcW w:w="1825" w:type="dxa"/>
          </w:tcPr>
          <w:p w:rsidR="00B73EE8" w:rsidRDefault="00B73EE8" w:rsidP="001D54E8">
            <w:pPr>
              <w:rPr>
                <w:lang w:val="en-US" w:eastAsia="id-ID"/>
              </w:rPr>
            </w:pPr>
            <w:r>
              <w:rPr>
                <w:lang w:val="en-US" w:eastAsia="id-ID"/>
              </w:rPr>
              <w:t>Pendanaan</w:t>
            </w:r>
          </w:p>
        </w:tc>
        <w:tc>
          <w:tcPr>
            <w:tcW w:w="1802" w:type="dxa"/>
          </w:tcPr>
          <w:p w:rsidR="00B73EE8" w:rsidRDefault="00B73EE8" w:rsidP="001D54E8">
            <w:pPr>
              <w:rPr>
                <w:lang w:val="en-US" w:eastAsia="id-ID"/>
              </w:rPr>
            </w:pPr>
          </w:p>
        </w:tc>
      </w:tr>
      <w:tr w:rsidR="00B73EE8" w:rsidTr="00014321">
        <w:tc>
          <w:tcPr>
            <w:tcW w:w="1794" w:type="dxa"/>
          </w:tcPr>
          <w:p w:rsidR="00B73EE8" w:rsidRDefault="00B73EE8" w:rsidP="001D54E8">
            <w:pPr>
              <w:rPr>
                <w:lang w:val="en-US" w:eastAsia="id-ID"/>
              </w:rPr>
            </w:pPr>
          </w:p>
        </w:tc>
        <w:tc>
          <w:tcPr>
            <w:tcW w:w="1806" w:type="dxa"/>
          </w:tcPr>
          <w:p w:rsidR="00B73EE8" w:rsidRDefault="00B73EE8" w:rsidP="001D54E8">
            <w:pPr>
              <w:rPr>
                <w:lang w:val="en-US" w:eastAsia="id-ID"/>
              </w:rPr>
            </w:pPr>
          </w:p>
        </w:tc>
        <w:tc>
          <w:tcPr>
            <w:tcW w:w="2015" w:type="dxa"/>
          </w:tcPr>
          <w:p w:rsidR="00B73EE8" w:rsidRDefault="00B73EE8" w:rsidP="001D54E8">
            <w:pPr>
              <w:rPr>
                <w:lang w:val="en-US" w:eastAsia="id-ID"/>
              </w:rPr>
            </w:pPr>
          </w:p>
        </w:tc>
        <w:tc>
          <w:tcPr>
            <w:tcW w:w="1825" w:type="dxa"/>
          </w:tcPr>
          <w:p w:rsidR="00B73EE8" w:rsidRDefault="00B73EE8" w:rsidP="001D54E8">
            <w:pPr>
              <w:rPr>
                <w:lang w:val="en-US" w:eastAsia="id-ID"/>
              </w:rPr>
            </w:pPr>
            <w:r>
              <w:rPr>
                <w:lang w:val="en-US" w:eastAsia="id-ID"/>
              </w:rPr>
              <w:t>Sumber*</w:t>
            </w:r>
          </w:p>
        </w:tc>
        <w:tc>
          <w:tcPr>
            <w:tcW w:w="1802" w:type="dxa"/>
          </w:tcPr>
          <w:p w:rsidR="00B73EE8" w:rsidRDefault="00B73EE8" w:rsidP="001D54E8">
            <w:pPr>
              <w:rPr>
                <w:lang w:val="en-US" w:eastAsia="id-ID"/>
              </w:rPr>
            </w:pPr>
            <w:r>
              <w:rPr>
                <w:lang w:val="en-US" w:eastAsia="id-ID"/>
              </w:rPr>
              <w:t>Jml (Juta Rp)</w:t>
            </w:r>
          </w:p>
        </w:tc>
      </w:tr>
      <w:tr w:rsidR="00B73EE8" w:rsidTr="00014321">
        <w:tc>
          <w:tcPr>
            <w:tcW w:w="1794" w:type="dxa"/>
          </w:tcPr>
          <w:p w:rsidR="00B73EE8" w:rsidRDefault="00B73EE8" w:rsidP="001D54E8">
            <w:pPr>
              <w:rPr>
                <w:lang w:val="en-US" w:eastAsia="id-ID"/>
              </w:rPr>
            </w:pPr>
            <w:r>
              <w:rPr>
                <w:lang w:val="en-US" w:eastAsia="id-ID"/>
              </w:rPr>
              <w:t>1</w:t>
            </w:r>
          </w:p>
        </w:tc>
        <w:tc>
          <w:tcPr>
            <w:tcW w:w="1806" w:type="dxa"/>
          </w:tcPr>
          <w:p w:rsidR="00B73EE8" w:rsidRDefault="00B73EE8" w:rsidP="001D54E8">
            <w:pPr>
              <w:rPr>
                <w:lang w:val="en-US" w:eastAsia="id-ID"/>
              </w:rPr>
            </w:pPr>
            <w:r>
              <w:rPr>
                <w:lang w:val="en-US" w:eastAsia="id-ID"/>
              </w:rPr>
              <w:t>2012</w:t>
            </w:r>
          </w:p>
        </w:tc>
        <w:tc>
          <w:tcPr>
            <w:tcW w:w="2015" w:type="dxa"/>
          </w:tcPr>
          <w:p w:rsidR="00B73EE8" w:rsidRDefault="00B73EE8" w:rsidP="001D54E8">
            <w:pPr>
              <w:rPr>
                <w:lang w:val="en-US" w:eastAsia="id-ID"/>
              </w:rPr>
            </w:pPr>
            <w:r>
              <w:rPr>
                <w:lang w:val="en-US" w:eastAsia="id-ID"/>
              </w:rPr>
              <w:t>E-Livestock:definition, success factor and model</w:t>
            </w:r>
          </w:p>
        </w:tc>
        <w:tc>
          <w:tcPr>
            <w:tcW w:w="1825" w:type="dxa"/>
          </w:tcPr>
          <w:p w:rsidR="00B73EE8" w:rsidRDefault="00B73EE8" w:rsidP="001D54E8">
            <w:pPr>
              <w:rPr>
                <w:lang w:val="en-US" w:eastAsia="id-ID"/>
              </w:rPr>
            </w:pPr>
            <w:r>
              <w:rPr>
                <w:lang w:val="en-US" w:eastAsia="id-ID"/>
              </w:rPr>
              <w:t>MenRisTek</w:t>
            </w:r>
          </w:p>
        </w:tc>
        <w:tc>
          <w:tcPr>
            <w:tcW w:w="1802" w:type="dxa"/>
          </w:tcPr>
          <w:p w:rsidR="00B73EE8" w:rsidRDefault="00B73EE8" w:rsidP="001D54E8">
            <w:pPr>
              <w:rPr>
                <w:lang w:val="en-US" w:eastAsia="id-ID"/>
              </w:rPr>
            </w:pPr>
            <w:r>
              <w:rPr>
                <w:lang w:val="en-US" w:eastAsia="id-ID"/>
              </w:rPr>
              <w:t>Rp 250 Juta</w:t>
            </w:r>
          </w:p>
        </w:tc>
      </w:tr>
      <w:tr w:rsidR="00B73EE8" w:rsidTr="00014321">
        <w:tc>
          <w:tcPr>
            <w:tcW w:w="1794" w:type="dxa"/>
          </w:tcPr>
          <w:p w:rsidR="00B73EE8" w:rsidRDefault="00B73EE8" w:rsidP="001D54E8">
            <w:pPr>
              <w:rPr>
                <w:lang w:val="en-US" w:eastAsia="id-ID"/>
              </w:rPr>
            </w:pPr>
            <w:r>
              <w:rPr>
                <w:lang w:val="en-US" w:eastAsia="id-ID"/>
              </w:rPr>
              <w:t>2</w:t>
            </w:r>
          </w:p>
        </w:tc>
        <w:tc>
          <w:tcPr>
            <w:tcW w:w="1806" w:type="dxa"/>
          </w:tcPr>
          <w:p w:rsidR="00B73EE8" w:rsidRDefault="00B73EE8" w:rsidP="001D54E8">
            <w:pPr>
              <w:rPr>
                <w:lang w:val="en-US" w:eastAsia="id-ID"/>
              </w:rPr>
            </w:pPr>
            <w:r>
              <w:rPr>
                <w:lang w:val="en-US" w:eastAsia="id-ID"/>
              </w:rPr>
              <w:t>2011</w:t>
            </w:r>
          </w:p>
        </w:tc>
        <w:tc>
          <w:tcPr>
            <w:tcW w:w="2015" w:type="dxa"/>
          </w:tcPr>
          <w:p w:rsidR="00B73EE8" w:rsidRDefault="00B73EE8" w:rsidP="001D54E8">
            <w:pPr>
              <w:rPr>
                <w:lang w:val="en-US" w:eastAsia="id-ID"/>
              </w:rPr>
            </w:pPr>
            <w:r>
              <w:rPr>
                <w:lang w:val="en-US" w:eastAsia="id-ID"/>
              </w:rPr>
              <w:t>EKG data analisis and instrument</w:t>
            </w:r>
          </w:p>
        </w:tc>
        <w:tc>
          <w:tcPr>
            <w:tcW w:w="1825" w:type="dxa"/>
          </w:tcPr>
          <w:p w:rsidR="00B73EE8" w:rsidRDefault="00B73EE8" w:rsidP="001D54E8">
            <w:pPr>
              <w:rPr>
                <w:lang w:val="en-US" w:eastAsia="id-ID"/>
              </w:rPr>
            </w:pPr>
            <w:r>
              <w:rPr>
                <w:lang w:val="en-US" w:eastAsia="id-ID"/>
              </w:rPr>
              <w:t>UI</w:t>
            </w:r>
          </w:p>
        </w:tc>
        <w:tc>
          <w:tcPr>
            <w:tcW w:w="1802" w:type="dxa"/>
          </w:tcPr>
          <w:p w:rsidR="00B73EE8" w:rsidRDefault="00B73EE8" w:rsidP="001D54E8">
            <w:pPr>
              <w:rPr>
                <w:lang w:val="en-US" w:eastAsia="id-ID"/>
              </w:rPr>
            </w:pPr>
            <w:r>
              <w:rPr>
                <w:lang w:val="en-US" w:eastAsia="id-ID"/>
              </w:rPr>
              <w:t>Rp 200 Juta</w:t>
            </w:r>
          </w:p>
        </w:tc>
      </w:tr>
      <w:tr w:rsidR="00B73EE8" w:rsidTr="00014321">
        <w:tc>
          <w:tcPr>
            <w:tcW w:w="1794" w:type="dxa"/>
          </w:tcPr>
          <w:p w:rsidR="00B73EE8" w:rsidRDefault="00B73EE8" w:rsidP="001D54E8">
            <w:pPr>
              <w:rPr>
                <w:lang w:val="en-US" w:eastAsia="id-ID"/>
              </w:rPr>
            </w:pPr>
            <w:r>
              <w:rPr>
                <w:lang w:val="en-US" w:eastAsia="id-ID"/>
              </w:rPr>
              <w:t>3</w:t>
            </w:r>
          </w:p>
        </w:tc>
        <w:tc>
          <w:tcPr>
            <w:tcW w:w="1806" w:type="dxa"/>
          </w:tcPr>
          <w:p w:rsidR="00B73EE8" w:rsidRDefault="00B73EE8" w:rsidP="001D54E8">
            <w:pPr>
              <w:rPr>
                <w:lang w:val="en-US" w:eastAsia="id-ID"/>
              </w:rPr>
            </w:pPr>
            <w:r>
              <w:rPr>
                <w:lang w:val="en-US" w:eastAsia="id-ID"/>
              </w:rPr>
              <w:t>2008 - 2010</w:t>
            </w:r>
          </w:p>
        </w:tc>
        <w:tc>
          <w:tcPr>
            <w:tcW w:w="2015" w:type="dxa"/>
          </w:tcPr>
          <w:p w:rsidR="00B73EE8" w:rsidRDefault="00B73EE8" w:rsidP="001D54E8">
            <w:pPr>
              <w:rPr>
                <w:lang w:val="en-US" w:eastAsia="id-ID"/>
              </w:rPr>
            </w:pPr>
            <w:r>
              <w:rPr>
                <w:lang w:val="en-US" w:eastAsia="id-ID"/>
              </w:rPr>
              <w:t>Content-Based Image Retrieval System</w:t>
            </w:r>
          </w:p>
        </w:tc>
        <w:tc>
          <w:tcPr>
            <w:tcW w:w="1825" w:type="dxa"/>
          </w:tcPr>
          <w:p w:rsidR="00B73EE8" w:rsidRDefault="00B73EE8" w:rsidP="001D54E8">
            <w:pPr>
              <w:rPr>
                <w:lang w:val="en-US" w:eastAsia="id-ID"/>
              </w:rPr>
            </w:pPr>
            <w:r>
              <w:rPr>
                <w:lang w:val="en-US" w:eastAsia="id-ID"/>
              </w:rPr>
              <w:t>MenDikNas</w:t>
            </w:r>
          </w:p>
        </w:tc>
        <w:tc>
          <w:tcPr>
            <w:tcW w:w="1802" w:type="dxa"/>
          </w:tcPr>
          <w:p w:rsidR="00B73EE8" w:rsidRDefault="00B73EE8" w:rsidP="001D54E8">
            <w:pPr>
              <w:rPr>
                <w:lang w:val="en-US" w:eastAsia="id-ID"/>
              </w:rPr>
            </w:pPr>
            <w:r>
              <w:rPr>
                <w:lang w:val="en-US" w:eastAsia="id-ID"/>
              </w:rPr>
              <w:t>Rp 90 Juta / thn</w:t>
            </w:r>
          </w:p>
        </w:tc>
      </w:tr>
    </w:tbl>
    <w:p w:rsidR="00014321" w:rsidRDefault="00014321" w:rsidP="009B0CEA">
      <w:pPr>
        <w:pStyle w:val="Heading5"/>
        <w:rPr>
          <w:lang w:eastAsia="id-ID"/>
        </w:rPr>
      </w:pPr>
      <w:r>
        <w:rPr>
          <w:lang w:eastAsia="id-ID"/>
        </w:rPr>
        <w:t>Pengalaman Penelitian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014321" w:rsidTr="00014321">
        <w:tc>
          <w:tcPr>
            <w:tcW w:w="1848" w:type="dxa"/>
          </w:tcPr>
          <w:p w:rsidR="00014321" w:rsidRDefault="00014321" w:rsidP="001D54E8">
            <w:pPr>
              <w:rPr>
                <w:lang w:val="en-US" w:eastAsia="id-ID"/>
              </w:rPr>
            </w:pPr>
            <w:r>
              <w:rPr>
                <w:lang w:val="en-US" w:eastAsia="id-ID"/>
              </w:rPr>
              <w:t>No</w:t>
            </w:r>
          </w:p>
        </w:tc>
        <w:tc>
          <w:tcPr>
            <w:tcW w:w="1848" w:type="dxa"/>
          </w:tcPr>
          <w:p w:rsidR="00014321" w:rsidRDefault="00014321" w:rsidP="001D54E8">
            <w:pPr>
              <w:rPr>
                <w:lang w:val="en-US" w:eastAsia="id-ID"/>
              </w:rPr>
            </w:pPr>
            <w:r>
              <w:rPr>
                <w:lang w:val="en-US" w:eastAsia="id-ID"/>
              </w:rPr>
              <w:t>Tahun</w:t>
            </w:r>
          </w:p>
        </w:tc>
        <w:tc>
          <w:tcPr>
            <w:tcW w:w="1848" w:type="dxa"/>
          </w:tcPr>
          <w:p w:rsidR="00014321" w:rsidRDefault="00014321" w:rsidP="001D54E8">
            <w:pPr>
              <w:rPr>
                <w:lang w:val="en-US" w:eastAsia="id-ID"/>
              </w:rPr>
            </w:pPr>
            <w:r>
              <w:rPr>
                <w:lang w:val="en-US" w:eastAsia="id-ID"/>
              </w:rPr>
              <w:t>Judul Pengabdian Kepada Masyarakat</w:t>
            </w:r>
          </w:p>
        </w:tc>
        <w:tc>
          <w:tcPr>
            <w:tcW w:w="1849" w:type="dxa"/>
          </w:tcPr>
          <w:p w:rsidR="00014321" w:rsidRDefault="00014321" w:rsidP="001D54E8">
            <w:pPr>
              <w:rPr>
                <w:lang w:val="en-US" w:eastAsia="id-ID"/>
              </w:rPr>
            </w:pPr>
            <w:r>
              <w:rPr>
                <w:lang w:val="en-US" w:eastAsia="id-ID"/>
              </w:rPr>
              <w:t>Pendaan</w:t>
            </w: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r>
              <w:rPr>
                <w:lang w:val="en-US" w:eastAsia="id-ID"/>
              </w:rPr>
              <w:t>Sumber</w:t>
            </w:r>
          </w:p>
        </w:tc>
        <w:tc>
          <w:tcPr>
            <w:tcW w:w="1849" w:type="dxa"/>
          </w:tcPr>
          <w:p w:rsidR="00014321" w:rsidRDefault="00014321" w:rsidP="001D54E8">
            <w:pPr>
              <w:rPr>
                <w:lang w:val="en-US" w:eastAsia="id-ID"/>
              </w:rPr>
            </w:pPr>
            <w:r>
              <w:rPr>
                <w:lang w:val="en-US" w:eastAsia="id-ID"/>
              </w:rPr>
              <w:t>Jlm (Juta Rp)</w:t>
            </w:r>
          </w:p>
        </w:tc>
      </w:tr>
      <w:tr w:rsidR="00014321" w:rsidTr="00014321">
        <w:tc>
          <w:tcPr>
            <w:tcW w:w="1848" w:type="dxa"/>
          </w:tcPr>
          <w:p w:rsidR="00014321" w:rsidRDefault="00014321" w:rsidP="001D54E8">
            <w:pPr>
              <w:rPr>
                <w:lang w:val="en-US" w:eastAsia="id-ID"/>
              </w:rPr>
            </w:pPr>
            <w:r>
              <w:rPr>
                <w:lang w:val="en-US" w:eastAsia="id-ID"/>
              </w:rPr>
              <w:t>1</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2</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3</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r w:rsidR="00014321" w:rsidTr="00014321">
        <w:tc>
          <w:tcPr>
            <w:tcW w:w="1848" w:type="dxa"/>
          </w:tcPr>
          <w:p w:rsidR="00014321" w:rsidRDefault="00014321" w:rsidP="001D54E8">
            <w:pPr>
              <w:rPr>
                <w:lang w:val="en-US" w:eastAsia="id-ID"/>
              </w:rPr>
            </w:pPr>
            <w:r>
              <w:rPr>
                <w:lang w:val="en-US" w:eastAsia="id-ID"/>
              </w:rPr>
              <w:t>Dst.</w:t>
            </w:r>
          </w:p>
        </w:tc>
        <w:tc>
          <w:tcPr>
            <w:tcW w:w="1848" w:type="dxa"/>
          </w:tcPr>
          <w:p w:rsidR="00014321" w:rsidRDefault="00014321" w:rsidP="001D54E8">
            <w:pPr>
              <w:rPr>
                <w:lang w:val="en-US" w:eastAsia="id-ID"/>
              </w:rPr>
            </w:pPr>
          </w:p>
        </w:tc>
        <w:tc>
          <w:tcPr>
            <w:tcW w:w="1848" w:type="dxa"/>
          </w:tcPr>
          <w:p w:rsidR="00014321" w:rsidRDefault="00014321" w:rsidP="001D54E8">
            <w:pPr>
              <w:rPr>
                <w:lang w:val="en-US" w:eastAsia="id-ID"/>
              </w:rPr>
            </w:pPr>
          </w:p>
        </w:tc>
        <w:tc>
          <w:tcPr>
            <w:tcW w:w="1849" w:type="dxa"/>
          </w:tcPr>
          <w:p w:rsidR="00014321" w:rsidRDefault="00014321" w:rsidP="001D54E8">
            <w:pPr>
              <w:rPr>
                <w:lang w:val="en-US" w:eastAsia="id-ID"/>
              </w:rPr>
            </w:pPr>
          </w:p>
        </w:tc>
        <w:tc>
          <w:tcPr>
            <w:tcW w:w="1849" w:type="dxa"/>
          </w:tcPr>
          <w:p w:rsidR="00014321" w:rsidRDefault="00014321" w:rsidP="001D54E8">
            <w:pPr>
              <w:rPr>
                <w:lang w:val="en-US" w:eastAsia="id-ID"/>
              </w:rPr>
            </w:pPr>
          </w:p>
        </w:tc>
      </w:tr>
    </w:tbl>
    <w:p w:rsidR="00F95C9D" w:rsidRDefault="00F95C9D" w:rsidP="009B0CEA">
      <w:pPr>
        <w:pStyle w:val="Heading5"/>
        <w:rPr>
          <w:lang w:eastAsia="id-ID"/>
        </w:rPr>
      </w:pPr>
      <w:r>
        <w:rPr>
          <w:lang w:eastAsia="id-ID"/>
        </w:rPr>
        <w:t>Publikasi Aritkel Ilmiah Dalam Jurnal Dan Konferensi dalam 5 Tahun Terakhir</w:t>
      </w:r>
    </w:p>
    <w:p w:rsidR="0026583C" w:rsidRPr="0026583C" w:rsidRDefault="0026583C" w:rsidP="0026583C">
      <w:pPr>
        <w:pStyle w:val="ListParagraph"/>
        <w:numPr>
          <w:ilvl w:val="0"/>
          <w:numId w:val="16"/>
        </w:numPr>
        <w:rPr>
          <w:lang w:val="en-US" w:eastAsia="id-ID"/>
        </w:rPr>
      </w:pPr>
      <w:r w:rsidRPr="0026583C">
        <w:rPr>
          <w:lang w:val="en-US" w:eastAsia="id-ID"/>
        </w:rPr>
        <w:t>Retno Kusumaningrum, Hong Wei, Ruli Manurung, and Aniati Murni, Integrated visual vocabulary in latent Dirichlet allocation-based scene classification for IKONOS image, Journal of Applied Remote Sensing, SPIE, vol. 8, 2014.</w:t>
      </w:r>
    </w:p>
    <w:p w:rsidR="0026583C" w:rsidRPr="0026583C" w:rsidRDefault="0026583C" w:rsidP="0026583C">
      <w:pPr>
        <w:pStyle w:val="ListParagraph"/>
        <w:numPr>
          <w:ilvl w:val="0"/>
          <w:numId w:val="16"/>
        </w:numPr>
        <w:rPr>
          <w:lang w:val="en-US" w:eastAsia="id-ID"/>
        </w:rPr>
      </w:pPr>
      <w:r w:rsidRPr="0026583C">
        <w:rPr>
          <w:lang w:val="en-US" w:eastAsia="id-ID"/>
        </w:rPr>
        <w:t xml:space="preserve">Winarno E., Harjoko, A., Arymurthy A.M., Winarko, E., Improved real-time face recognition based on three level wavelet decomposition-principal component analysis and Mahalanobis distance, Journal of Computer Science, Volume 10, Issue 5, 2014, pp. 844-851. </w:t>
      </w:r>
    </w:p>
    <w:p w:rsidR="0026583C" w:rsidRPr="0026583C" w:rsidRDefault="0026583C" w:rsidP="0026583C">
      <w:pPr>
        <w:pStyle w:val="ListParagraph"/>
        <w:numPr>
          <w:ilvl w:val="0"/>
          <w:numId w:val="16"/>
        </w:numPr>
        <w:rPr>
          <w:lang w:val="en-US" w:eastAsia="id-ID"/>
        </w:rPr>
      </w:pPr>
      <w:r w:rsidRPr="0026583C">
        <w:rPr>
          <w:lang w:val="en-US" w:eastAsia="id-ID"/>
        </w:rPr>
        <w:t>Edy Winarno, Agus Harjoko, Aniati Murni Arymurthy, Edi Winarko, Development of Face Recognition System and Face Distance Estimation using Stereo Vision Camera, Journal of Theoretical and Applied Information Technology, Vol. 67 Issue 3, September 30, 2014.</w:t>
      </w:r>
    </w:p>
    <w:p w:rsidR="0026583C" w:rsidRPr="0026583C" w:rsidRDefault="0026583C" w:rsidP="0026583C">
      <w:pPr>
        <w:pStyle w:val="ListParagraph"/>
        <w:numPr>
          <w:ilvl w:val="0"/>
          <w:numId w:val="16"/>
        </w:numPr>
        <w:rPr>
          <w:lang w:val="en-US" w:eastAsia="id-ID"/>
        </w:rPr>
      </w:pPr>
      <w:r w:rsidRPr="0026583C">
        <w:rPr>
          <w:lang w:val="en-US" w:eastAsia="id-ID"/>
        </w:rPr>
        <w:t xml:space="preserve">Devi Fitrianah, Hisyam Fahmi, Achmad Nizar Hidayanto, and </w:t>
      </w:r>
      <w:proofErr w:type="gramStart"/>
      <w:r w:rsidRPr="0026583C">
        <w:rPr>
          <w:lang w:val="en-US" w:eastAsia="id-ID"/>
        </w:rPr>
        <w:t>Aniati  Murni</w:t>
      </w:r>
      <w:proofErr w:type="gramEnd"/>
      <w:r w:rsidRPr="0026583C">
        <w:rPr>
          <w:lang w:val="en-US" w:eastAsia="id-ID"/>
        </w:rPr>
        <w:t xml:space="preserve"> Arymurthy, A Data Mining Based Approach for Determining The Potential Fishing Zones, 6th Int. Conf. on Computer Technology and Development, ICCTD 2014.</w:t>
      </w:r>
    </w:p>
    <w:p w:rsidR="0026583C" w:rsidRPr="0026583C" w:rsidRDefault="0026583C" w:rsidP="0026583C">
      <w:pPr>
        <w:pStyle w:val="ListParagraph"/>
        <w:numPr>
          <w:ilvl w:val="0"/>
          <w:numId w:val="16"/>
        </w:numPr>
        <w:rPr>
          <w:lang w:val="en-US" w:eastAsia="id-ID"/>
        </w:rPr>
      </w:pPr>
      <w:r w:rsidRPr="0026583C">
        <w:rPr>
          <w:lang w:val="en-US" w:eastAsia="id-ID"/>
        </w:rPr>
        <w:t xml:space="preserve">Sani Muhamad Isa, M. Eka Suryana, M. Ali Akbar, AryNoviyanto, Wisnu Jatmiko and Aniati Murni Arymurthy, Performance Analysis of ECG Signal Compression using SPIHT, </w:t>
      </w:r>
      <w:r w:rsidRPr="0026583C">
        <w:rPr>
          <w:lang w:val="en-US" w:eastAsia="id-ID"/>
        </w:rPr>
        <w:lastRenderedPageBreak/>
        <w:t>INTERNATIONAL JOURNAL ON SMART SENSING AND INTELLIGENT SYSTEMS VOL. 6, NO. 5, DECEMBER 2013.</w:t>
      </w:r>
    </w:p>
    <w:p w:rsidR="0026583C" w:rsidRPr="0026583C" w:rsidRDefault="0026583C" w:rsidP="0026583C">
      <w:pPr>
        <w:pStyle w:val="ListParagraph"/>
        <w:numPr>
          <w:ilvl w:val="0"/>
          <w:numId w:val="16"/>
        </w:numPr>
        <w:rPr>
          <w:lang w:val="en-US" w:eastAsia="id-ID"/>
        </w:rPr>
      </w:pPr>
      <w:r w:rsidRPr="0026583C">
        <w:rPr>
          <w:lang w:val="en-US" w:eastAsia="id-ID"/>
        </w:rPr>
        <w:t>Arief Ramadhan, Dana Indra Sensuse, Muladno, and Aniati Murni Arymurthy, Success Factors for E-Livestock: An E-Government Initiative, Journal of Computer Science, Volume 9, Issue 3, 2013, pp. 383-390.</w:t>
      </w:r>
    </w:p>
    <w:p w:rsidR="0026583C" w:rsidRPr="0026583C" w:rsidRDefault="0026583C" w:rsidP="0026583C">
      <w:pPr>
        <w:pStyle w:val="ListParagraph"/>
        <w:numPr>
          <w:ilvl w:val="0"/>
          <w:numId w:val="16"/>
        </w:numPr>
        <w:rPr>
          <w:lang w:val="en-US" w:eastAsia="id-ID"/>
        </w:rPr>
      </w:pPr>
      <w:r w:rsidRPr="0026583C">
        <w:rPr>
          <w:lang w:val="en-US" w:eastAsia="id-ID"/>
        </w:rPr>
        <w:t>D. Sarwinda, P. Anggia, D. Nari Lastri, A. Murni Arymurthy, Diagnosis of Alzheimer’s Disease from MR Images with Complete Local Binary Pattern, Annual  Int. Conf. on Science and Engineering in Biology, Medical, and Public Health, BioMedPub 2013.</w:t>
      </w:r>
    </w:p>
    <w:p w:rsidR="0026583C" w:rsidRPr="0026583C" w:rsidRDefault="0026583C" w:rsidP="0026583C">
      <w:pPr>
        <w:pStyle w:val="ListParagraph"/>
        <w:numPr>
          <w:ilvl w:val="0"/>
          <w:numId w:val="16"/>
        </w:numPr>
        <w:rPr>
          <w:lang w:val="en-US" w:eastAsia="id-ID"/>
        </w:rPr>
      </w:pPr>
      <w:r w:rsidRPr="0026583C">
        <w:rPr>
          <w:lang w:val="en-US" w:eastAsia="id-ID"/>
        </w:rPr>
        <w:t>Hisyam Fahmi, Ary Noviyanto, and Aniati Murni Arymurthy, Cattle's Fur Detection in Complex Background Based on Graph Cuts, International Conference on Advance Computer Science and</w:t>
      </w:r>
      <w:r>
        <w:rPr>
          <w:lang w:val="en-US" w:eastAsia="id-ID"/>
        </w:rPr>
        <w:t xml:space="preserve"> </w:t>
      </w:r>
      <w:r w:rsidRPr="0026583C">
        <w:rPr>
          <w:lang w:val="en-US" w:eastAsia="id-ID"/>
        </w:rPr>
        <w:t>Information System (ICACSIS 2013)</w:t>
      </w:r>
    </w:p>
    <w:p w:rsidR="0026583C" w:rsidRPr="0026583C" w:rsidRDefault="0026583C" w:rsidP="0026583C">
      <w:pPr>
        <w:pStyle w:val="ListParagraph"/>
        <w:numPr>
          <w:ilvl w:val="0"/>
          <w:numId w:val="16"/>
        </w:numPr>
        <w:rPr>
          <w:lang w:val="en-US" w:eastAsia="id-ID"/>
        </w:rPr>
      </w:pPr>
      <w:r w:rsidRPr="0026583C">
        <w:rPr>
          <w:lang w:val="en-US" w:eastAsia="id-ID"/>
        </w:rPr>
        <w:t>Retno Kusumaningrum, Maruli Manurung, Aniati Murni Arymurthy, Tinjauan Awal: Teknik Ekstraksi Informasi Semantik Citra Penginderaan Jauh, Seminar Nasional Teknologi Informasi dan Komputasi (Senastik) 2013.</w:t>
      </w:r>
    </w:p>
    <w:p w:rsidR="0026583C" w:rsidRPr="0026583C" w:rsidRDefault="0026583C" w:rsidP="0026583C">
      <w:pPr>
        <w:pStyle w:val="ListParagraph"/>
        <w:numPr>
          <w:ilvl w:val="0"/>
          <w:numId w:val="16"/>
        </w:numPr>
        <w:rPr>
          <w:lang w:val="en-US" w:eastAsia="id-ID"/>
        </w:rPr>
      </w:pPr>
      <w:r w:rsidRPr="0026583C">
        <w:rPr>
          <w:lang w:val="en-US" w:eastAsia="id-ID"/>
        </w:rPr>
        <w:t>Diah Harnoni Apriyanti, Aniati Murni Arymurthy, and Laksana Tri Handoko, Identification of Orchid Species Using Content-Based Flower Image Retrieval, International Conf. on Computer, Control, Informatics and its Applications, 2013.</w:t>
      </w:r>
    </w:p>
    <w:p w:rsidR="0026583C" w:rsidRPr="0026583C" w:rsidRDefault="0026583C" w:rsidP="0026583C">
      <w:pPr>
        <w:pStyle w:val="ListParagraph"/>
        <w:numPr>
          <w:ilvl w:val="0"/>
          <w:numId w:val="16"/>
        </w:numPr>
        <w:rPr>
          <w:lang w:val="en-US" w:eastAsia="id-ID"/>
        </w:rPr>
      </w:pPr>
      <w:r w:rsidRPr="0026583C">
        <w:rPr>
          <w:lang w:val="en-US" w:eastAsia="id-ID"/>
        </w:rPr>
        <w:t>Ary Noviyanto and Aniati Murni Arymurthy, Fusion Strategies for Cattle Identification Based on Biometrics, IEEE International Workshop on Information Forensics and Security, 2013.</w:t>
      </w:r>
    </w:p>
    <w:p w:rsidR="0026583C" w:rsidRPr="0026583C" w:rsidRDefault="0026583C" w:rsidP="0026583C">
      <w:pPr>
        <w:pStyle w:val="ListParagraph"/>
        <w:numPr>
          <w:ilvl w:val="0"/>
          <w:numId w:val="16"/>
        </w:numPr>
        <w:rPr>
          <w:lang w:val="en-US" w:eastAsia="id-ID"/>
        </w:rPr>
      </w:pPr>
      <w:r w:rsidRPr="0026583C">
        <w:rPr>
          <w:lang w:val="en-US" w:eastAsia="id-ID"/>
        </w:rPr>
        <w:t>Ary Noviyanto  and  Aniati Murni Arymurthy, Beef cattle identification based on muzzle pattern using a matching refinement technique in the SIFT method,  Computers and Electronics in Agriculture  Volume 99, November 2013, Pages 77–84</w:t>
      </w:r>
    </w:p>
    <w:p w:rsidR="0026583C" w:rsidRPr="0026583C" w:rsidRDefault="0026583C" w:rsidP="0026583C">
      <w:pPr>
        <w:pStyle w:val="ListParagraph"/>
        <w:numPr>
          <w:ilvl w:val="0"/>
          <w:numId w:val="16"/>
        </w:numPr>
        <w:rPr>
          <w:lang w:val="en-US" w:eastAsia="id-ID"/>
        </w:rPr>
      </w:pPr>
      <w:r w:rsidRPr="0026583C">
        <w:rPr>
          <w:lang w:val="en-US" w:eastAsia="id-ID"/>
        </w:rPr>
        <w:t>Nursidik Heru Praptono, Pahala Sirait, M Ivan Fanany, Aniati Murni Arymurthy, An Automatic Detection Method for High Density Slums based on Regularity  Pattern of Housing using Gabor Filter and GINI Index, ICACSIS 2013.</w:t>
      </w:r>
    </w:p>
    <w:p w:rsidR="0026583C" w:rsidRPr="0026583C" w:rsidRDefault="0026583C" w:rsidP="0026583C">
      <w:pPr>
        <w:pStyle w:val="ListParagraph"/>
        <w:numPr>
          <w:ilvl w:val="0"/>
          <w:numId w:val="16"/>
        </w:numPr>
        <w:rPr>
          <w:lang w:val="en-US" w:eastAsia="id-ID"/>
        </w:rPr>
      </w:pPr>
      <w:r w:rsidRPr="0026583C">
        <w:rPr>
          <w:lang w:val="en-US" w:eastAsia="id-ID"/>
        </w:rPr>
        <w:t>Heryadi Y., Fanany M.I., Arymurthy A.M., "Stochastic Regular Grammar-based  Learning for Basic Dance Motion Recognition, Proceedings of International of Advanced Computer Science and Information Systems (ICACSIS), Bali, Indonesia, 27-29 September 2013.</w:t>
      </w:r>
    </w:p>
    <w:p w:rsidR="0026583C" w:rsidRPr="0026583C" w:rsidRDefault="0026583C" w:rsidP="0026583C">
      <w:pPr>
        <w:pStyle w:val="ListParagraph"/>
        <w:numPr>
          <w:ilvl w:val="0"/>
          <w:numId w:val="16"/>
        </w:numPr>
        <w:rPr>
          <w:lang w:val="en-US" w:eastAsia="id-ID"/>
        </w:rPr>
      </w:pPr>
      <w:r w:rsidRPr="0026583C">
        <w:rPr>
          <w:lang w:val="en-US" w:eastAsia="id-ID"/>
        </w:rPr>
        <w:t>A. Ramadhan, D.I. Sensuse, Muladno, A.M. Arymurthy</w:t>
      </w:r>
      <w:proofErr w:type="gramStart"/>
      <w:r w:rsidRPr="0026583C">
        <w:rPr>
          <w:lang w:val="en-US" w:eastAsia="id-ID"/>
        </w:rPr>
        <w:t>,  Synthesizing</w:t>
      </w:r>
      <w:proofErr w:type="gramEnd"/>
      <w:r w:rsidRPr="0026583C">
        <w:rPr>
          <w:lang w:val="en-US" w:eastAsia="id-ID"/>
        </w:rPr>
        <w:t xml:space="preserve"> Success Factors for e-Government Initiative, Research Journal of Applied Sciences, Engineering and Technology 6(9):1685-1702, 2013.</w:t>
      </w:r>
    </w:p>
    <w:p w:rsidR="0026583C" w:rsidRPr="0026583C" w:rsidRDefault="0026583C" w:rsidP="0026583C">
      <w:pPr>
        <w:pStyle w:val="ListParagraph"/>
        <w:numPr>
          <w:ilvl w:val="0"/>
          <w:numId w:val="16"/>
        </w:numPr>
        <w:rPr>
          <w:lang w:val="en-US" w:eastAsia="id-ID"/>
        </w:rPr>
      </w:pPr>
      <w:r w:rsidRPr="0026583C">
        <w:rPr>
          <w:lang w:val="en-US" w:eastAsia="id-ID"/>
        </w:rPr>
        <w:t>Ambar Yoganingrum, Dana Indra Sensuse, Aniati Murni, A Taxonomy of Enterprise Architecture Framework for Indonesian SMEs, IJCSI International Journal of Computer Science Issues, Vol. 10, Issue 2, No 2, March 2013, pp.445-452.</w:t>
      </w:r>
    </w:p>
    <w:p w:rsidR="0026583C" w:rsidRPr="00E54C90" w:rsidRDefault="0026583C" w:rsidP="0026583C">
      <w:pPr>
        <w:pStyle w:val="ListParagraph"/>
        <w:numPr>
          <w:ilvl w:val="0"/>
          <w:numId w:val="16"/>
        </w:numPr>
        <w:rPr>
          <w:lang w:val="en-US" w:eastAsia="id-ID"/>
        </w:rPr>
      </w:pPr>
      <w:r w:rsidRPr="00E54C90">
        <w:rPr>
          <w:lang w:val="en-US" w:eastAsia="id-ID"/>
        </w:rPr>
        <w:t xml:space="preserve">A. Ramadhan, Muladno, D.I. Sensuse, A. Murni Arymurthy, e_Livestock: </w:t>
      </w:r>
      <w:proofErr w:type="gramStart"/>
      <w:r w:rsidRPr="00E54C90">
        <w:rPr>
          <w:lang w:val="en-US" w:eastAsia="id-ID"/>
        </w:rPr>
        <w:t>Its</w:t>
      </w:r>
      <w:proofErr w:type="gramEnd"/>
      <w:r w:rsidRPr="00E54C90">
        <w:rPr>
          <w:lang w:val="en-US" w:eastAsia="id-ID"/>
        </w:rPr>
        <w:t xml:space="preserve"> Definition for Indonesia, European Journal of Scientific Research, Volume 84 Issue 2, 2012. </w:t>
      </w:r>
    </w:p>
    <w:p w:rsidR="0026583C" w:rsidRPr="00E54C90" w:rsidRDefault="0026583C" w:rsidP="0026583C">
      <w:pPr>
        <w:pStyle w:val="ListParagraph"/>
        <w:numPr>
          <w:ilvl w:val="0"/>
          <w:numId w:val="16"/>
        </w:numPr>
        <w:rPr>
          <w:lang w:val="en-US" w:eastAsia="id-ID"/>
        </w:rPr>
      </w:pPr>
      <w:r w:rsidRPr="00E54C90">
        <w:rPr>
          <w:lang w:val="en-US" w:eastAsia="id-ID"/>
        </w:rPr>
        <w:t>A. Ramadhan, Muladno, D.I. Sensuse, A. Murni Arymurthy, e-Livestock in Indonesia: Definition Adjustment, Expected Benefit, and Challenges, International Conference  on Advanced Computer Science and Information Systems, Jakarta, December 2012.</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The Relationships of Soft Systems Methodology (SSM), Business Process Modeling and e-Government,  International Journal of Advanced  Computer Science and Applications, Volume 3 Issue 1, 2012.</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Enriching Soft Systems Methodology (SSM) With Hermeneutic in e-Government Systems Development Process,  International Journal of Computer Science Issues, Volume 9, Nomor 1, 2012.</w:t>
      </w:r>
    </w:p>
    <w:p w:rsidR="0026583C" w:rsidRPr="00E54C90" w:rsidRDefault="0026583C" w:rsidP="0026583C">
      <w:pPr>
        <w:pStyle w:val="ListParagraph"/>
        <w:numPr>
          <w:ilvl w:val="0"/>
          <w:numId w:val="16"/>
        </w:numPr>
        <w:rPr>
          <w:lang w:val="en-US" w:eastAsia="id-ID"/>
        </w:rPr>
      </w:pPr>
      <w:r w:rsidRPr="00E54C90">
        <w:rPr>
          <w:lang w:val="en-US" w:eastAsia="id-ID"/>
        </w:rPr>
        <w:lastRenderedPageBreak/>
        <w:t>Y. Heryadi, M.I. Fanany, and A.M. Arymurthy, Grammar of Dance Gesture from Bali Traditional Dance, International Journal of Computer Science Issues (Indexed in Elsevier’s Compendex), IJCSI Volume 9, Issue 6, No 1, December 6, 2012.</w:t>
      </w:r>
    </w:p>
    <w:p w:rsidR="0026583C" w:rsidRPr="00E54C90" w:rsidRDefault="0026583C" w:rsidP="0026583C">
      <w:pPr>
        <w:pStyle w:val="ListParagraph"/>
        <w:numPr>
          <w:ilvl w:val="0"/>
          <w:numId w:val="16"/>
        </w:numPr>
        <w:rPr>
          <w:lang w:val="en-US" w:eastAsia="id-ID"/>
        </w:rPr>
      </w:pPr>
      <w:r w:rsidRPr="00E54C90">
        <w:rPr>
          <w:lang w:val="en-US" w:eastAsia="id-ID"/>
        </w:rPr>
        <w:t>S.M. Isa, A. Noviyanto, W. Jatmiko, A. Murni Arymurthy, The effect of electrocardiogram signal compression using beat reordering and SPIHT on automatic sleep stage classification, International Symposium on Robotics and Intelligent Sensor IRIS2012, September 4-6, 2012, Kuching, Sarawak, Malaysia.</w:t>
      </w:r>
    </w:p>
    <w:p w:rsidR="0026583C" w:rsidRPr="00E54C90" w:rsidRDefault="0026583C" w:rsidP="0026583C">
      <w:pPr>
        <w:pStyle w:val="ListParagraph"/>
        <w:numPr>
          <w:ilvl w:val="0"/>
          <w:numId w:val="16"/>
        </w:numPr>
        <w:rPr>
          <w:lang w:val="en-US" w:eastAsia="id-ID"/>
        </w:rPr>
      </w:pPr>
      <w:r w:rsidRPr="00E54C90">
        <w:rPr>
          <w:lang w:val="en-US" w:eastAsia="id-ID"/>
        </w:rPr>
        <w:t>Y. Heryadi, M. I. Fanany, and A. Murni, A Skeleton Descriptor for Kinesthetic Element Recognition of Bali Traditional Dances, International Conference on Computational Intelligence, Modeling &amp; Simulation CIMSim 2012, September 25-26, 2012, Kuantan, Malaysia.</w:t>
      </w:r>
    </w:p>
    <w:p w:rsidR="0026583C" w:rsidRPr="00E54C90" w:rsidRDefault="0026583C" w:rsidP="0026583C">
      <w:pPr>
        <w:pStyle w:val="ListParagraph"/>
        <w:numPr>
          <w:ilvl w:val="0"/>
          <w:numId w:val="16"/>
        </w:numPr>
        <w:rPr>
          <w:lang w:val="en-US" w:eastAsia="id-ID"/>
        </w:rPr>
      </w:pPr>
      <w:r w:rsidRPr="00E54C90">
        <w:rPr>
          <w:lang w:val="en-US" w:eastAsia="id-ID"/>
        </w:rPr>
        <w:t xml:space="preserve">A. Noviyanto and A.M. Arymurthy, Sleep Stages Classification using Temporal Pattern Recognition in Neural Network Approach, International Joint Conference on Neural Network Approach 2012, June 10-15, 2012, Brisbane, Australia. </w:t>
      </w:r>
    </w:p>
    <w:p w:rsidR="0026583C" w:rsidRPr="00E54C90" w:rsidRDefault="0026583C" w:rsidP="0026583C">
      <w:pPr>
        <w:pStyle w:val="ListParagraph"/>
        <w:numPr>
          <w:ilvl w:val="0"/>
          <w:numId w:val="16"/>
        </w:numPr>
        <w:rPr>
          <w:lang w:val="en-US" w:eastAsia="id-ID"/>
        </w:rPr>
      </w:pPr>
      <w:r w:rsidRPr="00E54C90">
        <w:rPr>
          <w:lang w:val="en-US" w:eastAsia="id-ID"/>
        </w:rPr>
        <w:t>S.M. Isa, W. Jatmiko, A.M. Arymurthy, Beat Reordering for Optimal Electrocardiogram Signal Compression using SPIHT, IEEE International Conference on Systems, Man and Cybernetics SMC 2012, October 14-17, 2012, COEX, Seoul, Korea.</w:t>
      </w:r>
    </w:p>
    <w:p w:rsidR="0026583C" w:rsidRPr="00E54C90" w:rsidRDefault="0026583C" w:rsidP="0026583C">
      <w:pPr>
        <w:pStyle w:val="ListParagraph"/>
        <w:numPr>
          <w:ilvl w:val="0"/>
          <w:numId w:val="16"/>
        </w:numPr>
        <w:rPr>
          <w:lang w:val="en-US" w:eastAsia="id-ID"/>
        </w:rPr>
      </w:pPr>
      <w:r w:rsidRPr="00E54C90">
        <w:rPr>
          <w:lang w:val="en-US" w:eastAsia="id-ID"/>
        </w:rPr>
        <w:t>A. Noviyanto and A.M. Arymurthy, Cattle’s Fur Detection Based on Gaussian Mixture Model in Complex Background: in Applicationof Automatic Race Classification of Beef Cattle,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I. Nurhaida, M. Manurung, and A.M. Arymurthy, Performance Comparison Analysis Features Extraction Methods for Batik Recognition, International Confernece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A. Ramadhan, Muladno, D.I. Sensuse, and A.M. Arymurthy, e-Livestock in Indonesia: Definition Adjustment, Expected Benefits, and Challenges,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Y. Heryadi, M.I. Fanany, and A.M. Arymurthy, A Syntactical Modeling and Classification for Performance Evaluation of Bali Traditional Dance, International Conference ICACSIS 2012, December 1-2, 2012, Depok, Indonesia.</w:t>
      </w:r>
    </w:p>
    <w:p w:rsidR="0026583C" w:rsidRPr="00E54C90" w:rsidRDefault="0026583C" w:rsidP="0026583C">
      <w:pPr>
        <w:pStyle w:val="ListParagraph"/>
        <w:numPr>
          <w:ilvl w:val="0"/>
          <w:numId w:val="16"/>
        </w:numPr>
        <w:rPr>
          <w:lang w:val="en-US" w:eastAsia="id-ID"/>
        </w:rPr>
      </w:pPr>
      <w:r w:rsidRPr="00E54C90">
        <w:rPr>
          <w:lang w:val="en-US" w:eastAsia="id-ID"/>
        </w:rPr>
        <w:t>A. Noviyanto and A. Murni Arymurthy, Automatic Cattle Identification Based On Muzzle Photo Using Speed-Up Robust Features Approach, European Conference of Computer Science (ECCS’12), Paris, France, December 2-4, 2012.</w:t>
      </w:r>
    </w:p>
    <w:p w:rsidR="0026583C" w:rsidRPr="00E54C90" w:rsidRDefault="0026583C" w:rsidP="0026583C">
      <w:pPr>
        <w:pStyle w:val="ListParagraph"/>
        <w:numPr>
          <w:ilvl w:val="0"/>
          <w:numId w:val="16"/>
        </w:numPr>
        <w:rPr>
          <w:lang w:val="en-US" w:eastAsia="id-ID"/>
        </w:rPr>
      </w:pPr>
      <w:r w:rsidRPr="00E54C90">
        <w:rPr>
          <w:lang w:val="en-US" w:eastAsia="id-ID"/>
        </w:rPr>
        <w:t>A. Noviyanto and A. Murni Arymurthy, Sleep Stages Classification Based on Temporal Pattern Recognition in Neural Network Approach,  The 2012 IEEE World Congress on Computational</w:t>
      </w:r>
    </w:p>
    <w:p w:rsidR="0026583C" w:rsidRPr="00E54C90" w:rsidRDefault="0026583C" w:rsidP="0026583C">
      <w:pPr>
        <w:pStyle w:val="ListParagraph"/>
        <w:numPr>
          <w:ilvl w:val="0"/>
          <w:numId w:val="16"/>
        </w:numPr>
        <w:rPr>
          <w:lang w:val="en-US" w:eastAsia="id-ID"/>
        </w:rPr>
      </w:pPr>
      <w:r w:rsidRPr="00E54C90">
        <w:rPr>
          <w:lang w:val="en-US" w:eastAsia="id-ID"/>
        </w:rPr>
        <w:t>Intelligence (IEEE WCCI 2012): the 2012 International Joint Conference on Neural Networks (IJCNN 2012), Brisbane, Australia, June 10-15, 2012.</w:t>
      </w:r>
    </w:p>
    <w:p w:rsidR="0026583C" w:rsidRPr="00E54C90" w:rsidRDefault="0026583C" w:rsidP="0026583C">
      <w:pPr>
        <w:pStyle w:val="ListParagraph"/>
        <w:numPr>
          <w:ilvl w:val="0"/>
          <w:numId w:val="16"/>
        </w:numPr>
        <w:rPr>
          <w:lang w:val="en-US" w:eastAsia="id-ID"/>
        </w:rPr>
      </w:pPr>
      <w:r w:rsidRPr="00E54C90">
        <w:rPr>
          <w:lang w:val="en-US" w:eastAsia="id-ID"/>
        </w:rPr>
        <w:t>Y. Heryadi</w:t>
      </w:r>
      <w:proofErr w:type="gramStart"/>
      <w:r w:rsidRPr="00E54C90">
        <w:rPr>
          <w:lang w:val="en-US" w:eastAsia="id-ID"/>
        </w:rPr>
        <w:t>,  M</w:t>
      </w:r>
      <w:proofErr w:type="gramEnd"/>
      <w:r w:rsidRPr="00E54C90">
        <w:rPr>
          <w:lang w:val="en-US" w:eastAsia="id-ID"/>
        </w:rPr>
        <w:t>. I. Fanany,  and A. Murni, Syntactical Pattern Recognition of Kinesthetic Element from Bali Traditional Dance,  International Journal of Computer Science Issues (IJCSI), Volume 9, Issue 6, November 2012.</w:t>
      </w:r>
    </w:p>
    <w:p w:rsidR="0026583C" w:rsidRPr="00E54C90" w:rsidRDefault="0026583C" w:rsidP="0026583C">
      <w:pPr>
        <w:pStyle w:val="ListParagraph"/>
        <w:numPr>
          <w:ilvl w:val="0"/>
          <w:numId w:val="16"/>
        </w:numPr>
        <w:rPr>
          <w:lang w:val="en-US" w:eastAsia="id-ID"/>
        </w:rPr>
      </w:pPr>
      <w:r w:rsidRPr="00E54C90">
        <w:rPr>
          <w:lang w:val="en-US" w:eastAsia="id-ID"/>
        </w:rPr>
        <w:t>Y. Heryadi, M. I. Fanany, A. Murni</w:t>
      </w:r>
      <w:proofErr w:type="gramStart"/>
      <w:r w:rsidRPr="00E54C90">
        <w:rPr>
          <w:lang w:val="en-US" w:eastAsia="id-ID"/>
        </w:rPr>
        <w:t>,  A</w:t>
      </w:r>
      <w:proofErr w:type="gramEnd"/>
      <w:r w:rsidRPr="00E54C90">
        <w:rPr>
          <w:lang w:val="en-US" w:eastAsia="id-ID"/>
        </w:rPr>
        <w:t xml:space="preserve"> Skeleton Descriptor for Kinesthetic Element Recognition of  Bali Traditional Dances,  Computational Intelligence, Modelling &amp; Simulation 2012 (CIMSim 2012),  September 25-26, 2012, Kuantan, Malaysia.</w:t>
      </w:r>
    </w:p>
    <w:p w:rsidR="0026583C" w:rsidRPr="00E54C90" w:rsidRDefault="0026583C" w:rsidP="0026583C">
      <w:pPr>
        <w:pStyle w:val="ListParagraph"/>
        <w:numPr>
          <w:ilvl w:val="0"/>
          <w:numId w:val="16"/>
        </w:numPr>
        <w:rPr>
          <w:lang w:val="en-US" w:eastAsia="id-ID"/>
        </w:rPr>
      </w:pPr>
      <w:r w:rsidRPr="00E54C90">
        <w:rPr>
          <w:lang w:val="en-US" w:eastAsia="id-ID"/>
        </w:rPr>
        <w:t>A. Murni Arymurthy, Features: Selection and Fusion, Invited Speaker Presentation</w:t>
      </w:r>
      <w:proofErr w:type="gramStart"/>
      <w:r w:rsidRPr="00E54C90">
        <w:rPr>
          <w:lang w:val="en-US" w:eastAsia="id-ID"/>
        </w:rPr>
        <w:t>,  International</w:t>
      </w:r>
      <w:proofErr w:type="gramEnd"/>
      <w:r w:rsidRPr="00E54C90">
        <w:rPr>
          <w:lang w:val="en-US" w:eastAsia="id-ID"/>
        </w:rPr>
        <w:t xml:space="preserve"> Conference On Information Technology and Applied Mathematics (ICITAM), September 6-7, 2012.</w:t>
      </w:r>
    </w:p>
    <w:p w:rsidR="0026583C" w:rsidRPr="00E54C90" w:rsidRDefault="0026583C" w:rsidP="0026583C">
      <w:pPr>
        <w:pStyle w:val="ListParagraph"/>
        <w:numPr>
          <w:ilvl w:val="0"/>
          <w:numId w:val="16"/>
        </w:numPr>
        <w:rPr>
          <w:lang w:val="en-US" w:eastAsia="id-ID"/>
        </w:rPr>
      </w:pPr>
      <w:r w:rsidRPr="00E54C90">
        <w:rPr>
          <w:lang w:val="en-US" w:eastAsia="id-ID"/>
        </w:rPr>
        <w:lastRenderedPageBreak/>
        <w:t>A. Murni Arymurthy, Unimodal and Multimodal Data in Multimedia Applications: An Overview</w:t>
      </w:r>
      <w:proofErr w:type="gramStart"/>
      <w:r w:rsidRPr="00E54C90">
        <w:rPr>
          <w:lang w:val="en-US" w:eastAsia="id-ID"/>
        </w:rPr>
        <w:t>,  Internasional</w:t>
      </w:r>
      <w:proofErr w:type="gramEnd"/>
      <w:r w:rsidRPr="00E54C90">
        <w:rPr>
          <w:lang w:val="en-US" w:eastAsia="id-ID"/>
        </w:rPr>
        <w:t xml:space="preserve"> Summer School on Intelligent Multimedia Information Processing, Bali, June 11-15, 2012.</w:t>
      </w:r>
    </w:p>
    <w:p w:rsidR="0026583C" w:rsidRPr="00E54C90" w:rsidRDefault="0026583C" w:rsidP="0026583C">
      <w:pPr>
        <w:pStyle w:val="ListParagraph"/>
        <w:numPr>
          <w:ilvl w:val="0"/>
          <w:numId w:val="16"/>
        </w:numPr>
        <w:rPr>
          <w:lang w:val="en-US" w:eastAsia="id-ID"/>
        </w:rPr>
      </w:pPr>
      <w:r w:rsidRPr="00E54C90">
        <w:rPr>
          <w:lang w:val="en-US" w:eastAsia="id-ID"/>
        </w:rPr>
        <w:t>S.  M. Isa, A.  Noviyanto, W.  Jatmiko, A.  Murni Arymurthy,  The effect of electrocardiogram signal compression using beat reordering and SPIHT on automatic sleep stage classification,  International Symposium on Robotics and Intelligent Sensors 2012 (IRIS 2012),  September 4-6, 2012, Kuching, Sarawak, Malaysia.</w:t>
      </w:r>
    </w:p>
    <w:p w:rsidR="0026583C" w:rsidRPr="00E54C90" w:rsidRDefault="0026583C" w:rsidP="0026583C">
      <w:pPr>
        <w:pStyle w:val="ListParagraph"/>
        <w:numPr>
          <w:ilvl w:val="0"/>
          <w:numId w:val="16"/>
        </w:numPr>
        <w:rPr>
          <w:lang w:val="en-US" w:eastAsia="id-ID"/>
        </w:rPr>
      </w:pPr>
      <w:r w:rsidRPr="00E54C90">
        <w:rPr>
          <w:lang w:val="en-US" w:eastAsia="id-ID"/>
        </w:rPr>
        <w:t>S. M. Isa, A. Noviyanto, W. Jatmiko, A. Murni Arymurthy, Beat Reordering for Optimal Electrocardiogram Signal Compression using SPIHT,  The 2012 IEEE International Conference on Systems, Man, and Cybernetics  (IEEE SMC 2012), October 14-17, 2012, COEX, Seoul, Korea.</w:t>
      </w:r>
    </w:p>
    <w:p w:rsidR="0026583C" w:rsidRPr="00E54C90" w:rsidRDefault="0026583C" w:rsidP="0026583C">
      <w:pPr>
        <w:pStyle w:val="ListParagraph"/>
        <w:numPr>
          <w:ilvl w:val="0"/>
          <w:numId w:val="16"/>
        </w:numPr>
        <w:rPr>
          <w:lang w:val="en-US" w:eastAsia="id-ID"/>
        </w:rPr>
      </w:pPr>
      <w:r w:rsidRPr="00E54C90">
        <w:rPr>
          <w:lang w:val="en-US" w:eastAsia="id-ID"/>
        </w:rPr>
        <w:t xml:space="preserve">A. Ramadhan, D.I. Sensuse, and A. Murni Arymurthy, A proposed methodology to develop an e-Government system based on Soft Systems Methodology (SSM) and Focus Group Discussion (FGD), 2011 International Conference on Advanced Computer </w:t>
      </w:r>
      <w:proofErr w:type="gramStart"/>
      <w:r w:rsidRPr="00E54C90">
        <w:rPr>
          <w:lang w:val="en-US" w:eastAsia="id-ID"/>
        </w:rPr>
        <w:t>Science  and</w:t>
      </w:r>
      <w:proofErr w:type="gramEnd"/>
      <w:r w:rsidRPr="00E54C90">
        <w:rPr>
          <w:lang w:val="en-US" w:eastAsia="id-ID"/>
        </w:rPr>
        <w:t xml:space="preserve"> Information Systems, Jakarta, December 17-18, 2011, pp. 147-152.</w:t>
      </w:r>
    </w:p>
    <w:p w:rsidR="0026583C" w:rsidRPr="00E54C90" w:rsidRDefault="0026583C" w:rsidP="0026583C">
      <w:pPr>
        <w:pStyle w:val="ListParagraph"/>
        <w:numPr>
          <w:ilvl w:val="0"/>
          <w:numId w:val="16"/>
        </w:numPr>
        <w:rPr>
          <w:lang w:val="en-US" w:eastAsia="id-ID"/>
        </w:rPr>
      </w:pPr>
      <w:r w:rsidRPr="00E54C90">
        <w:rPr>
          <w:lang w:val="en-US" w:eastAsia="id-ID"/>
        </w:rPr>
        <w:t xml:space="preserve">R. Kusumaningrum and A. Murni Arymurthy, Color and Texture Feature for Remote Sensing Image Retrieval System: A Comparative Study, International Journal of Computer Science </w:t>
      </w:r>
      <w:proofErr w:type="gramStart"/>
      <w:r w:rsidRPr="00E54C90">
        <w:rPr>
          <w:lang w:val="en-US" w:eastAsia="id-ID"/>
        </w:rPr>
        <w:t>Issues  (</w:t>
      </w:r>
      <w:proofErr w:type="gramEnd"/>
      <w:r w:rsidRPr="00E54C90">
        <w:rPr>
          <w:lang w:val="en-US" w:eastAsia="id-ID"/>
        </w:rPr>
        <w:t>IJCSI), Volume 8, Issue 5, No 2, 31 September 2011, DOAJ, pp. 125-135.</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e-Government Ethics : a Synergy of Computer Ethics, Information Ethics, and Cyber Ethics, International Journal of Advanced Computer Science and Applications(IJACSA), Vol 2 No 8, 2011, pp.82-86.</w:t>
      </w:r>
    </w:p>
    <w:p w:rsidR="0026583C" w:rsidRPr="00E54C90" w:rsidRDefault="0026583C" w:rsidP="0026583C">
      <w:pPr>
        <w:pStyle w:val="ListParagraph"/>
        <w:numPr>
          <w:ilvl w:val="0"/>
          <w:numId w:val="16"/>
        </w:numPr>
        <w:rPr>
          <w:lang w:val="en-US" w:eastAsia="id-ID"/>
        </w:rPr>
      </w:pPr>
      <w:r w:rsidRPr="00E54C90">
        <w:rPr>
          <w:lang w:val="en-US" w:eastAsia="id-ID"/>
        </w:rPr>
        <w:t>A. Ramadhan, D.I. Sensuse, A. Murni Arymurthy, Assessment of GIS Implementation in Indonesian e-Government System, 2011 International Conference on Electrical Engineering and Informatics (ICEEI), 17-19 July 2011, Bandung, Indonesia (IEEE Xplore).</w:t>
      </w:r>
    </w:p>
    <w:p w:rsidR="0026583C" w:rsidRPr="00E54C90" w:rsidRDefault="0026583C" w:rsidP="0026583C">
      <w:pPr>
        <w:pStyle w:val="ListParagraph"/>
        <w:numPr>
          <w:ilvl w:val="0"/>
          <w:numId w:val="16"/>
        </w:numPr>
        <w:rPr>
          <w:lang w:val="en-US" w:eastAsia="id-ID"/>
        </w:rPr>
      </w:pPr>
      <w:r w:rsidRPr="00E54C90">
        <w:rPr>
          <w:lang w:val="en-US" w:eastAsia="id-ID"/>
        </w:rPr>
        <w:t>A. Noviyanto, I. Wasito, S.M. Isa,  and A. Murni Arymurthy, Selecting Features of Single Lead ECG Signal for Automatic Sleep Stages Classification using Correlation-based Feature Subset Selection, International Journal of Computer Science Issues  (IJCSI), Volume 8, Issue 5, 2011, DOAJ, pp. 139-148.</w:t>
      </w:r>
    </w:p>
    <w:p w:rsidR="0026583C" w:rsidRPr="00E54C90" w:rsidRDefault="0026583C" w:rsidP="0026583C">
      <w:pPr>
        <w:pStyle w:val="ListParagraph"/>
        <w:numPr>
          <w:ilvl w:val="0"/>
          <w:numId w:val="16"/>
        </w:numPr>
        <w:rPr>
          <w:lang w:val="en-US" w:eastAsia="id-ID"/>
        </w:rPr>
      </w:pPr>
      <w:r w:rsidRPr="00E54C90">
        <w:rPr>
          <w:lang w:val="en-US" w:eastAsia="id-ID"/>
        </w:rPr>
        <w:t>Arief Ramadhan, Dana Indra Sensuse, and Aniati Murni Arymurthy, Postmodernism in e-Government,  International Journal of Computer Science Issues (IJCSI), Volume 8, Issue 4, 2011, DOAJ, pp. 623-629.</w:t>
      </w:r>
    </w:p>
    <w:p w:rsidR="0026583C" w:rsidRPr="00E54C90" w:rsidRDefault="0026583C" w:rsidP="0026583C">
      <w:pPr>
        <w:pStyle w:val="ListParagraph"/>
        <w:numPr>
          <w:ilvl w:val="0"/>
          <w:numId w:val="16"/>
        </w:numPr>
        <w:rPr>
          <w:lang w:val="en-US" w:eastAsia="id-ID"/>
        </w:rPr>
      </w:pPr>
      <w:r w:rsidRPr="00E54C90">
        <w:rPr>
          <w:lang w:val="en-US" w:eastAsia="id-ID"/>
        </w:rPr>
        <w:t>A. Zuhdi, A. Murni Arymurthy, H. Suhartanto, Geographic Spatiotemporal Dynamic Model Using Cellular Automata and Data mining Techniques, International Journal of Computer Science Issues  (IJCSI),  Volume 8, Issue 3, May 2011, pp.53-61.</w:t>
      </w:r>
    </w:p>
    <w:p w:rsidR="0026583C" w:rsidRPr="00E54C90" w:rsidRDefault="0026583C" w:rsidP="0026583C">
      <w:pPr>
        <w:pStyle w:val="ListParagraph"/>
        <w:numPr>
          <w:ilvl w:val="0"/>
          <w:numId w:val="16"/>
        </w:numPr>
        <w:rPr>
          <w:lang w:val="en-US" w:eastAsia="id-ID"/>
        </w:rPr>
      </w:pPr>
      <w:r w:rsidRPr="00E54C90">
        <w:rPr>
          <w:lang w:val="en-US" w:eastAsia="id-ID"/>
        </w:rPr>
        <w:t>Sani M. Isa, Ito Wasito, Aniati Murni Arymurthy,  Kernel Dimensionality Reduction on Sleep Stage Classification using ECG Signal,  International Journal  of Computer Science Issues  (IJCSI),  Volume 8, Issue 4, July 2011, DOAJ, pp.115-123.</w:t>
      </w:r>
    </w:p>
    <w:p w:rsidR="0026583C" w:rsidRPr="00E54C90" w:rsidRDefault="0026583C" w:rsidP="0026583C">
      <w:pPr>
        <w:pStyle w:val="ListParagraph"/>
        <w:numPr>
          <w:ilvl w:val="0"/>
          <w:numId w:val="16"/>
        </w:numPr>
        <w:rPr>
          <w:lang w:val="en-US" w:eastAsia="id-ID"/>
        </w:rPr>
      </w:pPr>
      <w:r w:rsidRPr="00E54C90">
        <w:rPr>
          <w:lang w:val="en-US" w:eastAsia="id-ID"/>
        </w:rPr>
        <w:t>Sani M. Isa, Mohamad Ivan Fanany, Wisnu Jatmiko, Aniati Murni Arymurthy, Sleep Apnea Detection from ECG Signal: Analysis on Optimal Features, Principal Components, and Nonlinearity,  IEEE Xplore,</w:t>
      </w:r>
      <w:r w:rsidR="00E54C90" w:rsidRPr="00E54C90">
        <w:rPr>
          <w:lang w:val="en-US" w:eastAsia="id-ID"/>
        </w:rPr>
        <w:t xml:space="preserve"> </w:t>
      </w:r>
      <w:r w:rsidRPr="00E54C90">
        <w:rPr>
          <w:lang w:val="en-US" w:eastAsia="id-ID"/>
        </w:rPr>
        <w:t>International Conference on Bioinforma</w:t>
      </w:r>
      <w:r w:rsidR="00E54C90">
        <w:rPr>
          <w:lang w:val="en-US" w:eastAsia="id-ID"/>
        </w:rPr>
        <w:t xml:space="preserve">tics and Biomedical Engineering </w:t>
      </w:r>
      <w:r w:rsidRPr="00E54C90">
        <w:rPr>
          <w:lang w:val="en-US" w:eastAsia="id-ID"/>
        </w:rPr>
        <w:t>(ICBBE), Wuhan, 10-12 May 2011.</w:t>
      </w:r>
    </w:p>
    <w:p w:rsidR="0026583C" w:rsidRPr="001C2717" w:rsidRDefault="0026583C" w:rsidP="0026583C">
      <w:pPr>
        <w:pStyle w:val="ListParagraph"/>
        <w:numPr>
          <w:ilvl w:val="0"/>
          <w:numId w:val="16"/>
        </w:numPr>
        <w:rPr>
          <w:lang w:val="en-US" w:eastAsia="id-ID"/>
        </w:rPr>
      </w:pPr>
      <w:r w:rsidRPr="001C2717">
        <w:rPr>
          <w:lang w:val="en-US" w:eastAsia="id-ID"/>
        </w:rPr>
        <w:t>A. Zuhdi, A. Murni Arymurthy, H. Suhartanto, M.H. Manurung, Transition Rule Mining of Cellular Geography Model Using Map Sequence and Spatiotemporal Series Analysis Approach,    International Journal  ATC Volume 1, Issue 2, April 2011, pp. 26-32.</w:t>
      </w:r>
    </w:p>
    <w:p w:rsidR="0026583C" w:rsidRPr="001C2717" w:rsidRDefault="0026583C" w:rsidP="0026583C">
      <w:pPr>
        <w:pStyle w:val="ListParagraph"/>
        <w:numPr>
          <w:ilvl w:val="0"/>
          <w:numId w:val="16"/>
        </w:numPr>
        <w:rPr>
          <w:lang w:val="en-US" w:eastAsia="id-ID"/>
        </w:rPr>
      </w:pPr>
      <w:r w:rsidRPr="001C2717">
        <w:rPr>
          <w:lang w:val="en-US" w:eastAsia="id-ID"/>
        </w:rPr>
        <w:lastRenderedPageBreak/>
        <w:t xml:space="preserve">Tieta Antaresti, M. Ivan Fanany, and Aniati Murni Arymurthy, Maintaining Imbalance Highly Dependent Medical Data Using Dirichlet Process Data Generation, Sixth International Conference on Digital Information Management ICDIM 2011, September 26-28, 2011, Trinity College, </w:t>
      </w:r>
      <w:proofErr w:type="gramStart"/>
      <w:r w:rsidRPr="001C2717">
        <w:rPr>
          <w:lang w:val="en-US" w:eastAsia="id-ID"/>
        </w:rPr>
        <w:t>The</w:t>
      </w:r>
      <w:proofErr w:type="gramEnd"/>
      <w:r w:rsidRPr="001C2717">
        <w:rPr>
          <w:lang w:val="en-US" w:eastAsia="id-ID"/>
        </w:rPr>
        <w:t xml:space="preserve"> University of Melbourne.</w:t>
      </w:r>
    </w:p>
    <w:p w:rsidR="0026583C" w:rsidRPr="001C2717" w:rsidRDefault="0026583C" w:rsidP="0026583C">
      <w:pPr>
        <w:pStyle w:val="ListParagraph"/>
        <w:numPr>
          <w:ilvl w:val="0"/>
          <w:numId w:val="16"/>
        </w:numPr>
        <w:rPr>
          <w:lang w:val="en-US" w:eastAsia="id-ID"/>
        </w:rPr>
      </w:pPr>
      <w:r w:rsidRPr="001C2717">
        <w:rPr>
          <w:lang w:val="en-US" w:eastAsia="id-ID"/>
        </w:rPr>
        <w:t>Muhammad Rabindra Surya, Mellawaty Rusdi, A. Murni Arymurthy, D.N. Santosa, and Siti Mardewi Soerono-Akbar, Interpretation of Human Tooth Nerve Fiber Image: Nodes of Ranvier and Sodium Channel Nav1.8 Detection Using Local Enhancement and Normalization Techniques, ICBBE 2011, Wuhan, 10-12 May 2011.</w:t>
      </w:r>
    </w:p>
    <w:p w:rsidR="0026583C" w:rsidRPr="001C2717" w:rsidRDefault="0026583C" w:rsidP="0026583C">
      <w:pPr>
        <w:pStyle w:val="ListParagraph"/>
        <w:numPr>
          <w:ilvl w:val="0"/>
          <w:numId w:val="16"/>
        </w:numPr>
        <w:rPr>
          <w:lang w:val="en-US" w:eastAsia="id-ID"/>
        </w:rPr>
      </w:pPr>
      <w:r w:rsidRPr="001C2717">
        <w:rPr>
          <w:lang w:val="en-US" w:eastAsia="id-ID"/>
        </w:rPr>
        <w:t xml:space="preserve">H. Deborah, H.M. Manurung, and A. Murni Arymurthy, Objective Criteria for Typewritten Old Document Image Enhancement &amp; Restoration,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T. Antaresti, H.M. Manurung, and A. Murni Arymurthy,  Digital Painting Artist Identification Using  Color and Texture  Feature,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A. Kosasih and A. Murni Arymurthy, Pap Smear Cells Identification in a Pap Smear Cell Image: A Comparative Study Using Hough Transform and Genetic Algorithm,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Tieta Antaresti, Ivan Fanany, Wisnu Jatmiko,  and Aniati Murni Arymurthy, LOESS Smoothing of Naïve Bayes Classifier for Highly Dependent Medical Data,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Hadaiq R Sanabila, </w:t>
      </w:r>
      <w:proofErr w:type="gramStart"/>
      <w:r w:rsidRPr="001C2717">
        <w:rPr>
          <w:lang w:val="en-US" w:eastAsia="id-ID"/>
        </w:rPr>
        <w:t>Mohamad  Ivan</w:t>
      </w:r>
      <w:proofErr w:type="gramEnd"/>
      <w:r w:rsidRPr="001C2717">
        <w:rPr>
          <w:lang w:val="en-US" w:eastAsia="id-ID"/>
        </w:rPr>
        <w:t xml:space="preserve"> Fanany, Wisnu Jatmiko, and Aniati Murni Arymurthy, Bootstrapped Multinomial Logistic Regression on Apnea Detection Using ECG Data,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Gatot Wahyudi, Muhammad Ivan Fanany, Wisnu Jatmiko,  and Aniati Murni Arymurthy, SVM Kernels Accuracy and Generalization Capability on Apnea Detection from ECG,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 xml:space="preserve">Sani M Isa, Mohamad Ivan Fanany, Wisnu Jatmiko,  and Aniati Murni Arymurthy, Feature and Model Selection on Automatic Sleep Apnea Detection Using ECG, ICACSIS, Bali, November 22-23, 2010. </w:t>
      </w:r>
    </w:p>
    <w:p w:rsidR="0026583C" w:rsidRPr="001C2717" w:rsidRDefault="0026583C" w:rsidP="0026583C">
      <w:pPr>
        <w:pStyle w:val="ListParagraph"/>
        <w:numPr>
          <w:ilvl w:val="0"/>
          <w:numId w:val="16"/>
        </w:numPr>
        <w:rPr>
          <w:lang w:val="en-US" w:eastAsia="id-ID"/>
        </w:rPr>
      </w:pPr>
      <w:r w:rsidRPr="001C2717">
        <w:rPr>
          <w:lang w:val="en-US" w:eastAsia="id-ID"/>
        </w:rPr>
        <w:t>Hilda Deborah and Aniati Murni Arymurthy, Image Enhancement and Image Restoration for Old Document Image using Genetic Algorithm,  ACM Digital Library,  International Conference on ACT 2010, Jakarta, December</w:t>
      </w:r>
      <w:r w:rsidR="001C2717">
        <w:rPr>
          <w:lang w:val="en-US" w:eastAsia="id-ID"/>
        </w:rPr>
        <w:t xml:space="preserve"> </w:t>
      </w:r>
      <w:r w:rsidRPr="001C2717">
        <w:rPr>
          <w:lang w:val="en-US" w:eastAsia="id-ID"/>
        </w:rPr>
        <w:t xml:space="preserve">2, 2010, pp. 108-112.  </w:t>
      </w:r>
    </w:p>
    <w:p w:rsidR="0026583C" w:rsidRPr="001C2717" w:rsidRDefault="0026583C" w:rsidP="0026583C">
      <w:pPr>
        <w:pStyle w:val="ListParagraph"/>
        <w:numPr>
          <w:ilvl w:val="0"/>
          <w:numId w:val="16"/>
        </w:numPr>
        <w:rPr>
          <w:lang w:val="en-US" w:eastAsia="id-ID"/>
        </w:rPr>
      </w:pPr>
      <w:r w:rsidRPr="001C2717">
        <w:rPr>
          <w:lang w:val="en-US" w:eastAsia="id-ID"/>
        </w:rPr>
        <w:t xml:space="preserve">Tieta Antaresti and Aniati Murni Arymurthy, Image Feature Extraction and Recognition of Abstractionism and Realism Style of Indonesian Paintings, ACM Digital Library,  International Conference on  Advances in Computing, Control, and  Telecommunications Technologies (ACT)  2010, Jakarta, December 2, 2010, pp. 149-152.  </w:t>
      </w:r>
    </w:p>
    <w:p w:rsidR="0026583C" w:rsidRPr="001C2717" w:rsidRDefault="0026583C" w:rsidP="0026583C">
      <w:pPr>
        <w:pStyle w:val="ListParagraph"/>
        <w:numPr>
          <w:ilvl w:val="0"/>
          <w:numId w:val="16"/>
        </w:numPr>
        <w:rPr>
          <w:lang w:val="en-US" w:eastAsia="id-ID"/>
        </w:rPr>
      </w:pPr>
      <w:r w:rsidRPr="001C2717">
        <w:rPr>
          <w:lang w:val="en-US" w:eastAsia="id-ID"/>
        </w:rPr>
        <w:t>Yaya Heryadi and Aniati Murni Arymurthy, Video Fingerprinting using Image Salient Points on Circular-based Video Time Slices, The 6</w:t>
      </w:r>
      <w:r w:rsidR="001C2717" w:rsidRPr="001C2717">
        <w:rPr>
          <w:lang w:val="en-US" w:eastAsia="id-ID"/>
        </w:rPr>
        <w:t xml:space="preserve"> </w:t>
      </w:r>
      <w:r w:rsidRPr="001C2717">
        <w:rPr>
          <w:lang w:val="en-US" w:eastAsia="id-ID"/>
        </w:rPr>
        <w:t>th</w:t>
      </w:r>
      <w:r w:rsidR="001C2717" w:rsidRPr="001C2717">
        <w:rPr>
          <w:lang w:val="en-US" w:eastAsia="id-ID"/>
        </w:rPr>
        <w:t xml:space="preserve"> </w:t>
      </w:r>
      <w:r w:rsidRPr="001C2717">
        <w:rPr>
          <w:lang w:val="en-US" w:eastAsia="id-ID"/>
        </w:rPr>
        <w:t xml:space="preserve">International Conference on Information &amp; Communication Technology and Systems (ICTS) 2010, Surabaya. </w:t>
      </w:r>
    </w:p>
    <w:p w:rsidR="0026583C" w:rsidRPr="001C2717" w:rsidRDefault="0026583C" w:rsidP="0026583C">
      <w:pPr>
        <w:pStyle w:val="ListParagraph"/>
        <w:numPr>
          <w:ilvl w:val="0"/>
          <w:numId w:val="16"/>
        </w:numPr>
        <w:rPr>
          <w:lang w:val="en-US" w:eastAsia="id-ID"/>
        </w:rPr>
      </w:pPr>
      <w:r w:rsidRPr="001C2717">
        <w:rPr>
          <w:lang w:val="en-US" w:eastAsia="id-ID"/>
        </w:rPr>
        <w:t>Yaya Heryadi and Aniati Murni Arymurthy, Abrupt Transition Detection using Fusion of Low-level Visual Feature Rule-based Detectors,  The 6</w:t>
      </w:r>
      <w:r w:rsidRPr="001C2717">
        <w:rPr>
          <w:vertAlign w:val="superscript"/>
          <w:lang w:val="en-US" w:eastAsia="id-ID"/>
        </w:rPr>
        <w:t>th</w:t>
      </w:r>
      <w:r w:rsidR="001C2717" w:rsidRPr="001C2717">
        <w:rPr>
          <w:lang w:val="en-US" w:eastAsia="id-ID"/>
        </w:rPr>
        <w:t xml:space="preserve"> </w:t>
      </w:r>
      <w:r w:rsidRPr="001C2717">
        <w:rPr>
          <w:lang w:val="en-US" w:eastAsia="id-ID"/>
        </w:rPr>
        <w:t>International Conference on Information &amp; Communication Technology and Systems (ICTS) 2010, Surabaya.</w:t>
      </w:r>
    </w:p>
    <w:p w:rsidR="0026583C" w:rsidRPr="001C2717" w:rsidRDefault="0026583C" w:rsidP="0026583C">
      <w:pPr>
        <w:pStyle w:val="ListParagraph"/>
        <w:numPr>
          <w:ilvl w:val="0"/>
          <w:numId w:val="16"/>
        </w:numPr>
        <w:rPr>
          <w:lang w:val="en-US" w:eastAsia="id-ID"/>
        </w:rPr>
      </w:pPr>
      <w:r w:rsidRPr="001C2717">
        <w:rPr>
          <w:lang w:val="en-US" w:eastAsia="id-ID"/>
        </w:rPr>
        <w:t>R. Kusumaningrum, K.A. Sambodo, W. Hartojo, D. Chahyati, and A. Murni,  Change Detection Using Land Use Patterns in Indonesian Areas, International Conference on Distributed Frameworks for multimedia Applications (DFmA) 2010 (IEEE Xplore), Yogyakarta.</w:t>
      </w:r>
    </w:p>
    <w:p w:rsidR="00F95C9D" w:rsidRDefault="0026583C" w:rsidP="0026583C">
      <w:pPr>
        <w:pStyle w:val="ListParagraph"/>
        <w:numPr>
          <w:ilvl w:val="0"/>
          <w:numId w:val="16"/>
        </w:numPr>
        <w:rPr>
          <w:lang w:val="en-US" w:eastAsia="id-ID"/>
        </w:rPr>
      </w:pPr>
      <w:r w:rsidRPr="001C2717">
        <w:rPr>
          <w:lang w:val="en-US" w:eastAsia="id-ID"/>
        </w:rPr>
        <w:lastRenderedPageBreak/>
        <w:t>Pahala Sirait and Aniati Murni Arymurthy,  Cluster Centres Determination Based on KD Tree in K-Means Clustering  for Area Change Detection, International Conference on Distributed Frameworks for multimedia Applications (DFmA) 2010 (IEEE Xplore), Yogyakarta.</w:t>
      </w:r>
    </w:p>
    <w:p w:rsidR="000D106F" w:rsidRDefault="00701DC7" w:rsidP="009B0CEA">
      <w:pPr>
        <w:pStyle w:val="Heading5"/>
        <w:rPr>
          <w:lang w:eastAsia="id-ID"/>
        </w:rPr>
      </w:pPr>
      <w:r>
        <w:rPr>
          <w:lang w:eastAsia="id-ID"/>
        </w:rPr>
        <w:t>Pemakalah Seminar Ilmiah (Oral Presentation) dalam 5 tahun terakhir</w:t>
      </w:r>
    </w:p>
    <w:tbl>
      <w:tblPr>
        <w:tblStyle w:val="TableGrid"/>
        <w:tblW w:w="0" w:type="auto"/>
        <w:tblLook w:val="04A0" w:firstRow="1" w:lastRow="0" w:firstColumn="1" w:lastColumn="0" w:noHBand="0" w:noVBand="1"/>
      </w:tblPr>
      <w:tblGrid>
        <w:gridCol w:w="2310"/>
        <w:gridCol w:w="2310"/>
        <w:gridCol w:w="2311"/>
        <w:gridCol w:w="2311"/>
      </w:tblGrid>
      <w:tr w:rsidR="00FC7435" w:rsidTr="00FC7435">
        <w:tc>
          <w:tcPr>
            <w:tcW w:w="2310" w:type="dxa"/>
          </w:tcPr>
          <w:p w:rsidR="00FC7435" w:rsidRDefault="00FC7435" w:rsidP="00701DC7">
            <w:pPr>
              <w:rPr>
                <w:lang w:val="en-US" w:eastAsia="id-ID"/>
              </w:rPr>
            </w:pPr>
            <w:r>
              <w:rPr>
                <w:lang w:val="en-US" w:eastAsia="id-ID"/>
              </w:rPr>
              <w:t>No</w:t>
            </w:r>
          </w:p>
        </w:tc>
        <w:tc>
          <w:tcPr>
            <w:tcW w:w="2310" w:type="dxa"/>
          </w:tcPr>
          <w:p w:rsidR="00FC7435" w:rsidRDefault="00FC7435" w:rsidP="00701DC7">
            <w:pPr>
              <w:rPr>
                <w:lang w:val="en-US" w:eastAsia="id-ID"/>
              </w:rPr>
            </w:pPr>
            <w:r>
              <w:rPr>
                <w:lang w:val="en-US" w:eastAsia="id-ID"/>
              </w:rPr>
              <w:t>Nama Pertemuan Ilmiah</w:t>
            </w:r>
          </w:p>
        </w:tc>
        <w:tc>
          <w:tcPr>
            <w:tcW w:w="2311" w:type="dxa"/>
          </w:tcPr>
          <w:p w:rsidR="00FC7435" w:rsidRDefault="00FC7435" w:rsidP="00701DC7">
            <w:pPr>
              <w:rPr>
                <w:lang w:val="en-US" w:eastAsia="id-ID"/>
              </w:rPr>
            </w:pPr>
            <w:r>
              <w:rPr>
                <w:lang w:val="en-US" w:eastAsia="id-ID"/>
              </w:rPr>
              <w:t>Judul Artikel Ilmiah</w:t>
            </w:r>
          </w:p>
        </w:tc>
        <w:tc>
          <w:tcPr>
            <w:tcW w:w="2311" w:type="dxa"/>
          </w:tcPr>
          <w:p w:rsidR="00FC7435" w:rsidRDefault="00FC7435" w:rsidP="00701DC7">
            <w:pPr>
              <w:rPr>
                <w:lang w:val="en-US" w:eastAsia="id-ID"/>
              </w:rPr>
            </w:pPr>
            <w:r>
              <w:rPr>
                <w:lang w:val="en-US" w:eastAsia="id-ID"/>
              </w:rPr>
              <w:t>Waktu dan Tempat</w:t>
            </w:r>
          </w:p>
        </w:tc>
      </w:tr>
      <w:tr w:rsidR="00FC7435" w:rsidTr="00FC7435">
        <w:tc>
          <w:tcPr>
            <w:tcW w:w="2310" w:type="dxa"/>
          </w:tcPr>
          <w:p w:rsidR="00FC7435" w:rsidRDefault="007C1777" w:rsidP="00701DC7">
            <w:pPr>
              <w:rPr>
                <w:lang w:val="en-US" w:eastAsia="id-ID"/>
              </w:rPr>
            </w:pPr>
            <w:r>
              <w:rPr>
                <w:lang w:val="en-US" w:eastAsia="id-ID"/>
              </w:rPr>
              <w:t>1</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2</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3</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r w:rsidR="00FC7435" w:rsidTr="00FC7435">
        <w:tc>
          <w:tcPr>
            <w:tcW w:w="2310" w:type="dxa"/>
          </w:tcPr>
          <w:p w:rsidR="00FC7435" w:rsidRDefault="007C1777" w:rsidP="00701DC7">
            <w:pPr>
              <w:rPr>
                <w:lang w:val="en-US" w:eastAsia="id-ID"/>
              </w:rPr>
            </w:pPr>
            <w:r>
              <w:rPr>
                <w:lang w:val="en-US" w:eastAsia="id-ID"/>
              </w:rPr>
              <w:t>Dst</w:t>
            </w:r>
          </w:p>
        </w:tc>
        <w:tc>
          <w:tcPr>
            <w:tcW w:w="2310" w:type="dxa"/>
          </w:tcPr>
          <w:p w:rsidR="00FC7435" w:rsidRDefault="00FC7435" w:rsidP="00701DC7">
            <w:pPr>
              <w:rPr>
                <w:lang w:val="en-US" w:eastAsia="id-ID"/>
              </w:rPr>
            </w:pPr>
          </w:p>
        </w:tc>
        <w:tc>
          <w:tcPr>
            <w:tcW w:w="2311" w:type="dxa"/>
          </w:tcPr>
          <w:p w:rsidR="00FC7435" w:rsidRDefault="00FC7435" w:rsidP="00701DC7">
            <w:pPr>
              <w:rPr>
                <w:lang w:val="en-US" w:eastAsia="id-ID"/>
              </w:rPr>
            </w:pPr>
          </w:p>
        </w:tc>
        <w:tc>
          <w:tcPr>
            <w:tcW w:w="2311" w:type="dxa"/>
          </w:tcPr>
          <w:p w:rsidR="00FC7435" w:rsidRDefault="00FC7435" w:rsidP="00701DC7">
            <w:pPr>
              <w:rPr>
                <w:lang w:val="en-US" w:eastAsia="id-ID"/>
              </w:rPr>
            </w:pPr>
          </w:p>
        </w:tc>
      </w:tr>
    </w:tbl>
    <w:p w:rsidR="00701DC7" w:rsidRDefault="00701DC7" w:rsidP="00701DC7">
      <w:pPr>
        <w:rPr>
          <w:lang w:val="en-US" w:eastAsia="id-ID"/>
        </w:rPr>
      </w:pPr>
    </w:p>
    <w:p w:rsidR="00115034" w:rsidRDefault="00115034" w:rsidP="009B0CEA">
      <w:pPr>
        <w:pStyle w:val="Heading5"/>
        <w:rPr>
          <w:lang w:eastAsia="id-ID"/>
        </w:rPr>
      </w:pPr>
      <w:r>
        <w:rPr>
          <w:lang w:eastAsia="id-ID"/>
        </w:rPr>
        <w:t>Karya Buku dalam 5 thun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115034" w:rsidTr="00115034">
        <w:tc>
          <w:tcPr>
            <w:tcW w:w="1848" w:type="dxa"/>
          </w:tcPr>
          <w:p w:rsidR="00115034" w:rsidRDefault="00115034" w:rsidP="00115034">
            <w:pPr>
              <w:rPr>
                <w:lang w:val="en-US" w:eastAsia="id-ID"/>
              </w:rPr>
            </w:pPr>
            <w:r>
              <w:rPr>
                <w:lang w:val="en-US" w:eastAsia="id-ID"/>
              </w:rPr>
              <w:t>No</w:t>
            </w:r>
          </w:p>
        </w:tc>
        <w:tc>
          <w:tcPr>
            <w:tcW w:w="1848" w:type="dxa"/>
          </w:tcPr>
          <w:p w:rsidR="00115034" w:rsidRDefault="00115034" w:rsidP="00115034">
            <w:pPr>
              <w:rPr>
                <w:lang w:val="en-US" w:eastAsia="id-ID"/>
              </w:rPr>
            </w:pPr>
            <w:r>
              <w:rPr>
                <w:lang w:val="en-US" w:eastAsia="id-ID"/>
              </w:rPr>
              <w:t>Judul Buku</w:t>
            </w:r>
          </w:p>
        </w:tc>
        <w:tc>
          <w:tcPr>
            <w:tcW w:w="1848" w:type="dxa"/>
          </w:tcPr>
          <w:p w:rsidR="00115034" w:rsidRDefault="00115034" w:rsidP="00115034">
            <w:pPr>
              <w:rPr>
                <w:lang w:val="en-US" w:eastAsia="id-ID"/>
              </w:rPr>
            </w:pPr>
            <w:r>
              <w:rPr>
                <w:lang w:val="en-US" w:eastAsia="id-ID"/>
              </w:rPr>
              <w:t>Tahun</w:t>
            </w:r>
          </w:p>
        </w:tc>
        <w:tc>
          <w:tcPr>
            <w:tcW w:w="1849" w:type="dxa"/>
          </w:tcPr>
          <w:p w:rsidR="00115034" w:rsidRDefault="00115034" w:rsidP="00115034">
            <w:pPr>
              <w:rPr>
                <w:lang w:val="en-US" w:eastAsia="id-ID"/>
              </w:rPr>
            </w:pPr>
            <w:r>
              <w:rPr>
                <w:lang w:val="en-US" w:eastAsia="id-ID"/>
              </w:rPr>
              <w:t>Jumlah</w:t>
            </w:r>
          </w:p>
        </w:tc>
        <w:tc>
          <w:tcPr>
            <w:tcW w:w="1849" w:type="dxa"/>
          </w:tcPr>
          <w:p w:rsidR="00115034" w:rsidRDefault="00115034" w:rsidP="00115034">
            <w:pPr>
              <w:rPr>
                <w:lang w:val="en-US" w:eastAsia="id-ID"/>
              </w:rPr>
            </w:pPr>
            <w:r>
              <w:rPr>
                <w:lang w:val="en-US" w:eastAsia="id-ID"/>
              </w:rPr>
              <w:t>Penerbit</w:t>
            </w:r>
          </w:p>
        </w:tc>
      </w:tr>
      <w:tr w:rsidR="00115034" w:rsidTr="00115034">
        <w:tc>
          <w:tcPr>
            <w:tcW w:w="1848" w:type="dxa"/>
          </w:tcPr>
          <w:p w:rsidR="00115034" w:rsidRDefault="00115034" w:rsidP="00115034">
            <w:pPr>
              <w:rPr>
                <w:lang w:val="en-US" w:eastAsia="id-ID"/>
              </w:rPr>
            </w:pPr>
            <w:r>
              <w:rPr>
                <w:lang w:val="en-US" w:eastAsia="id-ID"/>
              </w:rPr>
              <w:t>1</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2</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3</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r w:rsidR="00115034" w:rsidTr="00115034">
        <w:tc>
          <w:tcPr>
            <w:tcW w:w="1848" w:type="dxa"/>
          </w:tcPr>
          <w:p w:rsidR="00115034" w:rsidRDefault="00115034" w:rsidP="00115034">
            <w:pPr>
              <w:rPr>
                <w:lang w:val="en-US" w:eastAsia="id-ID"/>
              </w:rPr>
            </w:pPr>
            <w:r>
              <w:rPr>
                <w:lang w:val="en-US" w:eastAsia="id-ID"/>
              </w:rPr>
              <w:t>Dst</w:t>
            </w:r>
          </w:p>
        </w:tc>
        <w:tc>
          <w:tcPr>
            <w:tcW w:w="1848" w:type="dxa"/>
          </w:tcPr>
          <w:p w:rsidR="00115034" w:rsidRDefault="00115034" w:rsidP="00115034">
            <w:pPr>
              <w:rPr>
                <w:lang w:val="en-US" w:eastAsia="id-ID"/>
              </w:rPr>
            </w:pPr>
          </w:p>
        </w:tc>
        <w:tc>
          <w:tcPr>
            <w:tcW w:w="1848" w:type="dxa"/>
          </w:tcPr>
          <w:p w:rsidR="00115034" w:rsidRDefault="00115034" w:rsidP="00115034">
            <w:pPr>
              <w:rPr>
                <w:lang w:val="en-US" w:eastAsia="id-ID"/>
              </w:rPr>
            </w:pPr>
          </w:p>
        </w:tc>
        <w:tc>
          <w:tcPr>
            <w:tcW w:w="1849" w:type="dxa"/>
          </w:tcPr>
          <w:p w:rsidR="00115034" w:rsidRDefault="00115034" w:rsidP="00115034">
            <w:pPr>
              <w:rPr>
                <w:lang w:val="en-US" w:eastAsia="id-ID"/>
              </w:rPr>
            </w:pPr>
          </w:p>
        </w:tc>
        <w:tc>
          <w:tcPr>
            <w:tcW w:w="1849" w:type="dxa"/>
          </w:tcPr>
          <w:p w:rsidR="00115034" w:rsidRDefault="00115034" w:rsidP="00115034">
            <w:pPr>
              <w:rPr>
                <w:lang w:val="en-US" w:eastAsia="id-ID"/>
              </w:rPr>
            </w:pPr>
          </w:p>
        </w:tc>
      </w:tr>
    </w:tbl>
    <w:p w:rsidR="00115034" w:rsidRPr="00115034" w:rsidRDefault="00115034" w:rsidP="00115034">
      <w:pPr>
        <w:rPr>
          <w:lang w:val="en-US" w:eastAsia="id-ID"/>
        </w:rPr>
      </w:pPr>
    </w:p>
    <w:p w:rsidR="00115034" w:rsidRDefault="00115034" w:rsidP="009B0CEA">
      <w:pPr>
        <w:pStyle w:val="Heading5"/>
        <w:rPr>
          <w:lang w:eastAsia="id-ID"/>
        </w:rPr>
      </w:pPr>
      <w:r w:rsidRPr="00115034">
        <w:rPr>
          <w:lang w:eastAsia="id-ID"/>
        </w:rPr>
        <w:t>Perolehan HKI dalam 5-10 Terakhir</w:t>
      </w:r>
    </w:p>
    <w:tbl>
      <w:tblPr>
        <w:tblStyle w:val="TableGrid"/>
        <w:tblW w:w="0" w:type="auto"/>
        <w:tblLook w:val="04A0" w:firstRow="1" w:lastRow="0" w:firstColumn="1" w:lastColumn="0" w:noHBand="0" w:noVBand="1"/>
      </w:tblPr>
      <w:tblGrid>
        <w:gridCol w:w="1848"/>
        <w:gridCol w:w="1848"/>
        <w:gridCol w:w="1848"/>
        <w:gridCol w:w="1849"/>
        <w:gridCol w:w="1849"/>
      </w:tblGrid>
      <w:tr w:rsidR="00E17116" w:rsidTr="00E17116">
        <w:tc>
          <w:tcPr>
            <w:tcW w:w="1848" w:type="dxa"/>
          </w:tcPr>
          <w:p w:rsidR="00E17116" w:rsidRDefault="00E17116" w:rsidP="00115034">
            <w:pPr>
              <w:rPr>
                <w:lang w:val="en-US" w:eastAsia="id-ID"/>
              </w:rPr>
            </w:pPr>
            <w:r>
              <w:rPr>
                <w:lang w:val="en-US" w:eastAsia="id-ID"/>
              </w:rPr>
              <w:t>No</w:t>
            </w:r>
          </w:p>
        </w:tc>
        <w:tc>
          <w:tcPr>
            <w:tcW w:w="1848" w:type="dxa"/>
          </w:tcPr>
          <w:p w:rsidR="00E17116" w:rsidRDefault="00E17116" w:rsidP="00115034">
            <w:pPr>
              <w:rPr>
                <w:lang w:val="en-US" w:eastAsia="id-ID"/>
              </w:rPr>
            </w:pPr>
            <w:r>
              <w:rPr>
                <w:lang w:val="en-US" w:eastAsia="id-ID"/>
              </w:rPr>
              <w:t>Judul / Tema HKI</w:t>
            </w:r>
          </w:p>
        </w:tc>
        <w:tc>
          <w:tcPr>
            <w:tcW w:w="1848" w:type="dxa"/>
          </w:tcPr>
          <w:p w:rsidR="00E17116" w:rsidRDefault="00E17116" w:rsidP="00115034">
            <w:pPr>
              <w:rPr>
                <w:lang w:val="en-US" w:eastAsia="id-ID"/>
              </w:rPr>
            </w:pPr>
            <w:r>
              <w:rPr>
                <w:lang w:val="en-US" w:eastAsia="id-ID"/>
              </w:rPr>
              <w:t>Tahun</w:t>
            </w:r>
          </w:p>
        </w:tc>
        <w:tc>
          <w:tcPr>
            <w:tcW w:w="1849" w:type="dxa"/>
          </w:tcPr>
          <w:p w:rsidR="00E17116" w:rsidRDefault="00E17116" w:rsidP="00115034">
            <w:pPr>
              <w:rPr>
                <w:lang w:val="en-US" w:eastAsia="id-ID"/>
              </w:rPr>
            </w:pPr>
            <w:r>
              <w:rPr>
                <w:lang w:val="en-US" w:eastAsia="id-ID"/>
              </w:rPr>
              <w:t>Jenis</w:t>
            </w:r>
          </w:p>
        </w:tc>
        <w:tc>
          <w:tcPr>
            <w:tcW w:w="1849" w:type="dxa"/>
          </w:tcPr>
          <w:p w:rsidR="00E17116" w:rsidRDefault="00E17116" w:rsidP="00115034">
            <w:pPr>
              <w:rPr>
                <w:lang w:val="en-US" w:eastAsia="id-ID"/>
              </w:rPr>
            </w:pPr>
            <w:r>
              <w:rPr>
                <w:lang w:val="en-US" w:eastAsia="id-ID"/>
              </w:rPr>
              <w:t>Nomor</w:t>
            </w:r>
          </w:p>
        </w:tc>
      </w:tr>
      <w:tr w:rsidR="00E17116" w:rsidTr="00E17116">
        <w:tc>
          <w:tcPr>
            <w:tcW w:w="1848" w:type="dxa"/>
          </w:tcPr>
          <w:p w:rsidR="00E17116" w:rsidRDefault="00E17116" w:rsidP="00115034">
            <w:pPr>
              <w:rPr>
                <w:lang w:val="en-US" w:eastAsia="id-ID"/>
              </w:rPr>
            </w:pPr>
            <w:r>
              <w:rPr>
                <w:lang w:val="en-US" w:eastAsia="id-ID"/>
              </w:rPr>
              <w:t>1</w:t>
            </w:r>
          </w:p>
        </w:tc>
        <w:tc>
          <w:tcPr>
            <w:tcW w:w="1848" w:type="dxa"/>
          </w:tcPr>
          <w:p w:rsidR="00E17116" w:rsidRDefault="00E17116" w:rsidP="00115034">
            <w:pPr>
              <w:rPr>
                <w:lang w:val="en-US" w:eastAsia="id-ID"/>
              </w:rPr>
            </w:pPr>
            <w:r>
              <w:rPr>
                <w:lang w:val="en-US" w:eastAsia="id-ID"/>
              </w:rPr>
              <w:t>Program Komputer / Sistem E-Livestock</w:t>
            </w:r>
          </w:p>
        </w:tc>
        <w:tc>
          <w:tcPr>
            <w:tcW w:w="1848" w:type="dxa"/>
          </w:tcPr>
          <w:p w:rsidR="00E17116" w:rsidRDefault="00E17116" w:rsidP="00115034">
            <w:pPr>
              <w:rPr>
                <w:lang w:val="en-US" w:eastAsia="id-ID"/>
              </w:rPr>
            </w:pPr>
            <w:r>
              <w:rPr>
                <w:lang w:val="en-US" w:eastAsia="id-ID"/>
              </w:rPr>
              <w:t>3 Maret 2014</w:t>
            </w: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r>
              <w:rPr>
                <w:lang w:val="en-US" w:eastAsia="id-ID"/>
              </w:rPr>
              <w:t>067382</w:t>
            </w:r>
          </w:p>
        </w:tc>
      </w:tr>
      <w:tr w:rsidR="00E17116" w:rsidTr="00E17116">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p>
        </w:tc>
      </w:tr>
      <w:tr w:rsidR="00E17116" w:rsidTr="00E17116">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8" w:type="dxa"/>
          </w:tcPr>
          <w:p w:rsidR="00E17116" w:rsidRDefault="00E17116" w:rsidP="00115034">
            <w:pPr>
              <w:rPr>
                <w:lang w:val="en-US" w:eastAsia="id-ID"/>
              </w:rPr>
            </w:pPr>
          </w:p>
        </w:tc>
        <w:tc>
          <w:tcPr>
            <w:tcW w:w="1849" w:type="dxa"/>
          </w:tcPr>
          <w:p w:rsidR="00E17116" w:rsidRDefault="00E17116" w:rsidP="00115034">
            <w:pPr>
              <w:rPr>
                <w:lang w:val="en-US" w:eastAsia="id-ID"/>
              </w:rPr>
            </w:pPr>
          </w:p>
        </w:tc>
        <w:tc>
          <w:tcPr>
            <w:tcW w:w="1849" w:type="dxa"/>
          </w:tcPr>
          <w:p w:rsidR="00E17116" w:rsidRDefault="00E17116" w:rsidP="00115034">
            <w:pPr>
              <w:rPr>
                <w:lang w:val="en-US" w:eastAsia="id-ID"/>
              </w:rPr>
            </w:pPr>
          </w:p>
        </w:tc>
      </w:tr>
    </w:tbl>
    <w:p w:rsidR="00115034" w:rsidRDefault="00115034" w:rsidP="00115034">
      <w:pPr>
        <w:rPr>
          <w:lang w:val="en-US" w:eastAsia="id-ID"/>
        </w:rPr>
      </w:pPr>
    </w:p>
    <w:p w:rsidR="00672190" w:rsidRDefault="00672190" w:rsidP="009B0CEA">
      <w:pPr>
        <w:pStyle w:val="Heading5"/>
        <w:rPr>
          <w:lang w:eastAsia="id-ID"/>
        </w:rPr>
      </w:pPr>
      <w:r w:rsidRPr="00672190">
        <w:rPr>
          <w:lang w:eastAsia="id-ID"/>
        </w:rPr>
        <w:t>Pengalaman Merumuskan Kebijakan</w:t>
      </w:r>
      <w:r>
        <w:rPr>
          <w:lang w:eastAsia="id-ID"/>
        </w:rPr>
        <w:t xml:space="preserve"> Publik / Rekayasa Sosial Lainnya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624D39" w:rsidTr="00624D39">
        <w:tc>
          <w:tcPr>
            <w:tcW w:w="1848" w:type="dxa"/>
          </w:tcPr>
          <w:p w:rsidR="00624D39" w:rsidRDefault="00624D39" w:rsidP="00672190">
            <w:pPr>
              <w:rPr>
                <w:lang w:val="en-US" w:eastAsia="id-ID"/>
              </w:rPr>
            </w:pPr>
            <w:r>
              <w:rPr>
                <w:lang w:val="en-US" w:eastAsia="id-ID"/>
              </w:rPr>
              <w:t>No</w:t>
            </w:r>
          </w:p>
        </w:tc>
        <w:tc>
          <w:tcPr>
            <w:tcW w:w="1848" w:type="dxa"/>
          </w:tcPr>
          <w:p w:rsidR="00624D39" w:rsidRDefault="00624D39" w:rsidP="00672190">
            <w:pPr>
              <w:rPr>
                <w:lang w:val="en-US" w:eastAsia="id-ID"/>
              </w:rPr>
            </w:pPr>
            <w:r>
              <w:rPr>
                <w:lang w:val="en-US" w:eastAsia="id-ID"/>
              </w:rPr>
              <w:t xml:space="preserve">Judul/Tema/Jenis Rekayasa Lainnya </w:t>
            </w:r>
            <w:r>
              <w:rPr>
                <w:lang w:val="en-US" w:eastAsia="id-ID"/>
              </w:rPr>
              <w:lastRenderedPageBreak/>
              <w:t>yang Telah Ditetapkan</w:t>
            </w:r>
          </w:p>
        </w:tc>
        <w:tc>
          <w:tcPr>
            <w:tcW w:w="1848" w:type="dxa"/>
          </w:tcPr>
          <w:p w:rsidR="00624D39" w:rsidRDefault="00624D39" w:rsidP="00672190">
            <w:pPr>
              <w:rPr>
                <w:lang w:val="en-US" w:eastAsia="id-ID"/>
              </w:rPr>
            </w:pPr>
            <w:r>
              <w:rPr>
                <w:lang w:val="en-US" w:eastAsia="id-ID"/>
              </w:rPr>
              <w:lastRenderedPageBreak/>
              <w:t>Tahun</w:t>
            </w:r>
          </w:p>
        </w:tc>
        <w:tc>
          <w:tcPr>
            <w:tcW w:w="1849" w:type="dxa"/>
          </w:tcPr>
          <w:p w:rsidR="00624D39" w:rsidRDefault="00624D39" w:rsidP="00672190">
            <w:pPr>
              <w:rPr>
                <w:lang w:val="en-US" w:eastAsia="id-ID"/>
              </w:rPr>
            </w:pPr>
            <w:r>
              <w:rPr>
                <w:lang w:val="en-US" w:eastAsia="id-ID"/>
              </w:rPr>
              <w:t>Tempat Penerapan</w:t>
            </w:r>
          </w:p>
        </w:tc>
        <w:tc>
          <w:tcPr>
            <w:tcW w:w="1849" w:type="dxa"/>
          </w:tcPr>
          <w:p w:rsidR="00624D39" w:rsidRDefault="00624D39" w:rsidP="00672190">
            <w:pPr>
              <w:rPr>
                <w:lang w:val="en-US" w:eastAsia="id-ID"/>
              </w:rPr>
            </w:pPr>
            <w:r>
              <w:rPr>
                <w:lang w:val="en-US" w:eastAsia="id-ID"/>
              </w:rPr>
              <w:t>Respon Masyarakat</w:t>
            </w:r>
          </w:p>
        </w:tc>
      </w:tr>
      <w:tr w:rsidR="00624D39" w:rsidTr="00624D39">
        <w:tc>
          <w:tcPr>
            <w:tcW w:w="1848" w:type="dxa"/>
          </w:tcPr>
          <w:p w:rsidR="00624D39" w:rsidRDefault="00B27BFB" w:rsidP="00672190">
            <w:pPr>
              <w:rPr>
                <w:lang w:val="en-US" w:eastAsia="id-ID"/>
              </w:rPr>
            </w:pPr>
            <w:r>
              <w:rPr>
                <w:lang w:val="en-US" w:eastAsia="id-ID"/>
              </w:rPr>
              <w:lastRenderedPageBreak/>
              <w:t>1</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r w:rsidR="00624D39" w:rsidTr="00624D39">
        <w:tc>
          <w:tcPr>
            <w:tcW w:w="1848" w:type="dxa"/>
          </w:tcPr>
          <w:p w:rsidR="00624D39" w:rsidRDefault="00B27BFB" w:rsidP="00672190">
            <w:pPr>
              <w:rPr>
                <w:lang w:val="en-US" w:eastAsia="id-ID"/>
              </w:rPr>
            </w:pPr>
            <w:r>
              <w:rPr>
                <w:lang w:val="en-US" w:eastAsia="id-ID"/>
              </w:rPr>
              <w:t>2</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r w:rsidR="00624D39" w:rsidTr="00624D39">
        <w:tc>
          <w:tcPr>
            <w:tcW w:w="1848" w:type="dxa"/>
          </w:tcPr>
          <w:p w:rsidR="00624D39" w:rsidRDefault="00B27BFB" w:rsidP="00672190">
            <w:pPr>
              <w:rPr>
                <w:lang w:val="en-US" w:eastAsia="id-ID"/>
              </w:rPr>
            </w:pPr>
            <w:r>
              <w:rPr>
                <w:lang w:val="en-US" w:eastAsia="id-ID"/>
              </w:rPr>
              <w:t>3</w:t>
            </w:r>
          </w:p>
        </w:tc>
        <w:tc>
          <w:tcPr>
            <w:tcW w:w="1848" w:type="dxa"/>
          </w:tcPr>
          <w:p w:rsidR="00624D39" w:rsidRDefault="00624D39" w:rsidP="00672190">
            <w:pPr>
              <w:rPr>
                <w:lang w:val="en-US" w:eastAsia="id-ID"/>
              </w:rPr>
            </w:pPr>
          </w:p>
        </w:tc>
        <w:tc>
          <w:tcPr>
            <w:tcW w:w="1848" w:type="dxa"/>
          </w:tcPr>
          <w:p w:rsidR="00624D39" w:rsidRDefault="00624D39" w:rsidP="00672190">
            <w:pPr>
              <w:rPr>
                <w:lang w:val="en-US" w:eastAsia="id-ID"/>
              </w:rPr>
            </w:pPr>
          </w:p>
        </w:tc>
        <w:tc>
          <w:tcPr>
            <w:tcW w:w="1849" w:type="dxa"/>
          </w:tcPr>
          <w:p w:rsidR="00624D39" w:rsidRDefault="00624D39" w:rsidP="00672190">
            <w:pPr>
              <w:rPr>
                <w:lang w:val="en-US" w:eastAsia="id-ID"/>
              </w:rPr>
            </w:pPr>
          </w:p>
        </w:tc>
        <w:tc>
          <w:tcPr>
            <w:tcW w:w="1849" w:type="dxa"/>
          </w:tcPr>
          <w:p w:rsidR="00624D39" w:rsidRDefault="00624D39" w:rsidP="00672190">
            <w:pPr>
              <w:rPr>
                <w:lang w:val="en-US" w:eastAsia="id-ID"/>
              </w:rPr>
            </w:pPr>
          </w:p>
        </w:tc>
      </w:tr>
    </w:tbl>
    <w:p w:rsidR="00672190" w:rsidRDefault="00672190" w:rsidP="00672190">
      <w:pPr>
        <w:rPr>
          <w:lang w:val="en-US" w:eastAsia="id-ID"/>
        </w:rPr>
      </w:pPr>
    </w:p>
    <w:p w:rsidR="00EF264E" w:rsidRDefault="0057276E" w:rsidP="009B0CEA">
      <w:pPr>
        <w:pStyle w:val="Heading5"/>
        <w:rPr>
          <w:lang w:eastAsia="id-ID"/>
        </w:rPr>
      </w:pPr>
      <w:r w:rsidRPr="0057276E">
        <w:rPr>
          <w:lang w:eastAsia="id-ID"/>
        </w:rPr>
        <w:t>Penghargaan dalam 10 tahun terakhir (dari</w:t>
      </w:r>
      <w:r>
        <w:rPr>
          <w:lang w:eastAsia="id-ID"/>
        </w:rPr>
        <w:t xml:space="preserve"> pemerintah, asosiasi atau institusi lainnya)</w:t>
      </w:r>
    </w:p>
    <w:tbl>
      <w:tblPr>
        <w:tblStyle w:val="TableGrid"/>
        <w:tblW w:w="0" w:type="auto"/>
        <w:tblLook w:val="04A0" w:firstRow="1" w:lastRow="0" w:firstColumn="1" w:lastColumn="0" w:noHBand="0" w:noVBand="1"/>
      </w:tblPr>
      <w:tblGrid>
        <w:gridCol w:w="2310"/>
        <w:gridCol w:w="2310"/>
        <w:gridCol w:w="2311"/>
        <w:gridCol w:w="2311"/>
      </w:tblGrid>
      <w:tr w:rsidR="00FB64B9" w:rsidTr="00FB64B9">
        <w:tc>
          <w:tcPr>
            <w:tcW w:w="2310" w:type="dxa"/>
          </w:tcPr>
          <w:p w:rsidR="00FB64B9" w:rsidRDefault="00FB64B9" w:rsidP="0057276E">
            <w:pPr>
              <w:rPr>
                <w:lang w:val="en-US" w:eastAsia="id-ID"/>
              </w:rPr>
            </w:pPr>
            <w:r>
              <w:rPr>
                <w:lang w:val="en-US" w:eastAsia="id-ID"/>
              </w:rPr>
              <w:t>No</w:t>
            </w:r>
          </w:p>
        </w:tc>
        <w:tc>
          <w:tcPr>
            <w:tcW w:w="2310" w:type="dxa"/>
          </w:tcPr>
          <w:p w:rsidR="00FB64B9" w:rsidRDefault="00FB64B9" w:rsidP="0057276E">
            <w:pPr>
              <w:rPr>
                <w:lang w:val="en-US" w:eastAsia="id-ID"/>
              </w:rPr>
            </w:pPr>
            <w:r>
              <w:rPr>
                <w:lang w:val="en-US" w:eastAsia="id-ID"/>
              </w:rPr>
              <w:t>Jenis Penghargaan</w:t>
            </w:r>
          </w:p>
        </w:tc>
        <w:tc>
          <w:tcPr>
            <w:tcW w:w="2311" w:type="dxa"/>
          </w:tcPr>
          <w:p w:rsidR="00FB64B9" w:rsidRDefault="00FB64B9" w:rsidP="0057276E">
            <w:pPr>
              <w:rPr>
                <w:lang w:val="en-US" w:eastAsia="id-ID"/>
              </w:rPr>
            </w:pPr>
            <w:r>
              <w:rPr>
                <w:lang w:val="en-US" w:eastAsia="id-ID"/>
              </w:rPr>
              <w:t>Institusi Pemberi Penghargaan</w:t>
            </w:r>
          </w:p>
        </w:tc>
        <w:tc>
          <w:tcPr>
            <w:tcW w:w="2311" w:type="dxa"/>
          </w:tcPr>
          <w:p w:rsidR="00FB64B9" w:rsidRDefault="00FB64B9" w:rsidP="0057276E">
            <w:pPr>
              <w:rPr>
                <w:lang w:val="en-US" w:eastAsia="id-ID"/>
              </w:rPr>
            </w:pPr>
            <w:r>
              <w:rPr>
                <w:lang w:val="en-US" w:eastAsia="id-ID"/>
              </w:rPr>
              <w:t>Tahun</w:t>
            </w:r>
          </w:p>
        </w:tc>
      </w:tr>
      <w:tr w:rsidR="00FB64B9" w:rsidTr="00FB64B9">
        <w:tc>
          <w:tcPr>
            <w:tcW w:w="2310" w:type="dxa"/>
          </w:tcPr>
          <w:p w:rsidR="00FB64B9" w:rsidRDefault="00FB64B9" w:rsidP="0057276E">
            <w:pPr>
              <w:rPr>
                <w:lang w:val="en-US" w:eastAsia="id-ID"/>
              </w:rPr>
            </w:pPr>
            <w:r>
              <w:rPr>
                <w:lang w:val="en-US" w:eastAsia="id-ID"/>
              </w:rPr>
              <w:t>1</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r w:rsidR="00FB64B9" w:rsidTr="00FB64B9">
        <w:tc>
          <w:tcPr>
            <w:tcW w:w="2310" w:type="dxa"/>
          </w:tcPr>
          <w:p w:rsidR="00FB64B9" w:rsidRDefault="00FB64B9" w:rsidP="0057276E">
            <w:pPr>
              <w:rPr>
                <w:lang w:val="en-US" w:eastAsia="id-ID"/>
              </w:rPr>
            </w:pPr>
            <w:r>
              <w:rPr>
                <w:lang w:val="en-US" w:eastAsia="id-ID"/>
              </w:rPr>
              <w:t>2</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r w:rsidR="00FB64B9" w:rsidTr="00FB64B9">
        <w:tc>
          <w:tcPr>
            <w:tcW w:w="2310" w:type="dxa"/>
          </w:tcPr>
          <w:p w:rsidR="00FB64B9" w:rsidRDefault="00FB64B9" w:rsidP="0057276E">
            <w:pPr>
              <w:rPr>
                <w:lang w:val="en-US" w:eastAsia="id-ID"/>
              </w:rPr>
            </w:pPr>
            <w:r>
              <w:rPr>
                <w:lang w:val="en-US" w:eastAsia="id-ID"/>
              </w:rPr>
              <w:t>3</w:t>
            </w:r>
          </w:p>
        </w:tc>
        <w:tc>
          <w:tcPr>
            <w:tcW w:w="2310" w:type="dxa"/>
          </w:tcPr>
          <w:p w:rsidR="00FB64B9" w:rsidRDefault="00FB64B9" w:rsidP="0057276E">
            <w:pPr>
              <w:rPr>
                <w:lang w:val="en-US" w:eastAsia="id-ID"/>
              </w:rPr>
            </w:pPr>
          </w:p>
        </w:tc>
        <w:tc>
          <w:tcPr>
            <w:tcW w:w="2311" w:type="dxa"/>
          </w:tcPr>
          <w:p w:rsidR="00FB64B9" w:rsidRDefault="00FB64B9" w:rsidP="0057276E">
            <w:pPr>
              <w:rPr>
                <w:lang w:val="en-US" w:eastAsia="id-ID"/>
              </w:rPr>
            </w:pPr>
          </w:p>
        </w:tc>
        <w:tc>
          <w:tcPr>
            <w:tcW w:w="2311" w:type="dxa"/>
          </w:tcPr>
          <w:p w:rsidR="00FB64B9" w:rsidRDefault="00FB64B9" w:rsidP="0057276E">
            <w:pPr>
              <w:rPr>
                <w:lang w:val="en-US" w:eastAsia="id-ID"/>
              </w:rPr>
            </w:pPr>
          </w:p>
        </w:tc>
      </w:tr>
    </w:tbl>
    <w:p w:rsidR="0057276E" w:rsidRDefault="0057276E" w:rsidP="0057276E">
      <w:pPr>
        <w:rPr>
          <w:lang w:val="en-US" w:eastAsia="id-ID"/>
        </w:rPr>
      </w:pPr>
    </w:p>
    <w:p w:rsidR="00FB64B9" w:rsidRDefault="00FB64B9" w:rsidP="0057276E">
      <w:pPr>
        <w:rPr>
          <w:lang w:val="en-US" w:eastAsia="id-ID"/>
        </w:rPr>
      </w:pPr>
      <w:proofErr w:type="gramStart"/>
      <w:r>
        <w:rPr>
          <w:lang w:val="en-US" w:eastAsia="id-ID"/>
        </w:rPr>
        <w:t>Semua data yang biaya isikan dan tercantum dalam biodata ini adalah benar dan dapat dipertanggunjawabkan secara hokum.</w:t>
      </w:r>
      <w:proofErr w:type="gramEnd"/>
      <w:r>
        <w:rPr>
          <w:lang w:val="en-US" w:eastAsia="id-ID"/>
        </w:rPr>
        <w:t xml:space="preserve"> </w:t>
      </w:r>
      <w:proofErr w:type="gramStart"/>
      <w:r>
        <w:rPr>
          <w:lang w:val="en-US" w:eastAsia="id-ID"/>
        </w:rPr>
        <w:t>Apabila di kemudian hari ternyata dijumpai ketidak-sesuaian dengan kenyataan, saya sanggup menerima sanksi.</w:t>
      </w:r>
      <w:proofErr w:type="gramEnd"/>
    </w:p>
    <w:p w:rsidR="002A5D7B" w:rsidRDefault="00FB64B9" w:rsidP="0057276E">
      <w:pPr>
        <w:rPr>
          <w:lang w:val="en-US" w:eastAsia="id-ID"/>
        </w:rPr>
      </w:pPr>
      <w:proofErr w:type="gramStart"/>
      <w:r>
        <w:rPr>
          <w:lang w:val="en-US" w:eastAsia="id-ID"/>
        </w:rPr>
        <w:t>Demikian biodata ini saya buat dengan sebenarnya untuk memenuhi salah satu persayaratan</w:t>
      </w:r>
      <w:r w:rsidR="002A5D7B">
        <w:rPr>
          <w:lang w:val="en-US" w:eastAsia="id-ID"/>
        </w:rPr>
        <w:t xml:space="preserve"> dalam pengajuan Hibah Strategi Nasional.</w:t>
      </w:r>
      <w:proofErr w:type="gramEnd"/>
    </w:p>
    <w:p w:rsidR="009B0CEA" w:rsidRPr="002A5D7B" w:rsidRDefault="00FB64B9" w:rsidP="009B0CEA">
      <w:pPr>
        <w:pStyle w:val="Heading3"/>
        <w:rPr>
          <w:lang w:val="en-US" w:eastAsia="id-ID"/>
        </w:rPr>
      </w:pPr>
      <w:r>
        <w:rPr>
          <w:lang w:val="en-US" w:eastAsia="id-ID"/>
        </w:rPr>
        <w:t xml:space="preserve"> </w:t>
      </w:r>
      <w:bookmarkStart w:id="25" w:name="_Toc448267506"/>
      <w:r w:rsidR="009B0CEA">
        <w:rPr>
          <w:lang w:val="en-US" w:eastAsia="id-ID"/>
        </w:rPr>
        <w:t>Biodata Anggota Tim Peneliti</w:t>
      </w:r>
      <w:r w:rsidR="00237EB6">
        <w:rPr>
          <w:lang w:val="en-US" w:eastAsia="id-ID"/>
        </w:rPr>
        <w:t xml:space="preserve"> (1)</w:t>
      </w:r>
      <w:bookmarkEnd w:id="25"/>
    </w:p>
    <w:p w:rsidR="009B0CEA" w:rsidRDefault="009B0CEA" w:rsidP="009B0CEA">
      <w:pPr>
        <w:pStyle w:val="Heading5"/>
        <w:tabs>
          <w:tab w:val="clear" w:pos="1008"/>
        </w:tabs>
        <w:ind w:left="0" w:firstLine="0"/>
        <w:rPr>
          <w:lang w:eastAsia="id-ID"/>
        </w:rPr>
      </w:pPr>
      <w:r>
        <w:rPr>
          <w:lang w:eastAsia="id-ID"/>
        </w:rPr>
        <w:t>Identitas Diri</w:t>
      </w:r>
    </w:p>
    <w:tbl>
      <w:tblPr>
        <w:tblW w:w="7000" w:type="dxa"/>
        <w:tblInd w:w="93" w:type="dxa"/>
        <w:tblLook w:val="04A0" w:firstRow="1" w:lastRow="0" w:firstColumn="1" w:lastColumn="0" w:noHBand="0" w:noVBand="1"/>
      </w:tblPr>
      <w:tblGrid>
        <w:gridCol w:w="2660"/>
        <w:gridCol w:w="4340"/>
      </w:tblGrid>
      <w:tr w:rsidR="009B0CEA" w:rsidRPr="007A5F78" w:rsidTr="00AF429D">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Nama Lengkap</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Muhammad Arif Nasution</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Jenis Kelamin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D60942">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L</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Jabatan Fungsional</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Mahasiswa MIK</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NIP/NIK/Identitas Lainnya</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237EB6">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1306500580</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NIDN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Tempat dan Tanggal Lahir</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Jakarta, 18 Oktober 1990</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E-mail</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FF"/>
                <w:u w:val="single"/>
                <w:lang w:val="en-US" w:eastAsia="en-US"/>
              </w:rPr>
            </w:pPr>
            <w:r>
              <w:rPr>
                <w:rFonts w:eastAsia="Times New Roman" w:cs="Calibri"/>
                <w:color w:val="0000FF"/>
                <w:u w:val="single"/>
                <w:lang w:val="en-US" w:eastAsia="en-US"/>
              </w:rPr>
              <w:t>Muhammad.arif41</w:t>
            </w:r>
            <w:r w:rsidR="009B0CEA" w:rsidRPr="007A5F78">
              <w:rPr>
                <w:rFonts w:eastAsia="Times New Roman" w:cs="Calibri"/>
                <w:color w:val="0000FF"/>
                <w:u w:val="single"/>
                <w:lang w:val="en-US" w:eastAsia="en-US"/>
              </w:rPr>
              <w:t>@cs.ui.ac.id</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HP</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237EB6" w:rsidP="00AF429D">
            <w:pPr>
              <w:suppressAutoHyphens w:val="0"/>
              <w:spacing w:after="0" w:line="240" w:lineRule="auto"/>
              <w:jc w:val="left"/>
              <w:rPr>
                <w:rFonts w:eastAsia="Times New Roman" w:cs="Calibri"/>
                <w:color w:val="000000"/>
                <w:lang w:val="en-US" w:eastAsia="en-US"/>
              </w:rPr>
            </w:pPr>
            <w:r>
              <w:rPr>
                <w:rFonts w:eastAsia="Times New Roman" w:cs="Calibri"/>
                <w:color w:val="000000"/>
                <w:lang w:val="en-US" w:eastAsia="en-US"/>
              </w:rPr>
              <w:t>0852 9425 7375</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Alamat Kantor</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237EB6">
            <w:pPr>
              <w:suppressAutoHyphens w:val="0"/>
              <w:spacing w:after="0" w:line="240" w:lineRule="auto"/>
              <w:jc w:val="left"/>
              <w:rPr>
                <w:rFonts w:eastAsia="Times New Roman" w:cs="Calibri"/>
                <w:color w:val="000000"/>
                <w:lang w:val="en-US" w:eastAsia="en-US"/>
              </w:rPr>
            </w:pP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Nomor Telepon / Faks</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 </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Lulusan yang telah dihasilkan</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S-1 = …  orang; S-2 = … orang;  S-3 = …  orang</w:t>
            </w:r>
          </w:p>
        </w:tc>
      </w:tr>
      <w:tr w:rsidR="009B0CEA" w:rsidRPr="007A5F78" w:rsidTr="00AF429D">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r w:rsidRPr="007A5F78">
              <w:rPr>
                <w:rFonts w:eastAsia="Times New Roman" w:cs="Calibri"/>
                <w:color w:val="000000"/>
                <w:lang w:val="en-US" w:eastAsia="en-US"/>
              </w:rPr>
              <w:t>Mata Kuliah</w:t>
            </w:r>
          </w:p>
        </w:tc>
        <w:tc>
          <w:tcPr>
            <w:tcW w:w="4340" w:type="dxa"/>
            <w:tcBorders>
              <w:top w:val="nil"/>
              <w:left w:val="nil"/>
              <w:bottom w:val="single" w:sz="4" w:space="0" w:color="auto"/>
              <w:right w:val="single" w:sz="4" w:space="0" w:color="auto"/>
            </w:tcBorders>
            <w:shd w:val="clear" w:color="auto" w:fill="auto"/>
            <w:noWrap/>
            <w:vAlign w:val="bottom"/>
            <w:hideMark/>
          </w:tcPr>
          <w:p w:rsidR="009B0CEA" w:rsidRPr="007A5F78" w:rsidRDefault="009B0CEA" w:rsidP="00AF429D">
            <w:pPr>
              <w:suppressAutoHyphens w:val="0"/>
              <w:spacing w:after="0" w:line="240" w:lineRule="auto"/>
              <w:jc w:val="left"/>
              <w:rPr>
                <w:rFonts w:eastAsia="Times New Roman" w:cs="Calibri"/>
                <w:color w:val="000000"/>
                <w:lang w:val="en-US" w:eastAsia="en-US"/>
              </w:rPr>
            </w:pPr>
          </w:p>
        </w:tc>
      </w:tr>
    </w:tbl>
    <w:p w:rsidR="009B0CEA" w:rsidRDefault="009B0CEA" w:rsidP="009B0CEA">
      <w:pPr>
        <w:pStyle w:val="Heading5"/>
        <w:rPr>
          <w:lang w:eastAsia="id-ID"/>
        </w:rPr>
      </w:pPr>
      <w:r>
        <w:rPr>
          <w:lang w:eastAsia="id-ID"/>
        </w:rPr>
        <w:t>Riwayat Pendidikan</w:t>
      </w:r>
    </w:p>
    <w:tbl>
      <w:tblPr>
        <w:tblStyle w:val="TableGrid"/>
        <w:tblW w:w="0" w:type="auto"/>
        <w:tblLook w:val="04A0" w:firstRow="1" w:lastRow="0" w:firstColumn="1" w:lastColumn="0" w:noHBand="0" w:noVBand="1"/>
      </w:tblPr>
      <w:tblGrid>
        <w:gridCol w:w="2310"/>
        <w:gridCol w:w="2310"/>
        <w:gridCol w:w="2311"/>
        <w:gridCol w:w="2311"/>
      </w:tblGrid>
      <w:tr w:rsidR="009B0CEA" w:rsidTr="00AF429D">
        <w:tc>
          <w:tcPr>
            <w:tcW w:w="2310" w:type="dxa"/>
          </w:tcPr>
          <w:p w:rsidR="009B0CEA" w:rsidRDefault="009B0CEA" w:rsidP="00AF429D">
            <w:pPr>
              <w:rPr>
                <w:lang w:val="en-US" w:eastAsia="id-ID"/>
              </w:rPr>
            </w:pPr>
          </w:p>
        </w:tc>
        <w:tc>
          <w:tcPr>
            <w:tcW w:w="2310" w:type="dxa"/>
          </w:tcPr>
          <w:p w:rsidR="009B0CEA" w:rsidRDefault="009B0CEA" w:rsidP="00AF429D">
            <w:pPr>
              <w:jc w:val="center"/>
              <w:rPr>
                <w:lang w:val="en-US" w:eastAsia="id-ID"/>
              </w:rPr>
            </w:pPr>
            <w:r>
              <w:rPr>
                <w:lang w:val="en-US" w:eastAsia="id-ID"/>
              </w:rPr>
              <w:t>S - 1</w:t>
            </w:r>
          </w:p>
        </w:tc>
        <w:tc>
          <w:tcPr>
            <w:tcW w:w="2311" w:type="dxa"/>
          </w:tcPr>
          <w:p w:rsidR="009B0CEA" w:rsidRDefault="009B0CEA" w:rsidP="00AF429D">
            <w:pPr>
              <w:jc w:val="center"/>
              <w:rPr>
                <w:lang w:val="en-US" w:eastAsia="id-ID"/>
              </w:rPr>
            </w:pPr>
            <w:r>
              <w:rPr>
                <w:lang w:val="en-US" w:eastAsia="id-ID"/>
              </w:rPr>
              <w:t>S - 2</w:t>
            </w:r>
          </w:p>
        </w:tc>
        <w:tc>
          <w:tcPr>
            <w:tcW w:w="2311" w:type="dxa"/>
          </w:tcPr>
          <w:p w:rsidR="009B0CEA" w:rsidRDefault="009B0CEA" w:rsidP="00AF429D">
            <w:pPr>
              <w:jc w:val="center"/>
              <w:rPr>
                <w:lang w:val="en-US" w:eastAsia="id-ID"/>
              </w:rPr>
            </w:pPr>
            <w:r>
              <w:rPr>
                <w:lang w:val="en-US" w:eastAsia="id-ID"/>
              </w:rPr>
              <w:t>S</w:t>
            </w:r>
          </w:p>
        </w:tc>
      </w:tr>
      <w:tr w:rsidR="009B0CEA" w:rsidTr="00AF429D">
        <w:tc>
          <w:tcPr>
            <w:tcW w:w="2310" w:type="dxa"/>
          </w:tcPr>
          <w:p w:rsidR="009B0CEA" w:rsidRDefault="009B0CEA" w:rsidP="00AF429D">
            <w:pPr>
              <w:rPr>
                <w:lang w:val="en-US" w:eastAsia="id-ID"/>
              </w:rPr>
            </w:pPr>
            <w:r>
              <w:rPr>
                <w:lang w:val="en-US" w:eastAsia="id-ID"/>
              </w:rPr>
              <w:t>Nama Perguruan Tinggi</w:t>
            </w:r>
          </w:p>
        </w:tc>
        <w:tc>
          <w:tcPr>
            <w:tcW w:w="2310" w:type="dxa"/>
          </w:tcPr>
          <w:p w:rsidR="009B0CEA" w:rsidRDefault="0008650D" w:rsidP="0008650D">
            <w:pPr>
              <w:rPr>
                <w:lang w:val="en-US" w:eastAsia="id-ID"/>
              </w:rPr>
            </w:pPr>
            <w:r>
              <w:rPr>
                <w:lang w:val="en-US" w:eastAsia="id-ID"/>
              </w:rPr>
              <w:t>Institut Teknologi Telkom (Sekarang Universitas Telkom)</w:t>
            </w:r>
          </w:p>
        </w:tc>
        <w:tc>
          <w:tcPr>
            <w:tcW w:w="2311" w:type="dxa"/>
          </w:tcPr>
          <w:p w:rsidR="009B0CEA" w:rsidRDefault="00363C68" w:rsidP="00AF429D">
            <w:pPr>
              <w:rPr>
                <w:lang w:val="en-US" w:eastAsia="id-ID"/>
              </w:rPr>
            </w:pPr>
            <w:r>
              <w:rPr>
                <w:lang w:val="en-US" w:eastAsia="id-ID"/>
              </w:rPr>
              <w:t>Universitas Indonesia</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Bidang Ilmu</w:t>
            </w:r>
          </w:p>
        </w:tc>
        <w:tc>
          <w:tcPr>
            <w:tcW w:w="2310" w:type="dxa"/>
          </w:tcPr>
          <w:p w:rsidR="009B0CEA" w:rsidRDefault="0008650D" w:rsidP="0008650D">
            <w:pPr>
              <w:rPr>
                <w:lang w:val="en-US" w:eastAsia="id-ID"/>
              </w:rPr>
            </w:pPr>
            <w:r>
              <w:rPr>
                <w:lang w:val="en-US" w:eastAsia="id-ID"/>
              </w:rPr>
              <w:t>Teknik Informatika</w:t>
            </w:r>
          </w:p>
        </w:tc>
        <w:tc>
          <w:tcPr>
            <w:tcW w:w="2311" w:type="dxa"/>
          </w:tcPr>
          <w:p w:rsidR="009B0CEA" w:rsidRDefault="00363C68" w:rsidP="00AF429D">
            <w:pPr>
              <w:rPr>
                <w:lang w:val="en-US" w:eastAsia="id-ID"/>
              </w:rPr>
            </w:pPr>
            <w:r>
              <w:rPr>
                <w:lang w:val="en-US" w:eastAsia="id-ID"/>
              </w:rPr>
              <w:t>Ilmu Komputer</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Tahun Masuk – Lulus</w:t>
            </w:r>
          </w:p>
        </w:tc>
        <w:tc>
          <w:tcPr>
            <w:tcW w:w="2310" w:type="dxa"/>
          </w:tcPr>
          <w:p w:rsidR="009B0CEA" w:rsidRDefault="0008650D" w:rsidP="0008650D">
            <w:pPr>
              <w:rPr>
                <w:lang w:val="en-US" w:eastAsia="id-ID"/>
              </w:rPr>
            </w:pPr>
            <w:r>
              <w:rPr>
                <w:lang w:val="en-US" w:eastAsia="id-ID"/>
              </w:rPr>
              <w:t>2008 - 2012</w:t>
            </w:r>
          </w:p>
        </w:tc>
        <w:tc>
          <w:tcPr>
            <w:tcW w:w="2311" w:type="dxa"/>
          </w:tcPr>
          <w:p w:rsidR="009B0CEA" w:rsidRDefault="0008650D" w:rsidP="00AF429D">
            <w:pPr>
              <w:rPr>
                <w:lang w:val="en-US" w:eastAsia="id-ID"/>
              </w:rPr>
            </w:pPr>
            <w:r>
              <w:rPr>
                <w:lang w:val="en-US" w:eastAsia="id-ID"/>
              </w:rPr>
              <w:t>2013 – Sekarang</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Judul Skripsi / Tesis / Disertasi</w:t>
            </w:r>
          </w:p>
        </w:tc>
        <w:tc>
          <w:tcPr>
            <w:tcW w:w="2310" w:type="dxa"/>
          </w:tcPr>
          <w:p w:rsidR="009B0CEA" w:rsidRDefault="0008650D" w:rsidP="00AF429D">
            <w:pPr>
              <w:rPr>
                <w:lang w:val="en-US" w:eastAsia="id-ID"/>
              </w:rPr>
            </w:pPr>
            <w:r>
              <w:rPr>
                <w:lang w:val="en-US" w:eastAsia="id-ID"/>
              </w:rPr>
              <w:t>Analisis &amp; Implementasi Integrasi Algoritma Genetika &amp; Tabu Search Untuk Flow Shop</w:t>
            </w:r>
          </w:p>
        </w:tc>
        <w:tc>
          <w:tcPr>
            <w:tcW w:w="2311" w:type="dxa"/>
          </w:tcPr>
          <w:p w:rsidR="009B0CEA" w:rsidRDefault="00363C68" w:rsidP="00AF429D">
            <w:pPr>
              <w:rPr>
                <w:lang w:val="en-US" w:eastAsia="id-ID"/>
              </w:rPr>
            </w:pPr>
            <w:r>
              <w:rPr>
                <w:lang w:val="en-US" w:eastAsia="id-ID"/>
              </w:rPr>
              <w:t>-</w:t>
            </w: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Nama Pembimbing / Promotor</w:t>
            </w:r>
          </w:p>
        </w:tc>
        <w:tc>
          <w:tcPr>
            <w:tcW w:w="2310" w:type="dxa"/>
          </w:tcPr>
          <w:p w:rsidR="009B0CEA" w:rsidRDefault="00D56F09" w:rsidP="00D56F09">
            <w:pPr>
              <w:rPr>
                <w:lang w:val="en-US" w:eastAsia="id-ID"/>
              </w:rPr>
            </w:pPr>
            <w:r>
              <w:rPr>
                <w:lang w:val="en-US" w:eastAsia="id-ID"/>
              </w:rPr>
              <w:t>Suyanto, MSc</w:t>
            </w:r>
          </w:p>
        </w:tc>
        <w:tc>
          <w:tcPr>
            <w:tcW w:w="2311" w:type="dxa"/>
          </w:tcPr>
          <w:p w:rsidR="009B0CEA" w:rsidRDefault="009B0CEA" w:rsidP="00AF429D">
            <w:pPr>
              <w:rPr>
                <w:lang w:val="en-US" w:eastAsia="id-ID"/>
              </w:rPr>
            </w:pPr>
            <w:r>
              <w:rPr>
                <w:lang w:val="en-US" w:eastAsia="id-ID"/>
              </w:rPr>
              <w:t>-</w:t>
            </w:r>
          </w:p>
        </w:tc>
        <w:tc>
          <w:tcPr>
            <w:tcW w:w="2311" w:type="dxa"/>
          </w:tcPr>
          <w:p w:rsidR="009B0CEA" w:rsidRDefault="009B0CEA" w:rsidP="00AF429D">
            <w:pPr>
              <w:rPr>
                <w:lang w:val="en-US" w:eastAsia="id-ID"/>
              </w:rPr>
            </w:pPr>
          </w:p>
        </w:tc>
      </w:tr>
    </w:tbl>
    <w:p w:rsidR="009B0CEA" w:rsidRDefault="009B0CEA" w:rsidP="009B0CEA">
      <w:pPr>
        <w:pStyle w:val="Heading5"/>
        <w:rPr>
          <w:lang w:eastAsia="id-ID"/>
        </w:rPr>
      </w:pPr>
      <w:r>
        <w:rPr>
          <w:lang w:eastAsia="id-ID"/>
        </w:rPr>
        <w:t>Pengalaman Penelitian dalam 5 Tahun terakhir</w:t>
      </w:r>
    </w:p>
    <w:p w:rsidR="009B0CEA" w:rsidRDefault="009B0CEA" w:rsidP="009B0CEA">
      <w:pPr>
        <w:rPr>
          <w:lang w:val="en-US" w:eastAsia="id-ID"/>
        </w:rPr>
      </w:pPr>
      <w:r>
        <w:rPr>
          <w:lang w:val="en-US" w:eastAsia="id-ID"/>
        </w:rPr>
        <w:t>(Bukan Skripsi, Tesis, maupun Disertasi)</w:t>
      </w:r>
    </w:p>
    <w:tbl>
      <w:tblPr>
        <w:tblStyle w:val="TableGrid"/>
        <w:tblW w:w="0" w:type="auto"/>
        <w:tblLook w:val="04A0" w:firstRow="1" w:lastRow="0" w:firstColumn="1" w:lastColumn="0" w:noHBand="0" w:noVBand="1"/>
      </w:tblPr>
      <w:tblGrid>
        <w:gridCol w:w="1794"/>
        <w:gridCol w:w="1806"/>
        <w:gridCol w:w="2015"/>
        <w:gridCol w:w="1825"/>
        <w:gridCol w:w="1802"/>
      </w:tblGrid>
      <w:tr w:rsidR="009B0CEA" w:rsidTr="00AF429D">
        <w:tc>
          <w:tcPr>
            <w:tcW w:w="1794" w:type="dxa"/>
          </w:tcPr>
          <w:p w:rsidR="009B0CEA" w:rsidRDefault="009B0CEA" w:rsidP="00AF429D">
            <w:pPr>
              <w:rPr>
                <w:lang w:val="en-US" w:eastAsia="id-ID"/>
              </w:rPr>
            </w:pPr>
            <w:r>
              <w:rPr>
                <w:lang w:val="en-US" w:eastAsia="id-ID"/>
              </w:rPr>
              <w:t>No</w:t>
            </w:r>
          </w:p>
        </w:tc>
        <w:tc>
          <w:tcPr>
            <w:tcW w:w="1806" w:type="dxa"/>
          </w:tcPr>
          <w:p w:rsidR="009B0CEA" w:rsidRDefault="009B0CEA" w:rsidP="00AF429D">
            <w:pPr>
              <w:rPr>
                <w:lang w:val="en-US" w:eastAsia="id-ID"/>
              </w:rPr>
            </w:pPr>
            <w:r>
              <w:rPr>
                <w:lang w:val="en-US" w:eastAsia="id-ID"/>
              </w:rPr>
              <w:t>Tahun</w:t>
            </w:r>
          </w:p>
        </w:tc>
        <w:tc>
          <w:tcPr>
            <w:tcW w:w="2015" w:type="dxa"/>
          </w:tcPr>
          <w:p w:rsidR="009B0CEA" w:rsidRDefault="009B0CEA" w:rsidP="00AF429D">
            <w:pPr>
              <w:rPr>
                <w:lang w:val="en-US" w:eastAsia="id-ID"/>
              </w:rPr>
            </w:pPr>
            <w:r>
              <w:rPr>
                <w:lang w:val="en-US" w:eastAsia="id-ID"/>
              </w:rPr>
              <w:t>Judul Penelitian</w:t>
            </w:r>
          </w:p>
        </w:tc>
        <w:tc>
          <w:tcPr>
            <w:tcW w:w="1825" w:type="dxa"/>
          </w:tcPr>
          <w:p w:rsidR="009B0CEA" w:rsidRDefault="009B0CEA" w:rsidP="00AF429D">
            <w:pPr>
              <w:rPr>
                <w:lang w:val="en-US" w:eastAsia="id-ID"/>
              </w:rPr>
            </w:pPr>
            <w:r>
              <w:rPr>
                <w:lang w:val="en-US" w:eastAsia="id-ID"/>
              </w:rPr>
              <w:t>Pendanaan</w:t>
            </w:r>
          </w:p>
        </w:tc>
        <w:tc>
          <w:tcPr>
            <w:tcW w:w="1802" w:type="dxa"/>
          </w:tcPr>
          <w:p w:rsidR="009B0CEA" w:rsidRDefault="009B0CEA" w:rsidP="00AF429D">
            <w:pPr>
              <w:rPr>
                <w:lang w:val="en-US" w:eastAsia="id-ID"/>
              </w:rPr>
            </w:pP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r>
              <w:rPr>
                <w:lang w:val="en-US" w:eastAsia="id-ID"/>
              </w:rPr>
              <w:t>Sumber*</w:t>
            </w:r>
          </w:p>
        </w:tc>
        <w:tc>
          <w:tcPr>
            <w:tcW w:w="1802" w:type="dxa"/>
          </w:tcPr>
          <w:p w:rsidR="009B0CEA" w:rsidRDefault="009B0CEA" w:rsidP="00AF429D">
            <w:pPr>
              <w:rPr>
                <w:lang w:val="en-US" w:eastAsia="id-ID"/>
              </w:rPr>
            </w:pPr>
            <w:r>
              <w:rPr>
                <w:lang w:val="en-US" w:eastAsia="id-ID"/>
              </w:rPr>
              <w:t>Jml (Juta Rp)</w:t>
            </w: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p>
        </w:tc>
        <w:tc>
          <w:tcPr>
            <w:tcW w:w="1802" w:type="dxa"/>
          </w:tcPr>
          <w:p w:rsidR="009B0CEA" w:rsidRDefault="009B0CEA" w:rsidP="00AF429D">
            <w:pPr>
              <w:rPr>
                <w:lang w:val="en-US" w:eastAsia="id-ID"/>
              </w:rPr>
            </w:pP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p>
        </w:tc>
        <w:tc>
          <w:tcPr>
            <w:tcW w:w="1802" w:type="dxa"/>
          </w:tcPr>
          <w:p w:rsidR="009B0CEA" w:rsidRDefault="009B0CEA" w:rsidP="00AF429D">
            <w:pPr>
              <w:rPr>
                <w:lang w:val="en-US" w:eastAsia="id-ID"/>
              </w:rPr>
            </w:pPr>
          </w:p>
        </w:tc>
      </w:tr>
      <w:tr w:rsidR="009B0CEA" w:rsidTr="00AF429D">
        <w:tc>
          <w:tcPr>
            <w:tcW w:w="1794" w:type="dxa"/>
          </w:tcPr>
          <w:p w:rsidR="009B0CEA" w:rsidRDefault="009B0CEA" w:rsidP="00AF429D">
            <w:pPr>
              <w:rPr>
                <w:lang w:val="en-US" w:eastAsia="id-ID"/>
              </w:rPr>
            </w:pPr>
          </w:p>
        </w:tc>
        <w:tc>
          <w:tcPr>
            <w:tcW w:w="1806" w:type="dxa"/>
          </w:tcPr>
          <w:p w:rsidR="009B0CEA" w:rsidRDefault="009B0CEA" w:rsidP="00AF429D">
            <w:pPr>
              <w:rPr>
                <w:lang w:val="en-US" w:eastAsia="id-ID"/>
              </w:rPr>
            </w:pPr>
          </w:p>
        </w:tc>
        <w:tc>
          <w:tcPr>
            <w:tcW w:w="2015" w:type="dxa"/>
          </w:tcPr>
          <w:p w:rsidR="009B0CEA" w:rsidRDefault="009B0CEA" w:rsidP="00AF429D">
            <w:pPr>
              <w:rPr>
                <w:lang w:val="en-US" w:eastAsia="id-ID"/>
              </w:rPr>
            </w:pPr>
          </w:p>
        </w:tc>
        <w:tc>
          <w:tcPr>
            <w:tcW w:w="1825" w:type="dxa"/>
          </w:tcPr>
          <w:p w:rsidR="009B0CEA" w:rsidRDefault="009B0CEA" w:rsidP="00AF429D">
            <w:pPr>
              <w:rPr>
                <w:lang w:val="en-US" w:eastAsia="id-ID"/>
              </w:rPr>
            </w:pPr>
          </w:p>
        </w:tc>
        <w:tc>
          <w:tcPr>
            <w:tcW w:w="1802" w:type="dxa"/>
          </w:tcPr>
          <w:p w:rsidR="009B0CEA" w:rsidRDefault="009B0CEA" w:rsidP="00AF429D">
            <w:pPr>
              <w:rPr>
                <w:lang w:val="en-US" w:eastAsia="id-ID"/>
              </w:rPr>
            </w:pPr>
          </w:p>
        </w:tc>
      </w:tr>
    </w:tbl>
    <w:p w:rsidR="009B0CEA" w:rsidRDefault="009B0CEA" w:rsidP="009B0CEA">
      <w:pPr>
        <w:pStyle w:val="Heading5"/>
        <w:rPr>
          <w:lang w:eastAsia="id-ID"/>
        </w:rPr>
      </w:pPr>
      <w:r>
        <w:rPr>
          <w:lang w:eastAsia="id-ID"/>
        </w:rPr>
        <w:t>Pengalaman Penelitian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Tahun</w:t>
            </w:r>
          </w:p>
        </w:tc>
        <w:tc>
          <w:tcPr>
            <w:tcW w:w="1848" w:type="dxa"/>
          </w:tcPr>
          <w:p w:rsidR="009B0CEA" w:rsidRDefault="009B0CEA" w:rsidP="00AF429D">
            <w:pPr>
              <w:rPr>
                <w:lang w:val="en-US" w:eastAsia="id-ID"/>
              </w:rPr>
            </w:pPr>
            <w:r>
              <w:rPr>
                <w:lang w:val="en-US" w:eastAsia="id-ID"/>
              </w:rPr>
              <w:t>Judul Pengabdian Kepada Masyarakat</w:t>
            </w:r>
          </w:p>
        </w:tc>
        <w:tc>
          <w:tcPr>
            <w:tcW w:w="1849" w:type="dxa"/>
          </w:tcPr>
          <w:p w:rsidR="009B0CEA" w:rsidRDefault="009B0CEA" w:rsidP="00AF429D">
            <w:pPr>
              <w:rPr>
                <w:lang w:val="en-US" w:eastAsia="id-ID"/>
              </w:rPr>
            </w:pPr>
            <w:r>
              <w:rPr>
                <w:lang w:val="en-US" w:eastAsia="id-ID"/>
              </w:rPr>
              <w:t>Penda</w:t>
            </w:r>
            <w:r w:rsidR="00B62F89">
              <w:rPr>
                <w:lang w:val="en-US" w:eastAsia="id-ID"/>
              </w:rPr>
              <w:t>na</w:t>
            </w:r>
            <w:r>
              <w:rPr>
                <w:lang w:val="en-US" w:eastAsia="id-ID"/>
              </w:rPr>
              <w:t>an</w:t>
            </w: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r>
              <w:rPr>
                <w:lang w:val="en-US" w:eastAsia="id-ID"/>
              </w:rPr>
              <w:t>Sumber</w:t>
            </w:r>
          </w:p>
        </w:tc>
        <w:tc>
          <w:tcPr>
            <w:tcW w:w="1849" w:type="dxa"/>
          </w:tcPr>
          <w:p w:rsidR="009B0CEA" w:rsidRDefault="009B0CEA" w:rsidP="00AF429D">
            <w:pPr>
              <w:rPr>
                <w:lang w:val="en-US" w:eastAsia="id-ID"/>
              </w:rPr>
            </w:pPr>
            <w:r>
              <w:rPr>
                <w:lang w:val="en-US" w:eastAsia="id-ID"/>
              </w:rPr>
              <w:t>Jlm (Juta Rp)</w:t>
            </w:r>
          </w:p>
        </w:tc>
      </w:tr>
      <w:tr w:rsidR="009B0CEA" w:rsidTr="00AF429D">
        <w:tc>
          <w:tcPr>
            <w:tcW w:w="1848" w:type="dxa"/>
          </w:tcPr>
          <w:p w:rsidR="009B0CEA" w:rsidRDefault="009B0CEA"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Dst.</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Default="009B0CEA" w:rsidP="009B0CEA">
      <w:pPr>
        <w:pStyle w:val="Heading5"/>
        <w:rPr>
          <w:lang w:eastAsia="id-ID"/>
        </w:rPr>
      </w:pPr>
      <w:r>
        <w:rPr>
          <w:lang w:eastAsia="id-ID"/>
        </w:rPr>
        <w:t>Publikasi Aritkel Ilmiah Dalam Jurnal Dan Konferensi dalam 5 Tahun Terakhir</w:t>
      </w:r>
    </w:p>
    <w:p w:rsidR="009B0CEA" w:rsidRDefault="009B0CEA" w:rsidP="009B0CEA">
      <w:pPr>
        <w:pStyle w:val="Heading5"/>
        <w:rPr>
          <w:lang w:eastAsia="id-ID"/>
        </w:rPr>
      </w:pPr>
      <w:r>
        <w:rPr>
          <w:lang w:eastAsia="id-ID"/>
        </w:rPr>
        <w:lastRenderedPageBreak/>
        <w:t>Pemakalah Seminar Ilmiah (Oral Presentation) dalam 5 tahun terakhir</w:t>
      </w:r>
    </w:p>
    <w:tbl>
      <w:tblPr>
        <w:tblStyle w:val="TableGrid"/>
        <w:tblW w:w="0" w:type="auto"/>
        <w:tblLook w:val="04A0" w:firstRow="1" w:lastRow="0" w:firstColumn="1" w:lastColumn="0" w:noHBand="0" w:noVBand="1"/>
      </w:tblPr>
      <w:tblGrid>
        <w:gridCol w:w="2310"/>
        <w:gridCol w:w="2310"/>
        <w:gridCol w:w="2311"/>
        <w:gridCol w:w="2311"/>
      </w:tblGrid>
      <w:tr w:rsidR="009B0CEA" w:rsidTr="00AF429D">
        <w:tc>
          <w:tcPr>
            <w:tcW w:w="2310" w:type="dxa"/>
          </w:tcPr>
          <w:p w:rsidR="009B0CEA" w:rsidRDefault="009B0CEA" w:rsidP="00AF429D">
            <w:pPr>
              <w:rPr>
                <w:lang w:val="en-US" w:eastAsia="id-ID"/>
              </w:rPr>
            </w:pPr>
            <w:r>
              <w:rPr>
                <w:lang w:val="en-US" w:eastAsia="id-ID"/>
              </w:rPr>
              <w:t>No</w:t>
            </w:r>
          </w:p>
        </w:tc>
        <w:tc>
          <w:tcPr>
            <w:tcW w:w="2310" w:type="dxa"/>
          </w:tcPr>
          <w:p w:rsidR="009B0CEA" w:rsidRDefault="009B0CEA" w:rsidP="00AF429D">
            <w:pPr>
              <w:rPr>
                <w:lang w:val="en-US" w:eastAsia="id-ID"/>
              </w:rPr>
            </w:pPr>
            <w:r>
              <w:rPr>
                <w:lang w:val="en-US" w:eastAsia="id-ID"/>
              </w:rPr>
              <w:t>Nama Pertemuan Ilmiah</w:t>
            </w:r>
          </w:p>
        </w:tc>
        <w:tc>
          <w:tcPr>
            <w:tcW w:w="2311" w:type="dxa"/>
          </w:tcPr>
          <w:p w:rsidR="009B0CEA" w:rsidRDefault="009B0CEA" w:rsidP="00AF429D">
            <w:pPr>
              <w:rPr>
                <w:lang w:val="en-US" w:eastAsia="id-ID"/>
              </w:rPr>
            </w:pPr>
            <w:r>
              <w:rPr>
                <w:lang w:val="en-US" w:eastAsia="id-ID"/>
              </w:rPr>
              <w:t>Judul Artikel Ilmiah</w:t>
            </w:r>
          </w:p>
        </w:tc>
        <w:tc>
          <w:tcPr>
            <w:tcW w:w="2311" w:type="dxa"/>
          </w:tcPr>
          <w:p w:rsidR="009B0CEA" w:rsidRDefault="009B0CEA" w:rsidP="00AF429D">
            <w:pPr>
              <w:rPr>
                <w:lang w:val="en-US" w:eastAsia="id-ID"/>
              </w:rPr>
            </w:pPr>
            <w:r>
              <w:rPr>
                <w:lang w:val="en-US" w:eastAsia="id-ID"/>
              </w:rPr>
              <w:t>Waktu dan Tempat</w:t>
            </w:r>
          </w:p>
        </w:tc>
      </w:tr>
      <w:tr w:rsidR="009B0CEA" w:rsidTr="00AF429D">
        <w:tc>
          <w:tcPr>
            <w:tcW w:w="2310" w:type="dxa"/>
          </w:tcPr>
          <w:p w:rsidR="009B0CEA" w:rsidRDefault="009B0CEA" w:rsidP="00AF429D">
            <w:pPr>
              <w:rPr>
                <w:lang w:val="en-US" w:eastAsia="id-ID"/>
              </w:rPr>
            </w:pPr>
            <w:r>
              <w:rPr>
                <w:lang w:val="en-US" w:eastAsia="id-ID"/>
              </w:rPr>
              <w:t>1</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2</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3</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Dst</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Pr>
          <w:lang w:eastAsia="id-ID"/>
        </w:rPr>
        <w:t>Karya Buku dalam 5 thun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Judul Buku</w:t>
            </w:r>
          </w:p>
        </w:tc>
        <w:tc>
          <w:tcPr>
            <w:tcW w:w="1848" w:type="dxa"/>
          </w:tcPr>
          <w:p w:rsidR="009B0CEA" w:rsidRDefault="009B0CEA" w:rsidP="00AF429D">
            <w:pPr>
              <w:rPr>
                <w:lang w:val="en-US" w:eastAsia="id-ID"/>
              </w:rPr>
            </w:pPr>
            <w:r>
              <w:rPr>
                <w:lang w:val="en-US" w:eastAsia="id-ID"/>
              </w:rPr>
              <w:t>Tahun</w:t>
            </w:r>
          </w:p>
        </w:tc>
        <w:tc>
          <w:tcPr>
            <w:tcW w:w="1849" w:type="dxa"/>
          </w:tcPr>
          <w:p w:rsidR="009B0CEA" w:rsidRDefault="009B0CEA" w:rsidP="00AF429D">
            <w:pPr>
              <w:rPr>
                <w:lang w:val="en-US" w:eastAsia="id-ID"/>
              </w:rPr>
            </w:pPr>
            <w:r>
              <w:rPr>
                <w:lang w:val="en-US" w:eastAsia="id-ID"/>
              </w:rPr>
              <w:t>Jumlah</w:t>
            </w:r>
          </w:p>
        </w:tc>
        <w:tc>
          <w:tcPr>
            <w:tcW w:w="1849" w:type="dxa"/>
          </w:tcPr>
          <w:p w:rsidR="009B0CEA" w:rsidRDefault="009B0CEA" w:rsidP="00AF429D">
            <w:pPr>
              <w:rPr>
                <w:lang w:val="en-US" w:eastAsia="id-ID"/>
              </w:rPr>
            </w:pPr>
            <w:r>
              <w:rPr>
                <w:lang w:val="en-US" w:eastAsia="id-ID"/>
              </w:rPr>
              <w:t>Penerbit</w:t>
            </w:r>
          </w:p>
        </w:tc>
      </w:tr>
      <w:tr w:rsidR="009B0CEA" w:rsidTr="00AF429D">
        <w:tc>
          <w:tcPr>
            <w:tcW w:w="1848" w:type="dxa"/>
          </w:tcPr>
          <w:p w:rsidR="009B0CEA" w:rsidRDefault="009B0CEA"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Dst</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Pr="00115034" w:rsidRDefault="009B0CEA" w:rsidP="009B0CEA">
      <w:pPr>
        <w:rPr>
          <w:lang w:val="en-US" w:eastAsia="id-ID"/>
        </w:rPr>
      </w:pPr>
    </w:p>
    <w:p w:rsidR="009B0CEA" w:rsidRDefault="009B0CEA" w:rsidP="009B0CEA">
      <w:pPr>
        <w:pStyle w:val="Heading5"/>
        <w:rPr>
          <w:lang w:eastAsia="id-ID"/>
        </w:rPr>
      </w:pPr>
      <w:r w:rsidRPr="00115034">
        <w:rPr>
          <w:lang w:eastAsia="id-ID"/>
        </w:rPr>
        <w:t>Perolehan HKI dalam 5-10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Judul / Tema HKI</w:t>
            </w:r>
          </w:p>
        </w:tc>
        <w:tc>
          <w:tcPr>
            <w:tcW w:w="1848" w:type="dxa"/>
          </w:tcPr>
          <w:p w:rsidR="009B0CEA" w:rsidRDefault="009B0CEA" w:rsidP="00AF429D">
            <w:pPr>
              <w:rPr>
                <w:lang w:val="en-US" w:eastAsia="id-ID"/>
              </w:rPr>
            </w:pPr>
            <w:r>
              <w:rPr>
                <w:lang w:val="en-US" w:eastAsia="id-ID"/>
              </w:rPr>
              <w:t>Tahun</w:t>
            </w:r>
          </w:p>
        </w:tc>
        <w:tc>
          <w:tcPr>
            <w:tcW w:w="1849" w:type="dxa"/>
          </w:tcPr>
          <w:p w:rsidR="009B0CEA" w:rsidRDefault="009B0CEA" w:rsidP="00AF429D">
            <w:pPr>
              <w:rPr>
                <w:lang w:val="en-US" w:eastAsia="id-ID"/>
              </w:rPr>
            </w:pPr>
            <w:r>
              <w:rPr>
                <w:lang w:val="en-US" w:eastAsia="id-ID"/>
              </w:rPr>
              <w:t>Jenis</w:t>
            </w:r>
          </w:p>
        </w:tc>
        <w:tc>
          <w:tcPr>
            <w:tcW w:w="1849" w:type="dxa"/>
          </w:tcPr>
          <w:p w:rsidR="009B0CEA" w:rsidRDefault="009B0CEA" w:rsidP="00AF429D">
            <w:pPr>
              <w:rPr>
                <w:lang w:val="en-US" w:eastAsia="id-ID"/>
              </w:rPr>
            </w:pPr>
            <w:r>
              <w:rPr>
                <w:lang w:val="en-US" w:eastAsia="id-ID"/>
              </w:rPr>
              <w:t>Nomor</w:t>
            </w:r>
          </w:p>
        </w:tc>
      </w:tr>
      <w:tr w:rsidR="009B0CEA" w:rsidTr="00AF429D">
        <w:tc>
          <w:tcPr>
            <w:tcW w:w="1848" w:type="dxa"/>
          </w:tcPr>
          <w:p w:rsidR="009B0CEA" w:rsidRDefault="00AE5AB8"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AE5AB8"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AE5AB8" w:rsidP="00AF429D">
            <w:pPr>
              <w:rPr>
                <w:lang w:val="en-US" w:eastAsia="id-ID"/>
              </w:rPr>
            </w:pPr>
            <w:r>
              <w:rPr>
                <w:lang w:val="en-US" w:eastAsia="id-ID"/>
              </w:rPr>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sidRPr="00672190">
        <w:rPr>
          <w:lang w:eastAsia="id-ID"/>
        </w:rPr>
        <w:t>Pengalaman Merumuskan Kebijakan</w:t>
      </w:r>
      <w:r>
        <w:rPr>
          <w:lang w:eastAsia="id-ID"/>
        </w:rPr>
        <w:t xml:space="preserve"> Publik / Rekayasa Sosial Lainnya dalam 5 Tahun Terakhir</w:t>
      </w:r>
    </w:p>
    <w:tbl>
      <w:tblPr>
        <w:tblStyle w:val="TableGrid"/>
        <w:tblW w:w="0" w:type="auto"/>
        <w:tblLook w:val="04A0" w:firstRow="1" w:lastRow="0" w:firstColumn="1" w:lastColumn="0" w:noHBand="0" w:noVBand="1"/>
      </w:tblPr>
      <w:tblGrid>
        <w:gridCol w:w="1848"/>
        <w:gridCol w:w="1848"/>
        <w:gridCol w:w="1848"/>
        <w:gridCol w:w="1849"/>
        <w:gridCol w:w="1849"/>
      </w:tblGrid>
      <w:tr w:rsidR="009B0CEA" w:rsidTr="00AF429D">
        <w:tc>
          <w:tcPr>
            <w:tcW w:w="1848" w:type="dxa"/>
          </w:tcPr>
          <w:p w:rsidR="009B0CEA" w:rsidRDefault="009B0CEA" w:rsidP="00AF429D">
            <w:pPr>
              <w:rPr>
                <w:lang w:val="en-US" w:eastAsia="id-ID"/>
              </w:rPr>
            </w:pPr>
            <w:r>
              <w:rPr>
                <w:lang w:val="en-US" w:eastAsia="id-ID"/>
              </w:rPr>
              <w:t>No</w:t>
            </w:r>
          </w:p>
        </w:tc>
        <w:tc>
          <w:tcPr>
            <w:tcW w:w="1848" w:type="dxa"/>
          </w:tcPr>
          <w:p w:rsidR="009B0CEA" w:rsidRDefault="009B0CEA" w:rsidP="00AF429D">
            <w:pPr>
              <w:rPr>
                <w:lang w:val="en-US" w:eastAsia="id-ID"/>
              </w:rPr>
            </w:pPr>
            <w:r>
              <w:rPr>
                <w:lang w:val="en-US" w:eastAsia="id-ID"/>
              </w:rPr>
              <w:t>Judul/Tema/Jenis Rekayasa Lainnya yang Telah Ditetapkan</w:t>
            </w:r>
          </w:p>
        </w:tc>
        <w:tc>
          <w:tcPr>
            <w:tcW w:w="1848" w:type="dxa"/>
          </w:tcPr>
          <w:p w:rsidR="009B0CEA" w:rsidRDefault="009B0CEA" w:rsidP="00AF429D">
            <w:pPr>
              <w:rPr>
                <w:lang w:val="en-US" w:eastAsia="id-ID"/>
              </w:rPr>
            </w:pPr>
            <w:r>
              <w:rPr>
                <w:lang w:val="en-US" w:eastAsia="id-ID"/>
              </w:rPr>
              <w:t>Tahun</w:t>
            </w:r>
          </w:p>
        </w:tc>
        <w:tc>
          <w:tcPr>
            <w:tcW w:w="1849" w:type="dxa"/>
          </w:tcPr>
          <w:p w:rsidR="009B0CEA" w:rsidRDefault="009B0CEA" w:rsidP="00AF429D">
            <w:pPr>
              <w:rPr>
                <w:lang w:val="en-US" w:eastAsia="id-ID"/>
              </w:rPr>
            </w:pPr>
            <w:r>
              <w:rPr>
                <w:lang w:val="en-US" w:eastAsia="id-ID"/>
              </w:rPr>
              <w:t>Tempat Penerapan</w:t>
            </w:r>
          </w:p>
        </w:tc>
        <w:tc>
          <w:tcPr>
            <w:tcW w:w="1849" w:type="dxa"/>
          </w:tcPr>
          <w:p w:rsidR="009B0CEA" w:rsidRDefault="009B0CEA" w:rsidP="00AF429D">
            <w:pPr>
              <w:rPr>
                <w:lang w:val="en-US" w:eastAsia="id-ID"/>
              </w:rPr>
            </w:pPr>
            <w:r>
              <w:rPr>
                <w:lang w:val="en-US" w:eastAsia="id-ID"/>
              </w:rPr>
              <w:t>Respon Masyarakat</w:t>
            </w:r>
          </w:p>
        </w:tc>
      </w:tr>
      <w:tr w:rsidR="009B0CEA" w:rsidTr="00AF429D">
        <w:tc>
          <w:tcPr>
            <w:tcW w:w="1848" w:type="dxa"/>
          </w:tcPr>
          <w:p w:rsidR="009B0CEA" w:rsidRDefault="009B0CEA" w:rsidP="00AF429D">
            <w:pPr>
              <w:rPr>
                <w:lang w:val="en-US" w:eastAsia="id-ID"/>
              </w:rPr>
            </w:pPr>
            <w:r>
              <w:rPr>
                <w:lang w:val="en-US" w:eastAsia="id-ID"/>
              </w:rPr>
              <w:t>1</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t>2</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r w:rsidR="009B0CEA" w:rsidTr="00AF429D">
        <w:tc>
          <w:tcPr>
            <w:tcW w:w="1848" w:type="dxa"/>
          </w:tcPr>
          <w:p w:rsidR="009B0CEA" w:rsidRDefault="009B0CEA" w:rsidP="00AF429D">
            <w:pPr>
              <w:rPr>
                <w:lang w:val="en-US" w:eastAsia="id-ID"/>
              </w:rPr>
            </w:pPr>
            <w:r>
              <w:rPr>
                <w:lang w:val="en-US" w:eastAsia="id-ID"/>
              </w:rPr>
              <w:lastRenderedPageBreak/>
              <w:t>3</w:t>
            </w:r>
          </w:p>
        </w:tc>
        <w:tc>
          <w:tcPr>
            <w:tcW w:w="1848" w:type="dxa"/>
          </w:tcPr>
          <w:p w:rsidR="009B0CEA" w:rsidRDefault="009B0CEA" w:rsidP="00AF429D">
            <w:pPr>
              <w:rPr>
                <w:lang w:val="en-US" w:eastAsia="id-ID"/>
              </w:rPr>
            </w:pPr>
          </w:p>
        </w:tc>
        <w:tc>
          <w:tcPr>
            <w:tcW w:w="1848" w:type="dxa"/>
          </w:tcPr>
          <w:p w:rsidR="009B0CEA" w:rsidRDefault="009B0CEA" w:rsidP="00AF429D">
            <w:pPr>
              <w:rPr>
                <w:lang w:val="en-US" w:eastAsia="id-ID"/>
              </w:rPr>
            </w:pPr>
          </w:p>
        </w:tc>
        <w:tc>
          <w:tcPr>
            <w:tcW w:w="1849" w:type="dxa"/>
          </w:tcPr>
          <w:p w:rsidR="009B0CEA" w:rsidRDefault="009B0CEA" w:rsidP="00AF429D">
            <w:pPr>
              <w:rPr>
                <w:lang w:val="en-US" w:eastAsia="id-ID"/>
              </w:rPr>
            </w:pPr>
          </w:p>
        </w:tc>
        <w:tc>
          <w:tcPr>
            <w:tcW w:w="1849"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pStyle w:val="Heading5"/>
        <w:rPr>
          <w:lang w:eastAsia="id-ID"/>
        </w:rPr>
      </w:pPr>
      <w:r w:rsidRPr="0057276E">
        <w:rPr>
          <w:lang w:eastAsia="id-ID"/>
        </w:rPr>
        <w:t>Penghargaan dalam 10 tahun terakhir (dari</w:t>
      </w:r>
      <w:r>
        <w:rPr>
          <w:lang w:eastAsia="id-ID"/>
        </w:rPr>
        <w:t xml:space="preserve"> pemerintah, asosiasi atau institusi lainnya)</w:t>
      </w:r>
    </w:p>
    <w:tbl>
      <w:tblPr>
        <w:tblStyle w:val="TableGrid"/>
        <w:tblW w:w="0" w:type="auto"/>
        <w:tblLook w:val="04A0" w:firstRow="1" w:lastRow="0" w:firstColumn="1" w:lastColumn="0" w:noHBand="0" w:noVBand="1"/>
      </w:tblPr>
      <w:tblGrid>
        <w:gridCol w:w="2310"/>
        <w:gridCol w:w="2310"/>
        <w:gridCol w:w="2311"/>
        <w:gridCol w:w="2311"/>
      </w:tblGrid>
      <w:tr w:rsidR="009B0CEA" w:rsidTr="00AF429D">
        <w:tc>
          <w:tcPr>
            <w:tcW w:w="2310" w:type="dxa"/>
          </w:tcPr>
          <w:p w:rsidR="009B0CEA" w:rsidRDefault="009B0CEA" w:rsidP="00AF429D">
            <w:pPr>
              <w:rPr>
                <w:lang w:val="en-US" w:eastAsia="id-ID"/>
              </w:rPr>
            </w:pPr>
            <w:r>
              <w:rPr>
                <w:lang w:val="en-US" w:eastAsia="id-ID"/>
              </w:rPr>
              <w:t>No</w:t>
            </w:r>
          </w:p>
        </w:tc>
        <w:tc>
          <w:tcPr>
            <w:tcW w:w="2310" w:type="dxa"/>
          </w:tcPr>
          <w:p w:rsidR="009B0CEA" w:rsidRDefault="009B0CEA" w:rsidP="00AF429D">
            <w:pPr>
              <w:rPr>
                <w:lang w:val="en-US" w:eastAsia="id-ID"/>
              </w:rPr>
            </w:pPr>
            <w:r>
              <w:rPr>
                <w:lang w:val="en-US" w:eastAsia="id-ID"/>
              </w:rPr>
              <w:t>Jenis Penghargaan</w:t>
            </w:r>
          </w:p>
        </w:tc>
        <w:tc>
          <w:tcPr>
            <w:tcW w:w="2311" w:type="dxa"/>
          </w:tcPr>
          <w:p w:rsidR="009B0CEA" w:rsidRDefault="009B0CEA" w:rsidP="00AF429D">
            <w:pPr>
              <w:rPr>
                <w:lang w:val="en-US" w:eastAsia="id-ID"/>
              </w:rPr>
            </w:pPr>
            <w:r>
              <w:rPr>
                <w:lang w:val="en-US" w:eastAsia="id-ID"/>
              </w:rPr>
              <w:t>Institusi Pemberi Penghargaan</w:t>
            </w:r>
          </w:p>
        </w:tc>
        <w:tc>
          <w:tcPr>
            <w:tcW w:w="2311" w:type="dxa"/>
          </w:tcPr>
          <w:p w:rsidR="009B0CEA" w:rsidRDefault="009B0CEA" w:rsidP="00AF429D">
            <w:pPr>
              <w:rPr>
                <w:lang w:val="en-US" w:eastAsia="id-ID"/>
              </w:rPr>
            </w:pPr>
            <w:r>
              <w:rPr>
                <w:lang w:val="en-US" w:eastAsia="id-ID"/>
              </w:rPr>
              <w:t>Tahun</w:t>
            </w:r>
          </w:p>
        </w:tc>
      </w:tr>
      <w:tr w:rsidR="009B0CEA" w:rsidTr="00AF429D">
        <w:tc>
          <w:tcPr>
            <w:tcW w:w="2310" w:type="dxa"/>
          </w:tcPr>
          <w:p w:rsidR="009B0CEA" w:rsidRDefault="009B0CEA" w:rsidP="00AF429D">
            <w:pPr>
              <w:rPr>
                <w:lang w:val="en-US" w:eastAsia="id-ID"/>
              </w:rPr>
            </w:pPr>
            <w:r>
              <w:rPr>
                <w:lang w:val="en-US" w:eastAsia="id-ID"/>
              </w:rPr>
              <w:t>1</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2</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r w:rsidR="009B0CEA" w:rsidTr="00AF429D">
        <w:tc>
          <w:tcPr>
            <w:tcW w:w="2310" w:type="dxa"/>
          </w:tcPr>
          <w:p w:rsidR="009B0CEA" w:rsidRDefault="009B0CEA" w:rsidP="00AF429D">
            <w:pPr>
              <w:rPr>
                <w:lang w:val="en-US" w:eastAsia="id-ID"/>
              </w:rPr>
            </w:pPr>
            <w:r>
              <w:rPr>
                <w:lang w:val="en-US" w:eastAsia="id-ID"/>
              </w:rPr>
              <w:t>3</w:t>
            </w:r>
          </w:p>
        </w:tc>
        <w:tc>
          <w:tcPr>
            <w:tcW w:w="2310" w:type="dxa"/>
          </w:tcPr>
          <w:p w:rsidR="009B0CEA" w:rsidRDefault="009B0CEA" w:rsidP="00AF429D">
            <w:pPr>
              <w:rPr>
                <w:lang w:val="en-US" w:eastAsia="id-ID"/>
              </w:rPr>
            </w:pPr>
          </w:p>
        </w:tc>
        <w:tc>
          <w:tcPr>
            <w:tcW w:w="2311" w:type="dxa"/>
          </w:tcPr>
          <w:p w:rsidR="009B0CEA" w:rsidRDefault="009B0CEA" w:rsidP="00AF429D">
            <w:pPr>
              <w:rPr>
                <w:lang w:val="en-US" w:eastAsia="id-ID"/>
              </w:rPr>
            </w:pPr>
          </w:p>
        </w:tc>
        <w:tc>
          <w:tcPr>
            <w:tcW w:w="2311" w:type="dxa"/>
          </w:tcPr>
          <w:p w:rsidR="009B0CEA" w:rsidRDefault="009B0CEA" w:rsidP="00AF429D">
            <w:pPr>
              <w:rPr>
                <w:lang w:val="en-US" w:eastAsia="id-ID"/>
              </w:rPr>
            </w:pPr>
          </w:p>
        </w:tc>
      </w:tr>
    </w:tbl>
    <w:p w:rsidR="009B0CEA" w:rsidRDefault="009B0CEA" w:rsidP="009B0CEA">
      <w:pPr>
        <w:rPr>
          <w:lang w:val="en-US" w:eastAsia="id-ID"/>
        </w:rPr>
      </w:pPr>
    </w:p>
    <w:p w:rsidR="009B0CEA" w:rsidRDefault="009B0CEA" w:rsidP="009B0CEA">
      <w:pPr>
        <w:rPr>
          <w:lang w:val="en-US" w:eastAsia="id-ID"/>
        </w:rPr>
      </w:pPr>
      <w:proofErr w:type="gramStart"/>
      <w:r>
        <w:rPr>
          <w:lang w:val="en-US" w:eastAsia="id-ID"/>
        </w:rPr>
        <w:t>Semua data yang biaya isikan dan tercantum dalam biodata ini adalah benar dan dapat dipertanggunjawabkan secara hokum.</w:t>
      </w:r>
      <w:proofErr w:type="gramEnd"/>
      <w:r>
        <w:rPr>
          <w:lang w:val="en-US" w:eastAsia="id-ID"/>
        </w:rPr>
        <w:t xml:space="preserve"> </w:t>
      </w:r>
      <w:proofErr w:type="gramStart"/>
      <w:r>
        <w:rPr>
          <w:lang w:val="en-US" w:eastAsia="id-ID"/>
        </w:rPr>
        <w:t>Apabila di kemudian hari ternyata dijumpai ketidak-sesuaian dengan kenyataan, saya sanggup menerima sanksi.</w:t>
      </w:r>
      <w:proofErr w:type="gramEnd"/>
    </w:p>
    <w:p w:rsidR="009B0CEA" w:rsidRDefault="009B0CEA" w:rsidP="009B0CEA">
      <w:pPr>
        <w:rPr>
          <w:lang w:val="en-US" w:eastAsia="id-ID"/>
        </w:rPr>
      </w:pPr>
      <w:proofErr w:type="gramStart"/>
      <w:r>
        <w:rPr>
          <w:lang w:val="en-US" w:eastAsia="id-ID"/>
        </w:rPr>
        <w:t>Demikian biodata ini saya buat dengan sebenarnya untuk memenuhi salah satu persayaratan dalam pengajuan Hibah Strategi Nasional.</w:t>
      </w:r>
      <w:proofErr w:type="gramEnd"/>
    </w:p>
    <w:p w:rsidR="009B0CEA" w:rsidRPr="0057276E" w:rsidRDefault="009B0CEA" w:rsidP="009B0CEA">
      <w:pPr>
        <w:rPr>
          <w:lang w:val="en-US" w:eastAsia="id-ID"/>
        </w:rPr>
      </w:pPr>
      <w:r>
        <w:rPr>
          <w:lang w:val="en-US" w:eastAsia="id-ID"/>
        </w:rPr>
        <w:t xml:space="preserve"> </w:t>
      </w:r>
    </w:p>
    <w:p w:rsidR="00FB64B9" w:rsidRDefault="00AF429D" w:rsidP="00AF429D">
      <w:pPr>
        <w:pStyle w:val="Heading2"/>
        <w:rPr>
          <w:lang w:val="en-US" w:eastAsia="id-ID"/>
        </w:rPr>
      </w:pPr>
      <w:r>
        <w:rPr>
          <w:lang w:val="en-US" w:eastAsia="id-ID"/>
        </w:rPr>
        <w:t xml:space="preserve">Lampiran 2 Susunan Organisasi </w:t>
      </w:r>
      <w:proofErr w:type="gramStart"/>
      <w:r>
        <w:rPr>
          <w:lang w:val="en-US" w:eastAsia="id-ID"/>
        </w:rPr>
        <w:t>tim</w:t>
      </w:r>
      <w:proofErr w:type="gramEnd"/>
      <w:r>
        <w:rPr>
          <w:lang w:val="en-US" w:eastAsia="id-ID"/>
        </w:rPr>
        <w:t xml:space="preserve"> peneliti</w:t>
      </w:r>
      <w:r w:rsidR="00A07299">
        <w:rPr>
          <w:lang w:val="en-US" w:eastAsia="id-ID"/>
        </w:rPr>
        <w:t xml:space="preserve"> dan pembagian tugas</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DD61EA" w:rsidTr="00DD61EA">
        <w:tc>
          <w:tcPr>
            <w:tcW w:w="1540" w:type="dxa"/>
          </w:tcPr>
          <w:p w:rsidR="00DD61EA" w:rsidRDefault="00D6215D" w:rsidP="00A07299">
            <w:pPr>
              <w:rPr>
                <w:lang w:val="en-US" w:eastAsia="id-ID"/>
              </w:rPr>
            </w:pPr>
            <w:r>
              <w:rPr>
                <w:lang w:val="en-US" w:eastAsia="id-ID"/>
              </w:rPr>
              <w:t>No</w:t>
            </w:r>
          </w:p>
        </w:tc>
        <w:tc>
          <w:tcPr>
            <w:tcW w:w="1540" w:type="dxa"/>
          </w:tcPr>
          <w:p w:rsidR="00DD61EA" w:rsidRDefault="00AE219B" w:rsidP="00A07299">
            <w:pPr>
              <w:rPr>
                <w:lang w:val="en-US" w:eastAsia="id-ID"/>
              </w:rPr>
            </w:pPr>
            <w:r>
              <w:rPr>
                <w:lang w:val="en-US" w:eastAsia="id-ID"/>
              </w:rPr>
              <w:t>Nama</w:t>
            </w:r>
          </w:p>
        </w:tc>
        <w:tc>
          <w:tcPr>
            <w:tcW w:w="1540" w:type="dxa"/>
          </w:tcPr>
          <w:p w:rsidR="00DD61EA" w:rsidRDefault="00FB5878" w:rsidP="00A07299">
            <w:pPr>
              <w:rPr>
                <w:lang w:val="en-US" w:eastAsia="id-ID"/>
              </w:rPr>
            </w:pPr>
            <w:r>
              <w:rPr>
                <w:lang w:val="en-US" w:eastAsia="id-ID"/>
              </w:rPr>
              <w:t>Instansi Asal</w:t>
            </w:r>
          </w:p>
        </w:tc>
        <w:tc>
          <w:tcPr>
            <w:tcW w:w="1540" w:type="dxa"/>
          </w:tcPr>
          <w:p w:rsidR="00DD61EA" w:rsidRDefault="0060697F" w:rsidP="00810705">
            <w:pPr>
              <w:rPr>
                <w:lang w:val="en-US" w:eastAsia="id-ID"/>
              </w:rPr>
            </w:pPr>
            <w:r>
              <w:rPr>
                <w:lang w:val="en-US" w:eastAsia="id-ID"/>
              </w:rPr>
              <w:t>Bidang Asal</w:t>
            </w:r>
          </w:p>
        </w:tc>
        <w:tc>
          <w:tcPr>
            <w:tcW w:w="1541" w:type="dxa"/>
          </w:tcPr>
          <w:p w:rsidR="00DD61EA" w:rsidRDefault="0060697F" w:rsidP="00A07299">
            <w:pPr>
              <w:rPr>
                <w:lang w:val="en-US" w:eastAsia="id-ID"/>
              </w:rPr>
            </w:pPr>
            <w:r>
              <w:rPr>
                <w:lang w:val="en-US" w:eastAsia="id-ID"/>
              </w:rPr>
              <w:t>Alokasi Waktu (Jam / Minggu)</w:t>
            </w:r>
          </w:p>
        </w:tc>
        <w:tc>
          <w:tcPr>
            <w:tcW w:w="1541" w:type="dxa"/>
          </w:tcPr>
          <w:p w:rsidR="00DD61EA" w:rsidRDefault="009541E4" w:rsidP="00A07299">
            <w:pPr>
              <w:rPr>
                <w:lang w:val="en-US" w:eastAsia="id-ID"/>
              </w:rPr>
            </w:pPr>
            <w:r>
              <w:rPr>
                <w:lang w:val="en-US" w:eastAsia="id-ID"/>
              </w:rPr>
              <w:t>Uraian Tugas</w:t>
            </w:r>
          </w:p>
        </w:tc>
      </w:tr>
      <w:tr w:rsidR="00DD61EA" w:rsidTr="00DD61EA">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1" w:type="dxa"/>
          </w:tcPr>
          <w:p w:rsidR="00DD61EA" w:rsidRDefault="00DD61EA" w:rsidP="00A07299">
            <w:pPr>
              <w:rPr>
                <w:lang w:val="en-US" w:eastAsia="id-ID"/>
              </w:rPr>
            </w:pPr>
          </w:p>
        </w:tc>
        <w:tc>
          <w:tcPr>
            <w:tcW w:w="1541" w:type="dxa"/>
          </w:tcPr>
          <w:p w:rsidR="00DD61EA" w:rsidRDefault="00DD61EA" w:rsidP="00A07299">
            <w:pPr>
              <w:rPr>
                <w:lang w:val="en-US" w:eastAsia="id-ID"/>
              </w:rPr>
            </w:pPr>
          </w:p>
        </w:tc>
      </w:tr>
      <w:tr w:rsidR="00DD61EA" w:rsidTr="00DD61EA">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0" w:type="dxa"/>
          </w:tcPr>
          <w:p w:rsidR="00DD61EA" w:rsidRDefault="00DD61EA" w:rsidP="00A07299">
            <w:pPr>
              <w:rPr>
                <w:lang w:val="en-US" w:eastAsia="id-ID"/>
              </w:rPr>
            </w:pPr>
          </w:p>
        </w:tc>
        <w:tc>
          <w:tcPr>
            <w:tcW w:w="1541" w:type="dxa"/>
          </w:tcPr>
          <w:p w:rsidR="00DD61EA" w:rsidRDefault="00DD61EA" w:rsidP="00A07299">
            <w:pPr>
              <w:rPr>
                <w:lang w:val="en-US" w:eastAsia="id-ID"/>
              </w:rPr>
            </w:pPr>
          </w:p>
        </w:tc>
        <w:tc>
          <w:tcPr>
            <w:tcW w:w="1541" w:type="dxa"/>
          </w:tcPr>
          <w:p w:rsidR="00DD61EA" w:rsidRDefault="00DD61EA" w:rsidP="00A07299">
            <w:pPr>
              <w:rPr>
                <w:lang w:val="en-US" w:eastAsia="id-ID"/>
              </w:rPr>
            </w:pPr>
          </w:p>
        </w:tc>
      </w:tr>
    </w:tbl>
    <w:p w:rsidR="00A07299" w:rsidRDefault="00A07299" w:rsidP="00A07299">
      <w:pPr>
        <w:rPr>
          <w:lang w:val="en-US" w:eastAsia="id-ID"/>
        </w:rPr>
      </w:pPr>
    </w:p>
    <w:p w:rsidR="00F814A1" w:rsidRDefault="00F814A1" w:rsidP="00F814A1">
      <w:pPr>
        <w:pStyle w:val="Heading2"/>
        <w:rPr>
          <w:lang w:val="en-US" w:eastAsia="id-ID"/>
        </w:rPr>
      </w:pPr>
      <w:r>
        <w:rPr>
          <w:lang w:val="en-US" w:eastAsia="id-ID"/>
        </w:rPr>
        <w:t xml:space="preserve">Lampiran 3 Justifikasi </w:t>
      </w:r>
      <w:r w:rsidR="007678F8">
        <w:rPr>
          <w:lang w:val="en-US" w:eastAsia="id-ID"/>
        </w:rPr>
        <w:t>Anggaran Penelitian</w:t>
      </w:r>
    </w:p>
    <w:p w:rsidR="007678F8" w:rsidRDefault="00D37AA5" w:rsidP="00D37AA5">
      <w:pPr>
        <w:pStyle w:val="Heading3"/>
        <w:rPr>
          <w:lang w:val="en-US" w:eastAsia="id-ID"/>
        </w:rPr>
      </w:pPr>
      <w:r>
        <w:rPr>
          <w:lang w:val="en-US" w:eastAsia="id-ID"/>
        </w:rPr>
        <w:t>Honor</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346D10" w:rsidTr="00346D10">
        <w:tc>
          <w:tcPr>
            <w:tcW w:w="1540" w:type="dxa"/>
          </w:tcPr>
          <w:p w:rsidR="00346D10" w:rsidRDefault="00346D10" w:rsidP="00C375B0">
            <w:pPr>
              <w:rPr>
                <w:lang w:val="en-US" w:eastAsia="id-ID"/>
              </w:rPr>
            </w:pPr>
            <w:r>
              <w:rPr>
                <w:lang w:val="en-US" w:eastAsia="id-ID"/>
              </w:rPr>
              <w:t>Material</w:t>
            </w:r>
          </w:p>
        </w:tc>
        <w:tc>
          <w:tcPr>
            <w:tcW w:w="1540" w:type="dxa"/>
          </w:tcPr>
          <w:p w:rsidR="00346D10" w:rsidRDefault="00346D10" w:rsidP="00346D10">
            <w:pPr>
              <w:rPr>
                <w:lang w:val="en-US" w:eastAsia="id-ID"/>
              </w:rPr>
            </w:pPr>
            <w:r>
              <w:rPr>
                <w:lang w:val="en-US" w:eastAsia="id-ID"/>
              </w:rPr>
              <w:t>Justifikasi</w:t>
            </w:r>
          </w:p>
        </w:tc>
        <w:tc>
          <w:tcPr>
            <w:tcW w:w="1540" w:type="dxa"/>
          </w:tcPr>
          <w:p w:rsidR="00346D10" w:rsidRDefault="00346D10" w:rsidP="00C375B0">
            <w:pPr>
              <w:rPr>
                <w:lang w:val="en-US" w:eastAsia="id-ID"/>
              </w:rPr>
            </w:pPr>
            <w:r>
              <w:rPr>
                <w:lang w:val="en-US" w:eastAsia="id-ID"/>
              </w:rPr>
              <w:t>Kuantitas</w:t>
            </w:r>
          </w:p>
        </w:tc>
        <w:tc>
          <w:tcPr>
            <w:tcW w:w="1540" w:type="dxa"/>
          </w:tcPr>
          <w:p w:rsidR="00346D10" w:rsidRDefault="00346D10" w:rsidP="00C375B0">
            <w:pPr>
              <w:rPr>
                <w:lang w:val="en-US" w:eastAsia="id-ID"/>
              </w:rPr>
            </w:pPr>
            <w:r>
              <w:rPr>
                <w:lang w:val="en-US" w:eastAsia="id-ID"/>
              </w:rPr>
              <w:t>Harga Satuan (Rp)</w:t>
            </w:r>
          </w:p>
        </w:tc>
        <w:tc>
          <w:tcPr>
            <w:tcW w:w="1541" w:type="dxa"/>
          </w:tcPr>
          <w:p w:rsidR="00346D10" w:rsidRDefault="00346D10" w:rsidP="00C375B0">
            <w:pPr>
              <w:rPr>
                <w:lang w:val="en-US" w:eastAsia="id-ID"/>
              </w:rPr>
            </w:pPr>
            <w:r>
              <w:rPr>
                <w:lang w:val="en-US" w:eastAsia="id-ID"/>
              </w:rPr>
              <w:t>Biaya per tahun (Rp)</w:t>
            </w:r>
          </w:p>
        </w:tc>
        <w:tc>
          <w:tcPr>
            <w:tcW w:w="1541" w:type="dxa"/>
          </w:tcPr>
          <w:p w:rsidR="00346D10" w:rsidRDefault="00346D10" w:rsidP="00C375B0">
            <w:pPr>
              <w:rPr>
                <w:lang w:val="en-US" w:eastAsia="id-ID"/>
              </w:rPr>
            </w:pPr>
          </w:p>
        </w:tc>
      </w:tr>
      <w:tr w:rsidR="00346D10" w:rsidTr="00346D10">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1" w:type="dxa"/>
          </w:tcPr>
          <w:p w:rsidR="00346D10" w:rsidRDefault="00346D10" w:rsidP="00C375B0">
            <w:pPr>
              <w:rPr>
                <w:lang w:val="en-US" w:eastAsia="id-ID"/>
              </w:rPr>
            </w:pPr>
            <w:r>
              <w:rPr>
                <w:lang w:val="en-US" w:eastAsia="id-ID"/>
              </w:rPr>
              <w:t>Th I</w:t>
            </w:r>
          </w:p>
        </w:tc>
        <w:tc>
          <w:tcPr>
            <w:tcW w:w="1541" w:type="dxa"/>
          </w:tcPr>
          <w:p w:rsidR="00346D10" w:rsidRDefault="00346D10" w:rsidP="00C375B0">
            <w:pPr>
              <w:rPr>
                <w:lang w:val="en-US" w:eastAsia="id-ID"/>
              </w:rPr>
            </w:pPr>
            <w:r>
              <w:rPr>
                <w:lang w:val="en-US" w:eastAsia="id-ID"/>
              </w:rPr>
              <w:t>Th II</w:t>
            </w:r>
          </w:p>
        </w:tc>
      </w:tr>
      <w:tr w:rsidR="00346D10" w:rsidTr="00346D10">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0" w:type="dxa"/>
          </w:tcPr>
          <w:p w:rsidR="00346D10" w:rsidRDefault="00346D10" w:rsidP="00C375B0">
            <w:pPr>
              <w:rPr>
                <w:lang w:val="en-US" w:eastAsia="id-ID"/>
              </w:rPr>
            </w:pPr>
          </w:p>
        </w:tc>
        <w:tc>
          <w:tcPr>
            <w:tcW w:w="1541" w:type="dxa"/>
          </w:tcPr>
          <w:p w:rsidR="00346D10" w:rsidRDefault="00346D10" w:rsidP="00C375B0">
            <w:pPr>
              <w:rPr>
                <w:lang w:val="en-US" w:eastAsia="id-ID"/>
              </w:rPr>
            </w:pPr>
          </w:p>
        </w:tc>
        <w:tc>
          <w:tcPr>
            <w:tcW w:w="1541" w:type="dxa"/>
          </w:tcPr>
          <w:p w:rsidR="00346D10" w:rsidRDefault="00346D10" w:rsidP="00C375B0">
            <w:pPr>
              <w:rPr>
                <w:lang w:val="en-US" w:eastAsia="id-ID"/>
              </w:rPr>
            </w:pPr>
          </w:p>
        </w:tc>
      </w:tr>
    </w:tbl>
    <w:p w:rsidR="00C375B0" w:rsidRPr="00C375B0" w:rsidRDefault="00C375B0" w:rsidP="00C375B0">
      <w:pPr>
        <w:rPr>
          <w:lang w:val="en-US" w:eastAsia="id-ID"/>
        </w:rPr>
      </w:pPr>
    </w:p>
    <w:p w:rsidR="00D37AA5" w:rsidRDefault="00BF020D" w:rsidP="00BF020D">
      <w:pPr>
        <w:pStyle w:val="Heading3"/>
        <w:rPr>
          <w:lang w:val="en-US" w:eastAsia="id-ID"/>
        </w:rPr>
      </w:pPr>
      <w:r>
        <w:rPr>
          <w:lang w:val="en-US" w:eastAsia="id-ID"/>
        </w:rPr>
        <w:lastRenderedPageBreak/>
        <w:t>Peralatan Penunjang</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376FFC" w:rsidTr="00AD0E7E">
        <w:tc>
          <w:tcPr>
            <w:tcW w:w="1540" w:type="dxa"/>
          </w:tcPr>
          <w:p w:rsidR="00376FFC" w:rsidRDefault="00376FFC" w:rsidP="00AD0E7E">
            <w:pPr>
              <w:rPr>
                <w:lang w:val="en-US" w:eastAsia="id-ID"/>
              </w:rPr>
            </w:pPr>
            <w:r>
              <w:rPr>
                <w:lang w:val="en-US" w:eastAsia="id-ID"/>
              </w:rPr>
              <w:t>Material</w:t>
            </w:r>
          </w:p>
        </w:tc>
        <w:tc>
          <w:tcPr>
            <w:tcW w:w="1540" w:type="dxa"/>
          </w:tcPr>
          <w:p w:rsidR="00376FFC" w:rsidRDefault="00376FFC" w:rsidP="00AD0E7E">
            <w:pPr>
              <w:rPr>
                <w:lang w:val="en-US" w:eastAsia="id-ID"/>
              </w:rPr>
            </w:pPr>
            <w:r>
              <w:rPr>
                <w:lang w:val="en-US" w:eastAsia="id-ID"/>
              </w:rPr>
              <w:t>Justifikasi</w:t>
            </w:r>
          </w:p>
        </w:tc>
        <w:tc>
          <w:tcPr>
            <w:tcW w:w="1540" w:type="dxa"/>
          </w:tcPr>
          <w:p w:rsidR="00376FFC" w:rsidRDefault="00376FFC" w:rsidP="00AD0E7E">
            <w:pPr>
              <w:rPr>
                <w:lang w:val="en-US" w:eastAsia="id-ID"/>
              </w:rPr>
            </w:pPr>
            <w:r>
              <w:rPr>
                <w:lang w:val="en-US" w:eastAsia="id-ID"/>
              </w:rPr>
              <w:t>Kuantitas</w:t>
            </w:r>
          </w:p>
        </w:tc>
        <w:tc>
          <w:tcPr>
            <w:tcW w:w="1540" w:type="dxa"/>
          </w:tcPr>
          <w:p w:rsidR="00376FFC" w:rsidRDefault="00376FFC" w:rsidP="00AD0E7E">
            <w:pPr>
              <w:rPr>
                <w:lang w:val="en-US" w:eastAsia="id-ID"/>
              </w:rPr>
            </w:pPr>
            <w:r>
              <w:rPr>
                <w:lang w:val="en-US" w:eastAsia="id-ID"/>
              </w:rPr>
              <w:t>Harga Satuan (Rp)</w:t>
            </w:r>
          </w:p>
        </w:tc>
        <w:tc>
          <w:tcPr>
            <w:tcW w:w="1541" w:type="dxa"/>
          </w:tcPr>
          <w:p w:rsidR="00376FFC" w:rsidRDefault="00376FFC" w:rsidP="00AD0E7E">
            <w:pPr>
              <w:rPr>
                <w:lang w:val="en-US" w:eastAsia="id-ID"/>
              </w:rPr>
            </w:pPr>
            <w:r>
              <w:rPr>
                <w:lang w:val="en-US" w:eastAsia="id-ID"/>
              </w:rPr>
              <w:t>Biaya per tahun (Rp)</w:t>
            </w:r>
          </w:p>
        </w:tc>
        <w:tc>
          <w:tcPr>
            <w:tcW w:w="1541" w:type="dxa"/>
          </w:tcPr>
          <w:p w:rsidR="00376FFC" w:rsidRDefault="00376FFC" w:rsidP="00AD0E7E">
            <w:pPr>
              <w:rPr>
                <w:lang w:val="en-US" w:eastAsia="id-ID"/>
              </w:rPr>
            </w:pPr>
          </w:p>
        </w:tc>
      </w:tr>
      <w:tr w:rsidR="00376FFC" w:rsidTr="00AD0E7E">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1" w:type="dxa"/>
          </w:tcPr>
          <w:p w:rsidR="00376FFC" w:rsidRDefault="00376FFC" w:rsidP="00AD0E7E">
            <w:pPr>
              <w:rPr>
                <w:lang w:val="en-US" w:eastAsia="id-ID"/>
              </w:rPr>
            </w:pPr>
            <w:r>
              <w:rPr>
                <w:lang w:val="en-US" w:eastAsia="id-ID"/>
              </w:rPr>
              <w:t>Th I</w:t>
            </w:r>
          </w:p>
        </w:tc>
        <w:tc>
          <w:tcPr>
            <w:tcW w:w="1541" w:type="dxa"/>
          </w:tcPr>
          <w:p w:rsidR="00376FFC" w:rsidRDefault="00376FFC" w:rsidP="00AD0E7E">
            <w:pPr>
              <w:rPr>
                <w:lang w:val="en-US" w:eastAsia="id-ID"/>
              </w:rPr>
            </w:pPr>
            <w:r>
              <w:rPr>
                <w:lang w:val="en-US" w:eastAsia="id-ID"/>
              </w:rPr>
              <w:t>Th II</w:t>
            </w:r>
          </w:p>
        </w:tc>
      </w:tr>
      <w:tr w:rsidR="00376FFC" w:rsidTr="00AD0E7E">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0" w:type="dxa"/>
          </w:tcPr>
          <w:p w:rsidR="00376FFC" w:rsidRDefault="00376FFC" w:rsidP="00AD0E7E">
            <w:pPr>
              <w:rPr>
                <w:lang w:val="en-US" w:eastAsia="id-ID"/>
              </w:rPr>
            </w:pPr>
          </w:p>
        </w:tc>
        <w:tc>
          <w:tcPr>
            <w:tcW w:w="1541" w:type="dxa"/>
          </w:tcPr>
          <w:p w:rsidR="00376FFC" w:rsidRDefault="00376FFC" w:rsidP="00AD0E7E">
            <w:pPr>
              <w:rPr>
                <w:lang w:val="en-US" w:eastAsia="id-ID"/>
              </w:rPr>
            </w:pPr>
          </w:p>
        </w:tc>
        <w:tc>
          <w:tcPr>
            <w:tcW w:w="1541" w:type="dxa"/>
          </w:tcPr>
          <w:p w:rsidR="00376FFC" w:rsidRDefault="00376FFC" w:rsidP="00AD0E7E">
            <w:pPr>
              <w:rPr>
                <w:lang w:val="en-US" w:eastAsia="id-ID"/>
              </w:rPr>
            </w:pPr>
          </w:p>
        </w:tc>
      </w:tr>
    </w:tbl>
    <w:p w:rsidR="00376FFC" w:rsidRPr="00376FFC" w:rsidRDefault="00376FFC" w:rsidP="00376FFC">
      <w:pPr>
        <w:rPr>
          <w:lang w:val="en-US" w:eastAsia="id-ID"/>
        </w:rPr>
      </w:pPr>
    </w:p>
    <w:p w:rsidR="00BF020D" w:rsidRDefault="00084C0A" w:rsidP="00084C0A">
      <w:pPr>
        <w:pStyle w:val="Heading3"/>
        <w:rPr>
          <w:lang w:val="en-US" w:eastAsia="id-ID"/>
        </w:rPr>
      </w:pPr>
      <w:r>
        <w:rPr>
          <w:lang w:val="en-US" w:eastAsia="id-ID"/>
        </w:rPr>
        <w:t>Bahan Habis Pakai</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FF16C2" w:rsidTr="00AD0E7E">
        <w:tc>
          <w:tcPr>
            <w:tcW w:w="1540" w:type="dxa"/>
          </w:tcPr>
          <w:p w:rsidR="00FF16C2" w:rsidRDefault="00FF16C2" w:rsidP="00AD0E7E">
            <w:pPr>
              <w:rPr>
                <w:lang w:val="en-US" w:eastAsia="id-ID"/>
              </w:rPr>
            </w:pPr>
            <w:r>
              <w:rPr>
                <w:lang w:val="en-US" w:eastAsia="id-ID"/>
              </w:rPr>
              <w:t>Material</w:t>
            </w:r>
          </w:p>
        </w:tc>
        <w:tc>
          <w:tcPr>
            <w:tcW w:w="1540" w:type="dxa"/>
          </w:tcPr>
          <w:p w:rsidR="00FF16C2" w:rsidRDefault="00FF16C2" w:rsidP="00AD0E7E">
            <w:pPr>
              <w:rPr>
                <w:lang w:val="en-US" w:eastAsia="id-ID"/>
              </w:rPr>
            </w:pPr>
            <w:r>
              <w:rPr>
                <w:lang w:val="en-US" w:eastAsia="id-ID"/>
              </w:rPr>
              <w:t>Justifikasi</w:t>
            </w:r>
          </w:p>
        </w:tc>
        <w:tc>
          <w:tcPr>
            <w:tcW w:w="1540" w:type="dxa"/>
          </w:tcPr>
          <w:p w:rsidR="00FF16C2" w:rsidRDefault="00FF16C2" w:rsidP="00AD0E7E">
            <w:pPr>
              <w:rPr>
                <w:lang w:val="en-US" w:eastAsia="id-ID"/>
              </w:rPr>
            </w:pPr>
            <w:r>
              <w:rPr>
                <w:lang w:val="en-US" w:eastAsia="id-ID"/>
              </w:rPr>
              <w:t>Kuantitas</w:t>
            </w:r>
          </w:p>
        </w:tc>
        <w:tc>
          <w:tcPr>
            <w:tcW w:w="1540" w:type="dxa"/>
          </w:tcPr>
          <w:p w:rsidR="00FF16C2" w:rsidRDefault="00FF16C2" w:rsidP="00AD0E7E">
            <w:pPr>
              <w:rPr>
                <w:lang w:val="en-US" w:eastAsia="id-ID"/>
              </w:rPr>
            </w:pPr>
            <w:r>
              <w:rPr>
                <w:lang w:val="en-US" w:eastAsia="id-ID"/>
              </w:rPr>
              <w:t>Harga Satuan (Rp)</w:t>
            </w:r>
          </w:p>
        </w:tc>
        <w:tc>
          <w:tcPr>
            <w:tcW w:w="1541" w:type="dxa"/>
          </w:tcPr>
          <w:p w:rsidR="00FF16C2" w:rsidRDefault="00FF16C2" w:rsidP="00AD0E7E">
            <w:pPr>
              <w:rPr>
                <w:lang w:val="en-US" w:eastAsia="id-ID"/>
              </w:rPr>
            </w:pPr>
            <w:r>
              <w:rPr>
                <w:lang w:val="en-US" w:eastAsia="id-ID"/>
              </w:rPr>
              <w:t>Biaya per tahun (Rp)</w:t>
            </w:r>
          </w:p>
        </w:tc>
        <w:tc>
          <w:tcPr>
            <w:tcW w:w="1541" w:type="dxa"/>
          </w:tcPr>
          <w:p w:rsidR="00FF16C2" w:rsidRDefault="00FF16C2" w:rsidP="00AD0E7E">
            <w:pPr>
              <w:rPr>
                <w:lang w:val="en-US" w:eastAsia="id-ID"/>
              </w:rPr>
            </w:pPr>
          </w:p>
        </w:tc>
      </w:tr>
      <w:tr w:rsidR="00FF16C2" w:rsidTr="00AD0E7E">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1" w:type="dxa"/>
          </w:tcPr>
          <w:p w:rsidR="00FF16C2" w:rsidRDefault="00FF16C2" w:rsidP="00AD0E7E">
            <w:pPr>
              <w:rPr>
                <w:lang w:val="en-US" w:eastAsia="id-ID"/>
              </w:rPr>
            </w:pPr>
            <w:r>
              <w:rPr>
                <w:lang w:val="en-US" w:eastAsia="id-ID"/>
              </w:rPr>
              <w:t>Th I</w:t>
            </w:r>
          </w:p>
        </w:tc>
        <w:tc>
          <w:tcPr>
            <w:tcW w:w="1541" w:type="dxa"/>
          </w:tcPr>
          <w:p w:rsidR="00FF16C2" w:rsidRDefault="00FF16C2" w:rsidP="00AD0E7E">
            <w:pPr>
              <w:rPr>
                <w:lang w:val="en-US" w:eastAsia="id-ID"/>
              </w:rPr>
            </w:pPr>
            <w:r>
              <w:rPr>
                <w:lang w:val="en-US" w:eastAsia="id-ID"/>
              </w:rPr>
              <w:t>Th II</w:t>
            </w:r>
          </w:p>
        </w:tc>
      </w:tr>
      <w:tr w:rsidR="00FF16C2" w:rsidTr="00AD0E7E">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0" w:type="dxa"/>
          </w:tcPr>
          <w:p w:rsidR="00FF16C2" w:rsidRDefault="00FF16C2" w:rsidP="00AD0E7E">
            <w:pPr>
              <w:rPr>
                <w:lang w:val="en-US" w:eastAsia="id-ID"/>
              </w:rPr>
            </w:pPr>
          </w:p>
        </w:tc>
        <w:tc>
          <w:tcPr>
            <w:tcW w:w="1541" w:type="dxa"/>
          </w:tcPr>
          <w:p w:rsidR="00FF16C2" w:rsidRDefault="00FF16C2" w:rsidP="00AD0E7E">
            <w:pPr>
              <w:rPr>
                <w:lang w:val="en-US" w:eastAsia="id-ID"/>
              </w:rPr>
            </w:pPr>
          </w:p>
        </w:tc>
        <w:tc>
          <w:tcPr>
            <w:tcW w:w="1541" w:type="dxa"/>
          </w:tcPr>
          <w:p w:rsidR="00FF16C2" w:rsidRDefault="00FF16C2" w:rsidP="00AD0E7E">
            <w:pPr>
              <w:rPr>
                <w:lang w:val="en-US" w:eastAsia="id-ID"/>
              </w:rPr>
            </w:pPr>
          </w:p>
        </w:tc>
      </w:tr>
    </w:tbl>
    <w:p w:rsidR="00FF16C2" w:rsidRPr="00FF16C2" w:rsidRDefault="00FF16C2" w:rsidP="00FF16C2">
      <w:pPr>
        <w:rPr>
          <w:lang w:val="en-US" w:eastAsia="id-ID"/>
        </w:rPr>
      </w:pPr>
    </w:p>
    <w:p w:rsidR="00BB2B7B" w:rsidRDefault="00BB2B7B" w:rsidP="00BB2B7B">
      <w:pPr>
        <w:pStyle w:val="Heading3"/>
        <w:rPr>
          <w:lang w:val="en-US" w:eastAsia="id-ID"/>
        </w:rPr>
      </w:pPr>
      <w:r>
        <w:rPr>
          <w:lang w:val="en-US" w:eastAsia="id-ID"/>
        </w:rPr>
        <w:t>Perjalanan</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FD31F9" w:rsidTr="00AD0E7E">
        <w:tc>
          <w:tcPr>
            <w:tcW w:w="1540" w:type="dxa"/>
          </w:tcPr>
          <w:p w:rsidR="00FD31F9" w:rsidRDefault="00FD31F9" w:rsidP="00AD0E7E">
            <w:pPr>
              <w:rPr>
                <w:lang w:val="en-US" w:eastAsia="id-ID"/>
              </w:rPr>
            </w:pPr>
            <w:r>
              <w:rPr>
                <w:lang w:val="en-US" w:eastAsia="id-ID"/>
              </w:rPr>
              <w:t>Material</w:t>
            </w:r>
          </w:p>
        </w:tc>
        <w:tc>
          <w:tcPr>
            <w:tcW w:w="1540" w:type="dxa"/>
          </w:tcPr>
          <w:p w:rsidR="00FD31F9" w:rsidRDefault="00FD31F9" w:rsidP="00AD0E7E">
            <w:pPr>
              <w:rPr>
                <w:lang w:val="en-US" w:eastAsia="id-ID"/>
              </w:rPr>
            </w:pPr>
            <w:r>
              <w:rPr>
                <w:lang w:val="en-US" w:eastAsia="id-ID"/>
              </w:rPr>
              <w:t>Justifikasi</w:t>
            </w:r>
          </w:p>
        </w:tc>
        <w:tc>
          <w:tcPr>
            <w:tcW w:w="1540" w:type="dxa"/>
          </w:tcPr>
          <w:p w:rsidR="00FD31F9" w:rsidRDefault="00FD31F9" w:rsidP="00AD0E7E">
            <w:pPr>
              <w:rPr>
                <w:lang w:val="en-US" w:eastAsia="id-ID"/>
              </w:rPr>
            </w:pPr>
            <w:r>
              <w:rPr>
                <w:lang w:val="en-US" w:eastAsia="id-ID"/>
              </w:rPr>
              <w:t>Kuantitas</w:t>
            </w:r>
          </w:p>
        </w:tc>
        <w:tc>
          <w:tcPr>
            <w:tcW w:w="1540" w:type="dxa"/>
          </w:tcPr>
          <w:p w:rsidR="00FD31F9" w:rsidRDefault="00FD31F9" w:rsidP="00AD0E7E">
            <w:pPr>
              <w:rPr>
                <w:lang w:val="en-US" w:eastAsia="id-ID"/>
              </w:rPr>
            </w:pPr>
            <w:r>
              <w:rPr>
                <w:lang w:val="en-US" w:eastAsia="id-ID"/>
              </w:rPr>
              <w:t>Harga Satuan (Rp)</w:t>
            </w:r>
          </w:p>
        </w:tc>
        <w:tc>
          <w:tcPr>
            <w:tcW w:w="1541" w:type="dxa"/>
          </w:tcPr>
          <w:p w:rsidR="00FD31F9" w:rsidRDefault="00FD31F9" w:rsidP="00AD0E7E">
            <w:pPr>
              <w:rPr>
                <w:lang w:val="en-US" w:eastAsia="id-ID"/>
              </w:rPr>
            </w:pPr>
            <w:r>
              <w:rPr>
                <w:lang w:val="en-US" w:eastAsia="id-ID"/>
              </w:rPr>
              <w:t>Biaya per tahun (Rp)</w:t>
            </w:r>
          </w:p>
        </w:tc>
        <w:tc>
          <w:tcPr>
            <w:tcW w:w="1541" w:type="dxa"/>
          </w:tcPr>
          <w:p w:rsidR="00FD31F9" w:rsidRDefault="00FD31F9" w:rsidP="00AD0E7E">
            <w:pPr>
              <w:rPr>
                <w:lang w:val="en-US" w:eastAsia="id-ID"/>
              </w:rPr>
            </w:pPr>
          </w:p>
        </w:tc>
      </w:tr>
      <w:tr w:rsidR="00FD31F9" w:rsidTr="00AD0E7E">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1" w:type="dxa"/>
          </w:tcPr>
          <w:p w:rsidR="00FD31F9" w:rsidRDefault="00FD31F9" w:rsidP="00AD0E7E">
            <w:pPr>
              <w:rPr>
                <w:lang w:val="en-US" w:eastAsia="id-ID"/>
              </w:rPr>
            </w:pPr>
            <w:r>
              <w:rPr>
                <w:lang w:val="en-US" w:eastAsia="id-ID"/>
              </w:rPr>
              <w:t>Th I</w:t>
            </w:r>
          </w:p>
        </w:tc>
        <w:tc>
          <w:tcPr>
            <w:tcW w:w="1541" w:type="dxa"/>
          </w:tcPr>
          <w:p w:rsidR="00FD31F9" w:rsidRDefault="00FD31F9" w:rsidP="00AD0E7E">
            <w:pPr>
              <w:rPr>
                <w:lang w:val="en-US" w:eastAsia="id-ID"/>
              </w:rPr>
            </w:pPr>
            <w:r>
              <w:rPr>
                <w:lang w:val="en-US" w:eastAsia="id-ID"/>
              </w:rPr>
              <w:t>Th II</w:t>
            </w:r>
          </w:p>
        </w:tc>
      </w:tr>
      <w:tr w:rsidR="00FD31F9" w:rsidTr="00AD0E7E">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0" w:type="dxa"/>
          </w:tcPr>
          <w:p w:rsidR="00FD31F9" w:rsidRDefault="00FD31F9" w:rsidP="00AD0E7E">
            <w:pPr>
              <w:rPr>
                <w:lang w:val="en-US" w:eastAsia="id-ID"/>
              </w:rPr>
            </w:pPr>
          </w:p>
        </w:tc>
        <w:tc>
          <w:tcPr>
            <w:tcW w:w="1541" w:type="dxa"/>
          </w:tcPr>
          <w:p w:rsidR="00FD31F9" w:rsidRDefault="00FD31F9" w:rsidP="00AD0E7E">
            <w:pPr>
              <w:rPr>
                <w:lang w:val="en-US" w:eastAsia="id-ID"/>
              </w:rPr>
            </w:pPr>
          </w:p>
        </w:tc>
        <w:tc>
          <w:tcPr>
            <w:tcW w:w="1541" w:type="dxa"/>
          </w:tcPr>
          <w:p w:rsidR="00FD31F9" w:rsidRDefault="00FD31F9" w:rsidP="00AD0E7E">
            <w:pPr>
              <w:rPr>
                <w:lang w:val="en-US" w:eastAsia="id-ID"/>
              </w:rPr>
            </w:pPr>
          </w:p>
        </w:tc>
      </w:tr>
    </w:tbl>
    <w:p w:rsidR="00FD31F9" w:rsidRPr="00FD31F9" w:rsidRDefault="00FD31F9" w:rsidP="00FD31F9">
      <w:pPr>
        <w:rPr>
          <w:lang w:val="en-US" w:eastAsia="id-ID"/>
        </w:rPr>
      </w:pPr>
    </w:p>
    <w:p w:rsidR="00BB2B7B" w:rsidRDefault="00BB2B7B" w:rsidP="00BB2B7B">
      <w:pPr>
        <w:pStyle w:val="Heading3"/>
        <w:rPr>
          <w:lang w:val="en-US" w:eastAsia="id-ID"/>
        </w:rPr>
      </w:pPr>
      <w:r>
        <w:rPr>
          <w:lang w:val="en-US" w:eastAsia="id-ID"/>
        </w:rPr>
        <w:t>Lain-lain</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462622" w:rsidTr="00AD0E7E">
        <w:tc>
          <w:tcPr>
            <w:tcW w:w="1540" w:type="dxa"/>
          </w:tcPr>
          <w:p w:rsidR="00462622" w:rsidRDefault="00462622" w:rsidP="00AD0E7E">
            <w:pPr>
              <w:rPr>
                <w:lang w:val="en-US" w:eastAsia="id-ID"/>
              </w:rPr>
            </w:pPr>
            <w:r>
              <w:rPr>
                <w:lang w:val="en-US" w:eastAsia="id-ID"/>
              </w:rPr>
              <w:t>Material</w:t>
            </w:r>
          </w:p>
        </w:tc>
        <w:tc>
          <w:tcPr>
            <w:tcW w:w="1540" w:type="dxa"/>
          </w:tcPr>
          <w:p w:rsidR="00462622" w:rsidRDefault="00462622" w:rsidP="00AD0E7E">
            <w:pPr>
              <w:rPr>
                <w:lang w:val="en-US" w:eastAsia="id-ID"/>
              </w:rPr>
            </w:pPr>
            <w:r>
              <w:rPr>
                <w:lang w:val="en-US" w:eastAsia="id-ID"/>
              </w:rPr>
              <w:t>Justifikasi</w:t>
            </w:r>
          </w:p>
        </w:tc>
        <w:tc>
          <w:tcPr>
            <w:tcW w:w="1540" w:type="dxa"/>
          </w:tcPr>
          <w:p w:rsidR="00462622" w:rsidRDefault="00462622" w:rsidP="00AD0E7E">
            <w:pPr>
              <w:rPr>
                <w:lang w:val="en-US" w:eastAsia="id-ID"/>
              </w:rPr>
            </w:pPr>
            <w:r>
              <w:rPr>
                <w:lang w:val="en-US" w:eastAsia="id-ID"/>
              </w:rPr>
              <w:t>Kuantitas</w:t>
            </w:r>
          </w:p>
        </w:tc>
        <w:tc>
          <w:tcPr>
            <w:tcW w:w="1540" w:type="dxa"/>
          </w:tcPr>
          <w:p w:rsidR="00462622" w:rsidRDefault="00462622" w:rsidP="00AD0E7E">
            <w:pPr>
              <w:rPr>
                <w:lang w:val="en-US" w:eastAsia="id-ID"/>
              </w:rPr>
            </w:pPr>
            <w:r>
              <w:rPr>
                <w:lang w:val="en-US" w:eastAsia="id-ID"/>
              </w:rPr>
              <w:t>Harga Satuan (Rp)</w:t>
            </w:r>
          </w:p>
        </w:tc>
        <w:tc>
          <w:tcPr>
            <w:tcW w:w="1541" w:type="dxa"/>
          </w:tcPr>
          <w:p w:rsidR="00462622" w:rsidRDefault="00462622" w:rsidP="00AD0E7E">
            <w:pPr>
              <w:rPr>
                <w:lang w:val="en-US" w:eastAsia="id-ID"/>
              </w:rPr>
            </w:pPr>
            <w:r>
              <w:rPr>
                <w:lang w:val="en-US" w:eastAsia="id-ID"/>
              </w:rPr>
              <w:t>Biaya per tahun (Rp)</w:t>
            </w:r>
          </w:p>
        </w:tc>
        <w:tc>
          <w:tcPr>
            <w:tcW w:w="1541" w:type="dxa"/>
          </w:tcPr>
          <w:p w:rsidR="00462622" w:rsidRDefault="00462622" w:rsidP="00AD0E7E">
            <w:pPr>
              <w:rPr>
                <w:lang w:val="en-US" w:eastAsia="id-ID"/>
              </w:rPr>
            </w:pPr>
          </w:p>
        </w:tc>
      </w:tr>
      <w:tr w:rsidR="00462622" w:rsidTr="00AD0E7E">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1" w:type="dxa"/>
          </w:tcPr>
          <w:p w:rsidR="00462622" w:rsidRDefault="00462622" w:rsidP="00AD0E7E">
            <w:pPr>
              <w:rPr>
                <w:lang w:val="en-US" w:eastAsia="id-ID"/>
              </w:rPr>
            </w:pPr>
            <w:r>
              <w:rPr>
                <w:lang w:val="en-US" w:eastAsia="id-ID"/>
              </w:rPr>
              <w:t>Th I</w:t>
            </w:r>
          </w:p>
        </w:tc>
        <w:tc>
          <w:tcPr>
            <w:tcW w:w="1541" w:type="dxa"/>
          </w:tcPr>
          <w:p w:rsidR="00462622" w:rsidRDefault="00462622" w:rsidP="00AD0E7E">
            <w:pPr>
              <w:rPr>
                <w:lang w:val="en-US" w:eastAsia="id-ID"/>
              </w:rPr>
            </w:pPr>
            <w:r>
              <w:rPr>
                <w:lang w:val="en-US" w:eastAsia="id-ID"/>
              </w:rPr>
              <w:t>Th II</w:t>
            </w:r>
          </w:p>
        </w:tc>
      </w:tr>
      <w:tr w:rsidR="00462622" w:rsidTr="00AD0E7E">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0" w:type="dxa"/>
          </w:tcPr>
          <w:p w:rsidR="00462622" w:rsidRDefault="00462622" w:rsidP="00AD0E7E">
            <w:pPr>
              <w:rPr>
                <w:lang w:val="en-US" w:eastAsia="id-ID"/>
              </w:rPr>
            </w:pPr>
          </w:p>
        </w:tc>
        <w:tc>
          <w:tcPr>
            <w:tcW w:w="1541" w:type="dxa"/>
          </w:tcPr>
          <w:p w:rsidR="00462622" w:rsidRDefault="00462622" w:rsidP="00AD0E7E">
            <w:pPr>
              <w:rPr>
                <w:lang w:val="en-US" w:eastAsia="id-ID"/>
              </w:rPr>
            </w:pPr>
          </w:p>
        </w:tc>
        <w:tc>
          <w:tcPr>
            <w:tcW w:w="1541" w:type="dxa"/>
          </w:tcPr>
          <w:p w:rsidR="00462622" w:rsidRDefault="00462622" w:rsidP="00AD0E7E">
            <w:pPr>
              <w:rPr>
                <w:lang w:val="en-US" w:eastAsia="id-ID"/>
              </w:rPr>
            </w:pPr>
          </w:p>
        </w:tc>
      </w:tr>
    </w:tbl>
    <w:p w:rsidR="00462622" w:rsidRPr="00462622" w:rsidRDefault="00462622" w:rsidP="00462622">
      <w:pPr>
        <w:rPr>
          <w:lang w:val="en-US" w:eastAsia="id-ID"/>
        </w:rPr>
      </w:pPr>
    </w:p>
    <w:p w:rsidR="00F814A1" w:rsidRPr="00A07299" w:rsidRDefault="00F814A1" w:rsidP="00A07299">
      <w:pPr>
        <w:rPr>
          <w:lang w:val="en-US" w:eastAsia="id-ID"/>
        </w:rPr>
      </w:pPr>
    </w:p>
    <w:sectPr w:rsidR="00F814A1" w:rsidRPr="00A0729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vantGarde Bk BT">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Bitstream Vera Sans">
    <w:altName w:val="Trebuchet MS"/>
    <w:charset w:val="00"/>
    <w:family w:val="swiss"/>
    <w:pitch w:val="variable"/>
  </w:font>
  <w:font w:name="Droid Sans Fallback">
    <w:charset w:val="01"/>
    <w:family w:val="auto"/>
    <w:pitch w:val="variable"/>
  </w:font>
  <w:font w:name="FreeSans">
    <w:altName w:val="Times New Roman"/>
    <w:charset w:val="01"/>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2">
    <w:nsid w:val="00000003"/>
    <w:multiLevelType w:val="singleLevel"/>
    <w:tmpl w:val="00000003"/>
    <w:name w:val="WW8Num9"/>
    <w:lvl w:ilvl="0">
      <w:start w:val="1"/>
      <w:numFmt w:val="decimal"/>
      <w:lvlText w:val="%1."/>
      <w:lvlJc w:val="left"/>
      <w:pPr>
        <w:tabs>
          <w:tab w:val="num" w:pos="0"/>
        </w:tabs>
        <w:ind w:left="720" w:hanging="360"/>
      </w:pPr>
      <w:rPr>
        <w:sz w:val="24"/>
        <w:szCs w:val="24"/>
        <w:lang w:val="sv-SE"/>
      </w:rPr>
    </w:lvl>
  </w:abstractNum>
  <w:abstractNum w:abstractNumId="3">
    <w:nsid w:val="00000004"/>
    <w:multiLevelType w:val="singleLevel"/>
    <w:tmpl w:val="00000004"/>
    <w:name w:val="WW8Num12"/>
    <w:lvl w:ilvl="0">
      <w:start w:val="1"/>
      <w:numFmt w:val="upperLetter"/>
      <w:pStyle w:val="Style2"/>
      <w:lvlText w:val="%1."/>
      <w:lvlJc w:val="left"/>
      <w:pPr>
        <w:tabs>
          <w:tab w:val="num" w:pos="0"/>
        </w:tabs>
        <w:ind w:left="360" w:hanging="360"/>
      </w:pPr>
      <w:rPr>
        <w:b/>
      </w:rPr>
    </w:lvl>
  </w:abstractNum>
  <w:abstractNum w:abstractNumId="4">
    <w:nsid w:val="00000005"/>
    <w:multiLevelType w:val="singleLevel"/>
    <w:tmpl w:val="00000005"/>
    <w:name w:val="WW8Num14"/>
    <w:lvl w:ilvl="0">
      <w:start w:val="1"/>
      <w:numFmt w:val="decimal"/>
      <w:lvlText w:val="%1."/>
      <w:lvlJc w:val="left"/>
      <w:pPr>
        <w:tabs>
          <w:tab w:val="num" w:pos="0"/>
        </w:tabs>
        <w:ind w:left="720" w:hanging="360"/>
      </w:pPr>
    </w:lvl>
  </w:abstractNum>
  <w:abstractNum w:abstractNumId="5">
    <w:nsid w:val="00000006"/>
    <w:multiLevelType w:val="multilevel"/>
    <w:tmpl w:val="00000006"/>
    <w:name w:val="WW8Num18"/>
    <w:lvl w:ilvl="0">
      <w:start w:val="1"/>
      <w:numFmt w:val="lowerLetter"/>
      <w:lvlText w:val="%1)"/>
      <w:lvlJc w:val="left"/>
      <w:pPr>
        <w:tabs>
          <w:tab w:val="num" w:pos="0"/>
        </w:tabs>
        <w:ind w:left="720" w:hanging="360"/>
      </w:pPr>
      <w:rPr>
        <w:sz w:val="23"/>
        <w:szCs w:val="23"/>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nsid w:val="00000007"/>
    <w:multiLevelType w:val="singleLevel"/>
    <w:tmpl w:val="00000007"/>
    <w:name w:val="WW8Num24"/>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7">
    <w:nsid w:val="00000008"/>
    <w:multiLevelType w:val="singleLevel"/>
    <w:tmpl w:val="00000008"/>
    <w:name w:val="WW8Num27"/>
    <w:lvl w:ilvl="0">
      <w:start w:val="1"/>
      <w:numFmt w:val="lowerLetter"/>
      <w:lvlText w:val="%1."/>
      <w:lvlJc w:val="left"/>
      <w:pPr>
        <w:tabs>
          <w:tab w:val="num" w:pos="0"/>
        </w:tabs>
        <w:ind w:left="720" w:hanging="360"/>
      </w:pPr>
      <w:rPr>
        <w:rFonts w:ascii="Times New Roman" w:hAnsi="Times New Roman" w:cs="Times New Roman"/>
        <w:color w:val="000000"/>
        <w:lang w:val="en-US"/>
      </w:rPr>
    </w:lvl>
  </w:abstractNum>
  <w:abstractNum w:abstractNumId="8">
    <w:nsid w:val="00000009"/>
    <w:multiLevelType w:val="multilevel"/>
    <w:tmpl w:val="00000009"/>
    <w:name w:val="WW8Num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0A"/>
    <w:multiLevelType w:val="singleLevel"/>
    <w:tmpl w:val="0000000A"/>
    <w:name w:val="WW8Num31"/>
    <w:lvl w:ilvl="0">
      <w:start w:val="12"/>
      <w:numFmt w:val="decimal"/>
      <w:lvlText w:val="%1"/>
      <w:lvlJc w:val="left"/>
      <w:pPr>
        <w:tabs>
          <w:tab w:val="num" w:pos="0"/>
        </w:tabs>
        <w:ind w:left="720" w:hanging="360"/>
      </w:pPr>
    </w:lvl>
  </w:abstractNum>
  <w:abstractNum w:abstractNumId="10">
    <w:nsid w:val="0000000B"/>
    <w:multiLevelType w:val="singleLevel"/>
    <w:tmpl w:val="0000000B"/>
    <w:name w:val="WW8Num32"/>
    <w:lvl w:ilvl="0">
      <w:start w:val="1"/>
      <w:numFmt w:val="upperLetter"/>
      <w:lvlText w:val="%1."/>
      <w:lvlJc w:val="left"/>
      <w:pPr>
        <w:tabs>
          <w:tab w:val="num" w:pos="0"/>
        </w:tabs>
        <w:ind w:left="360" w:hanging="360"/>
      </w:pPr>
    </w:lvl>
  </w:abstractNum>
  <w:abstractNum w:abstractNumId="11">
    <w:nsid w:val="0000000C"/>
    <w:multiLevelType w:val="singleLevel"/>
    <w:tmpl w:val="0000000C"/>
    <w:name w:val="WW8Num36"/>
    <w:lvl w:ilvl="0">
      <w:start w:val="1"/>
      <w:numFmt w:val="lowerLetter"/>
      <w:lvlText w:val="(%1)"/>
      <w:lvlJc w:val="left"/>
      <w:pPr>
        <w:tabs>
          <w:tab w:val="num" w:pos="0"/>
        </w:tabs>
        <w:ind w:left="720" w:hanging="360"/>
      </w:pPr>
      <w:rPr>
        <w:color w:val="auto"/>
        <w:sz w:val="20"/>
        <w:szCs w:val="22"/>
        <w:lang w:eastAsia="id-ID"/>
      </w:rPr>
    </w:lvl>
  </w:abstractNum>
  <w:abstractNum w:abstractNumId="12">
    <w:nsid w:val="0000000D"/>
    <w:multiLevelType w:val="multilevel"/>
    <w:tmpl w:val="0000000D"/>
    <w:name w:val="WW8Num4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upperLetter"/>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039F2431"/>
    <w:multiLevelType w:val="hybridMultilevel"/>
    <w:tmpl w:val="24B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2E7086"/>
    <w:multiLevelType w:val="hybridMultilevel"/>
    <w:tmpl w:val="2F68F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6605D2"/>
    <w:multiLevelType w:val="hybridMultilevel"/>
    <w:tmpl w:val="FB0C9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CF46DF"/>
    <w:multiLevelType w:val="hybridMultilevel"/>
    <w:tmpl w:val="488C9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6"/>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EA3"/>
    <w:rsid w:val="0001088A"/>
    <w:rsid w:val="00014321"/>
    <w:rsid w:val="00014CCD"/>
    <w:rsid w:val="00030F88"/>
    <w:rsid w:val="00042A9A"/>
    <w:rsid w:val="00052393"/>
    <w:rsid w:val="00067DB1"/>
    <w:rsid w:val="00084C0A"/>
    <w:rsid w:val="0008650D"/>
    <w:rsid w:val="000B2802"/>
    <w:rsid w:val="000B7920"/>
    <w:rsid w:val="000C13BB"/>
    <w:rsid w:val="000D106F"/>
    <w:rsid w:val="001039BD"/>
    <w:rsid w:val="0010676B"/>
    <w:rsid w:val="00115034"/>
    <w:rsid w:val="00120DA4"/>
    <w:rsid w:val="00123158"/>
    <w:rsid w:val="00165B97"/>
    <w:rsid w:val="00180B9E"/>
    <w:rsid w:val="00185600"/>
    <w:rsid w:val="001A74C6"/>
    <w:rsid w:val="001B1BA6"/>
    <w:rsid w:val="001B550E"/>
    <w:rsid w:val="001B7A9B"/>
    <w:rsid w:val="001C2717"/>
    <w:rsid w:val="001D54E8"/>
    <w:rsid w:val="001F4C00"/>
    <w:rsid w:val="001F56BE"/>
    <w:rsid w:val="00212EA3"/>
    <w:rsid w:val="00237EB6"/>
    <w:rsid w:val="00254EB5"/>
    <w:rsid w:val="0026522B"/>
    <w:rsid w:val="0026583C"/>
    <w:rsid w:val="002752B1"/>
    <w:rsid w:val="00284466"/>
    <w:rsid w:val="00284CAF"/>
    <w:rsid w:val="00285D66"/>
    <w:rsid w:val="00296EB8"/>
    <w:rsid w:val="002A5D7B"/>
    <w:rsid w:val="002C72BB"/>
    <w:rsid w:val="002D40F2"/>
    <w:rsid w:val="002E7294"/>
    <w:rsid w:val="002F5B0A"/>
    <w:rsid w:val="003058E8"/>
    <w:rsid w:val="00324350"/>
    <w:rsid w:val="003339E6"/>
    <w:rsid w:val="00337B81"/>
    <w:rsid w:val="0034245F"/>
    <w:rsid w:val="00346D10"/>
    <w:rsid w:val="0034706D"/>
    <w:rsid w:val="00363C68"/>
    <w:rsid w:val="00376FFC"/>
    <w:rsid w:val="0038641E"/>
    <w:rsid w:val="003A26A6"/>
    <w:rsid w:val="003A5EA4"/>
    <w:rsid w:val="003C1A64"/>
    <w:rsid w:val="003C2C2C"/>
    <w:rsid w:val="003C47C7"/>
    <w:rsid w:val="003C5BFC"/>
    <w:rsid w:val="003D39EA"/>
    <w:rsid w:val="003D437C"/>
    <w:rsid w:val="003F3666"/>
    <w:rsid w:val="0040612A"/>
    <w:rsid w:val="004127DA"/>
    <w:rsid w:val="00420FF5"/>
    <w:rsid w:val="0044710E"/>
    <w:rsid w:val="00462622"/>
    <w:rsid w:val="00477643"/>
    <w:rsid w:val="00492B92"/>
    <w:rsid w:val="0049458A"/>
    <w:rsid w:val="004A6515"/>
    <w:rsid w:val="004B0E7E"/>
    <w:rsid w:val="004B741A"/>
    <w:rsid w:val="004C1504"/>
    <w:rsid w:val="004C25A1"/>
    <w:rsid w:val="004C757B"/>
    <w:rsid w:val="004D42BB"/>
    <w:rsid w:val="004D5F69"/>
    <w:rsid w:val="004E5D83"/>
    <w:rsid w:val="004F7CD1"/>
    <w:rsid w:val="005244AE"/>
    <w:rsid w:val="00527767"/>
    <w:rsid w:val="00531C5B"/>
    <w:rsid w:val="005525EF"/>
    <w:rsid w:val="00564304"/>
    <w:rsid w:val="0056465E"/>
    <w:rsid w:val="0057096D"/>
    <w:rsid w:val="0057276E"/>
    <w:rsid w:val="005A1588"/>
    <w:rsid w:val="005B089B"/>
    <w:rsid w:val="005B4BDC"/>
    <w:rsid w:val="005D2A5C"/>
    <w:rsid w:val="005D6F62"/>
    <w:rsid w:val="006038C5"/>
    <w:rsid w:val="0060697F"/>
    <w:rsid w:val="006159B3"/>
    <w:rsid w:val="00620CC7"/>
    <w:rsid w:val="00624D39"/>
    <w:rsid w:val="00637C2E"/>
    <w:rsid w:val="006436E8"/>
    <w:rsid w:val="006600CE"/>
    <w:rsid w:val="00660F74"/>
    <w:rsid w:val="0067147D"/>
    <w:rsid w:val="00672190"/>
    <w:rsid w:val="006726F4"/>
    <w:rsid w:val="006876C3"/>
    <w:rsid w:val="00694862"/>
    <w:rsid w:val="006B4E63"/>
    <w:rsid w:val="006C00F4"/>
    <w:rsid w:val="006E4F93"/>
    <w:rsid w:val="00701DC7"/>
    <w:rsid w:val="00717A67"/>
    <w:rsid w:val="00745CF7"/>
    <w:rsid w:val="00751EB3"/>
    <w:rsid w:val="007678F8"/>
    <w:rsid w:val="007745AB"/>
    <w:rsid w:val="007A21E7"/>
    <w:rsid w:val="007A5F78"/>
    <w:rsid w:val="007A7748"/>
    <w:rsid w:val="007B502E"/>
    <w:rsid w:val="007B5C33"/>
    <w:rsid w:val="007C1777"/>
    <w:rsid w:val="007C66CD"/>
    <w:rsid w:val="007C73C4"/>
    <w:rsid w:val="007D2C11"/>
    <w:rsid w:val="00801225"/>
    <w:rsid w:val="00810705"/>
    <w:rsid w:val="00815D53"/>
    <w:rsid w:val="00832B9A"/>
    <w:rsid w:val="0084534E"/>
    <w:rsid w:val="00846941"/>
    <w:rsid w:val="00854DA9"/>
    <w:rsid w:val="00857111"/>
    <w:rsid w:val="008942C3"/>
    <w:rsid w:val="008B1639"/>
    <w:rsid w:val="008B4F83"/>
    <w:rsid w:val="008B6A2F"/>
    <w:rsid w:val="008D544A"/>
    <w:rsid w:val="008D7779"/>
    <w:rsid w:val="008F76DB"/>
    <w:rsid w:val="00910A84"/>
    <w:rsid w:val="0091414B"/>
    <w:rsid w:val="00917D13"/>
    <w:rsid w:val="00922B09"/>
    <w:rsid w:val="00930A6E"/>
    <w:rsid w:val="00933C52"/>
    <w:rsid w:val="00933CD0"/>
    <w:rsid w:val="0093779E"/>
    <w:rsid w:val="009444B4"/>
    <w:rsid w:val="0094484A"/>
    <w:rsid w:val="009541E4"/>
    <w:rsid w:val="00962AF7"/>
    <w:rsid w:val="0096315F"/>
    <w:rsid w:val="009922CD"/>
    <w:rsid w:val="009A4DBB"/>
    <w:rsid w:val="009A653E"/>
    <w:rsid w:val="009B04AA"/>
    <w:rsid w:val="009B0CEA"/>
    <w:rsid w:val="009C2491"/>
    <w:rsid w:val="009D0D77"/>
    <w:rsid w:val="009D3F00"/>
    <w:rsid w:val="009E255E"/>
    <w:rsid w:val="009E7558"/>
    <w:rsid w:val="009E7D8E"/>
    <w:rsid w:val="00A07299"/>
    <w:rsid w:val="00A24ABC"/>
    <w:rsid w:val="00A25552"/>
    <w:rsid w:val="00A312AF"/>
    <w:rsid w:val="00A64145"/>
    <w:rsid w:val="00A668A6"/>
    <w:rsid w:val="00A66F8E"/>
    <w:rsid w:val="00A77CFC"/>
    <w:rsid w:val="00A814E0"/>
    <w:rsid w:val="00AA1D45"/>
    <w:rsid w:val="00AB1215"/>
    <w:rsid w:val="00AB4C24"/>
    <w:rsid w:val="00AC62E2"/>
    <w:rsid w:val="00AE0FDA"/>
    <w:rsid w:val="00AE219B"/>
    <w:rsid w:val="00AE5AB8"/>
    <w:rsid w:val="00AE63E9"/>
    <w:rsid w:val="00AE6628"/>
    <w:rsid w:val="00AF429D"/>
    <w:rsid w:val="00AF7E34"/>
    <w:rsid w:val="00B27BFB"/>
    <w:rsid w:val="00B317A7"/>
    <w:rsid w:val="00B50BC8"/>
    <w:rsid w:val="00B53113"/>
    <w:rsid w:val="00B56E6C"/>
    <w:rsid w:val="00B62F89"/>
    <w:rsid w:val="00B73EE8"/>
    <w:rsid w:val="00B84715"/>
    <w:rsid w:val="00BB2B7B"/>
    <w:rsid w:val="00BD0698"/>
    <w:rsid w:val="00BE5705"/>
    <w:rsid w:val="00BF020D"/>
    <w:rsid w:val="00BF5931"/>
    <w:rsid w:val="00C04A36"/>
    <w:rsid w:val="00C20140"/>
    <w:rsid w:val="00C32C94"/>
    <w:rsid w:val="00C375B0"/>
    <w:rsid w:val="00C37F5F"/>
    <w:rsid w:val="00C42090"/>
    <w:rsid w:val="00C71117"/>
    <w:rsid w:val="00C77539"/>
    <w:rsid w:val="00C85468"/>
    <w:rsid w:val="00CA616A"/>
    <w:rsid w:val="00CC6AC1"/>
    <w:rsid w:val="00CE0875"/>
    <w:rsid w:val="00D37AA5"/>
    <w:rsid w:val="00D515E0"/>
    <w:rsid w:val="00D56F09"/>
    <w:rsid w:val="00D60942"/>
    <w:rsid w:val="00D60BDD"/>
    <w:rsid w:val="00D6215D"/>
    <w:rsid w:val="00D6668C"/>
    <w:rsid w:val="00D82FBB"/>
    <w:rsid w:val="00DA53BA"/>
    <w:rsid w:val="00DB51C3"/>
    <w:rsid w:val="00DD08EF"/>
    <w:rsid w:val="00DD61EA"/>
    <w:rsid w:val="00DE5F6D"/>
    <w:rsid w:val="00DF7B2D"/>
    <w:rsid w:val="00E17116"/>
    <w:rsid w:val="00E33350"/>
    <w:rsid w:val="00E54C90"/>
    <w:rsid w:val="00E5557F"/>
    <w:rsid w:val="00E57E73"/>
    <w:rsid w:val="00E83D8F"/>
    <w:rsid w:val="00E93397"/>
    <w:rsid w:val="00EC7A85"/>
    <w:rsid w:val="00ED1F0C"/>
    <w:rsid w:val="00ED61E2"/>
    <w:rsid w:val="00EE30B8"/>
    <w:rsid w:val="00EF264E"/>
    <w:rsid w:val="00EF69AC"/>
    <w:rsid w:val="00F02DD1"/>
    <w:rsid w:val="00F03E6F"/>
    <w:rsid w:val="00F117E0"/>
    <w:rsid w:val="00F14934"/>
    <w:rsid w:val="00F3573B"/>
    <w:rsid w:val="00F60073"/>
    <w:rsid w:val="00F814A1"/>
    <w:rsid w:val="00F95C9D"/>
    <w:rsid w:val="00FA1FFB"/>
    <w:rsid w:val="00FA6C8C"/>
    <w:rsid w:val="00FB19CD"/>
    <w:rsid w:val="00FB4DF2"/>
    <w:rsid w:val="00FB536B"/>
    <w:rsid w:val="00FB5878"/>
    <w:rsid w:val="00FB64B9"/>
    <w:rsid w:val="00FB6C02"/>
    <w:rsid w:val="00FC7435"/>
    <w:rsid w:val="00FD31F9"/>
    <w:rsid w:val="00FD4C68"/>
    <w:rsid w:val="00FE1992"/>
    <w:rsid w:val="00FE3626"/>
    <w:rsid w:val="00FF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rsid w:val="009B0CEA"/>
    <w:pPr>
      <w:numPr>
        <w:ilvl w:val="4"/>
        <w:numId w:val="1"/>
      </w:numPr>
      <w:spacing w:before="240" w:after="60" w:line="240" w:lineRule="auto"/>
      <w:outlineLvl w:val="4"/>
    </w:pPr>
    <w:rPr>
      <w:rFonts w:ascii="Times New Roman" w:eastAsia="Times New Roman" w:hAnsi="Times New Roman"/>
      <w:b/>
      <w:bCs/>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uiPriority w:val="39"/>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200" w:line="276" w:lineRule="auto"/>
      <w:jc w:val="both"/>
    </w:pPr>
    <w:rPr>
      <w:rFonts w:ascii="Calibri" w:eastAsia="Calibri" w:hAnsi="Calibri"/>
      <w:sz w:val="22"/>
      <w:szCs w:val="22"/>
      <w:lang w:val="id-ID" w:eastAsia="zh-CN"/>
    </w:rPr>
  </w:style>
  <w:style w:type="paragraph" w:styleId="Heading1">
    <w:name w:val="heading 1"/>
    <w:basedOn w:val="Normal"/>
    <w:next w:val="Normal"/>
    <w:qFormat/>
    <w:pPr>
      <w:keepNext/>
      <w:numPr>
        <w:numId w:val="1"/>
      </w:numPr>
      <w:spacing w:after="0" w:line="240" w:lineRule="auto"/>
      <w:outlineLvl w:val="0"/>
    </w:pPr>
    <w:rPr>
      <w:rFonts w:ascii="Times New Roman" w:eastAsia="Times New Roman" w:hAnsi="Times New Roman"/>
      <w:b/>
      <w:bCs/>
      <w:sz w:val="24"/>
      <w:szCs w:val="24"/>
      <w:lang w:val="en-US"/>
    </w:rPr>
  </w:style>
  <w:style w:type="paragraph" w:styleId="Heading2">
    <w:name w:val="heading 2"/>
    <w:basedOn w:val="Normal"/>
    <w:next w:val="Normal"/>
    <w:qFormat/>
    <w:rsid w:val="009D0D77"/>
    <w:pPr>
      <w:keepNext/>
      <w:numPr>
        <w:ilvl w:val="1"/>
        <w:numId w:val="1"/>
      </w:numPr>
      <w:spacing w:before="240" w:after="60"/>
      <w:outlineLvl w:val="1"/>
    </w:pPr>
    <w:rPr>
      <w:rFonts w:ascii="Cambria" w:eastAsia="Times New Roman" w:hAnsi="Cambria" w:cs="Cambria"/>
      <w:b/>
      <w:bCs/>
      <w:iCs/>
      <w:sz w:val="28"/>
      <w:szCs w:val="28"/>
      <w:lang w:val="x-none"/>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Cambria"/>
      <w:b/>
      <w:bCs/>
      <w:sz w:val="26"/>
      <w:szCs w:val="26"/>
    </w:rPr>
  </w:style>
  <w:style w:type="paragraph" w:styleId="Heading5">
    <w:name w:val="heading 5"/>
    <w:basedOn w:val="Normal"/>
    <w:next w:val="Normal"/>
    <w:qFormat/>
    <w:rsid w:val="009B0CEA"/>
    <w:pPr>
      <w:numPr>
        <w:ilvl w:val="4"/>
        <w:numId w:val="1"/>
      </w:numPr>
      <w:spacing w:before="240" w:after="60" w:line="240" w:lineRule="auto"/>
      <w:outlineLvl w:val="4"/>
    </w:pPr>
    <w:rPr>
      <w:rFonts w:ascii="Times New Roman" w:eastAsia="Times New Roman" w:hAnsi="Times New Roman"/>
      <w:b/>
      <w:bCs/>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color w:val="000000"/>
      <w:lang w:val="en-US"/>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color w:val="auto"/>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spacing w:val="9"/>
      <w:sz w:val="22"/>
      <w:szCs w:val="22"/>
    </w:rPr>
  </w:style>
  <w:style w:type="character" w:customStyle="1" w:styleId="WW8Num7z1">
    <w:name w:val="WW8Num7z1"/>
  </w:style>
  <w:style w:type="character" w:customStyle="1" w:styleId="WW8Num7z2">
    <w:name w:val="WW8Num7z2"/>
  </w:style>
  <w:style w:type="character" w:customStyle="1" w:styleId="WW8Num7z3">
    <w:name w:val="WW8Num7z3"/>
    <w:rPr>
      <w:spacing w:val="-4"/>
      <w:sz w:val="22"/>
      <w:szCs w:val="22"/>
    </w:rPr>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sz w:val="24"/>
      <w:szCs w:val="24"/>
      <w:lang w:val="sv-SE"/>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Calibri" w:hAnsi="Calibri" w:cs="Calibri"/>
      <w:b w:val="0"/>
      <w:i w:val="0"/>
      <w:spacing w:val="8"/>
      <w:sz w:val="22"/>
      <w:szCs w:val="22"/>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color w:val="auto"/>
      <w:sz w:val="20"/>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b w:val="0"/>
      <w:i w:val="0"/>
      <w:spacing w:val="8"/>
      <w:sz w:val="22"/>
      <w:szCs w:val="22"/>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sz w:val="22"/>
      <w:szCs w:val="22"/>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3"/>
      <w:szCs w:val="23"/>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b w:val="0"/>
      <w:i w:val="0"/>
      <w:spacing w:val="8"/>
      <w:sz w:val="22"/>
      <w:szCs w:val="22"/>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color w:val="000000"/>
      <w:lang w:val="en-U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Times New Roman" w:hAnsi="Times New Roman" w:cs="Times New Roman"/>
      <w:color w:val="000000"/>
      <w:lang w:val="en-US"/>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color w:val="auto"/>
      <w:sz w:val="20"/>
      <w:szCs w:val="22"/>
      <w:lang w:eastAsia="id-ID"/>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sz w:val="22"/>
      <w:szCs w:val="22"/>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CharacterStyle2">
    <w:name w:val="Character Style 2"/>
    <w:rPr>
      <w:sz w:val="22"/>
      <w:szCs w:val="22"/>
    </w:rPr>
  </w:style>
  <w:style w:type="character" w:styleId="Hyperlink">
    <w:name w:val="Hyperlink"/>
    <w:uiPriority w:val="99"/>
    <w:rPr>
      <w:color w:val="0000FF"/>
      <w:u w:val="single"/>
    </w:rPr>
  </w:style>
  <w:style w:type="character" w:customStyle="1" w:styleId="CharacterStyle3">
    <w:name w:val="Character Style 3"/>
    <w:rPr>
      <w:spacing w:val="5"/>
      <w:sz w:val="22"/>
      <w:szCs w:val="22"/>
    </w:rPr>
  </w:style>
  <w:style w:type="character" w:customStyle="1" w:styleId="Heading1Char">
    <w:name w:val="Heading 1 Char"/>
    <w:rPr>
      <w:rFonts w:ascii="Times New Roman" w:eastAsia="Times New Roman" w:hAnsi="Times New Roman" w:cs="Times New Roman"/>
      <w:b/>
      <w:bCs/>
      <w:sz w:val="24"/>
      <w:szCs w:val="24"/>
      <w:lang w:val="en-US"/>
    </w:rPr>
  </w:style>
  <w:style w:type="character" w:customStyle="1" w:styleId="Heading5Char">
    <w:name w:val="Heading 5 Char"/>
    <w:rPr>
      <w:rFonts w:ascii="Times New Roman" w:eastAsia="Times New Roman" w:hAnsi="Times New Roman" w:cs="Times New Roman"/>
      <w:b/>
      <w:bCs/>
      <w:i/>
      <w:iCs/>
      <w:sz w:val="26"/>
      <w:szCs w:val="26"/>
      <w:lang w:val="en-US"/>
    </w:rPr>
  </w:style>
  <w:style w:type="character" w:customStyle="1" w:styleId="FooterChar">
    <w:name w:val="Footer Char"/>
    <w:rPr>
      <w:rFonts w:ascii="Times New Roman" w:eastAsia="Times New Roman" w:hAnsi="Times New Roman" w:cs="Times New Roman"/>
      <w:sz w:val="24"/>
      <w:szCs w:val="24"/>
      <w:lang w:val="en-US"/>
    </w:rPr>
  </w:style>
  <w:style w:type="character" w:styleId="PageNumber">
    <w:name w:val="page number"/>
    <w:basedOn w:val="DefaultParagraphFont"/>
  </w:style>
  <w:style w:type="character" w:customStyle="1" w:styleId="HeaderChar">
    <w:name w:val="Header Char"/>
    <w:rPr>
      <w:rFonts w:ascii="Times New Roman" w:eastAsia="Times New Roman" w:hAnsi="Times New Roman" w:cs="Times New Roman"/>
      <w:sz w:val="24"/>
      <w:szCs w:val="24"/>
      <w:lang w:val="en-US"/>
    </w:rPr>
  </w:style>
  <w:style w:type="character" w:customStyle="1" w:styleId="BodyTextIndent2Char">
    <w:name w:val="Body Text Indent 2 Char"/>
    <w:rPr>
      <w:rFonts w:ascii="AvantGarde Bk BT" w:eastAsia="Times New Roman" w:hAnsi="AvantGarde Bk BT" w:cs="AvantGarde Bk BT"/>
      <w:sz w:val="24"/>
      <w:szCs w:val="24"/>
    </w:rPr>
  </w:style>
  <w:style w:type="character" w:customStyle="1" w:styleId="Heading2Char">
    <w:name w:val="Heading 2 Char"/>
    <w:rPr>
      <w:rFonts w:ascii="Cambria" w:eastAsia="Times New Roman" w:hAnsi="Cambria" w:cs="Times New Roman"/>
      <w:b/>
      <w:bCs/>
      <w:i/>
      <w:iCs/>
      <w:sz w:val="28"/>
      <w:szCs w:val="28"/>
    </w:rPr>
  </w:style>
  <w:style w:type="character" w:customStyle="1" w:styleId="BodyTextChar">
    <w:name w:val="Body Text Char"/>
    <w:rPr>
      <w:sz w:val="22"/>
      <w:szCs w:val="22"/>
    </w:rPr>
  </w:style>
  <w:style w:type="character" w:customStyle="1" w:styleId="Heading3Char">
    <w:name w:val="Heading 3 Char"/>
    <w:rPr>
      <w:rFonts w:ascii="Cambria" w:eastAsia="Times New Roman" w:hAnsi="Cambria" w:cs="Times New Roman"/>
      <w:b/>
      <w:bCs/>
      <w:sz w:val="26"/>
      <w:szCs w:val="26"/>
      <w:lang w:val="id-ID"/>
    </w:rPr>
  </w:style>
  <w:style w:type="character" w:customStyle="1" w:styleId="CharacterStyle5">
    <w:name w:val="Character Style 5"/>
    <w:rPr>
      <w:spacing w:val="-10"/>
      <w:sz w:val="20"/>
      <w:szCs w:val="20"/>
    </w:rPr>
  </w:style>
  <w:style w:type="character" w:customStyle="1" w:styleId="CharacterStyle7">
    <w:name w:val="Character Style 7"/>
    <w:rPr>
      <w:sz w:val="24"/>
      <w:szCs w:val="24"/>
    </w:rPr>
  </w:style>
  <w:style w:type="character" w:styleId="CommentReference">
    <w:name w:val="annotation reference"/>
    <w:rPr>
      <w:sz w:val="16"/>
      <w:szCs w:val="16"/>
    </w:rPr>
  </w:style>
  <w:style w:type="character" w:customStyle="1" w:styleId="CommentTextChar">
    <w:name w:val="Comment Text Char"/>
  </w:style>
  <w:style w:type="character" w:customStyle="1" w:styleId="CommentSubjectChar">
    <w:name w:val="Comment Subject Char"/>
    <w:rPr>
      <w:b/>
      <w:bCs/>
    </w:rPr>
  </w:style>
  <w:style w:type="character" w:customStyle="1" w:styleId="BalloonTextChar">
    <w:name w:val="Balloon Text Char"/>
    <w:rPr>
      <w:rFonts w:ascii="Tahoma" w:hAnsi="Tahoma" w:cs="Tahoma"/>
      <w:sz w:val="16"/>
      <w:szCs w:val="16"/>
    </w:rPr>
  </w:style>
  <w:style w:type="character" w:customStyle="1" w:styleId="EndnoteTextChar">
    <w:name w:val="Endnote Text Char"/>
    <w:rPr>
      <w:lang w:val="id-ID"/>
    </w:rPr>
  </w:style>
  <w:style w:type="character" w:customStyle="1" w:styleId="EndnoteCharacters">
    <w:name w:val="Endnote Characters"/>
    <w:rPr>
      <w:vertAlign w:val="superscript"/>
    </w:rPr>
  </w:style>
  <w:style w:type="character" w:customStyle="1" w:styleId="FootnoteTextChar">
    <w:name w:val="Footnote Text Char"/>
    <w:rPr>
      <w:lang w:val="id-ID"/>
    </w:rPr>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BodyText2Char">
    <w:name w:val="Body Text 2 Char"/>
    <w:rPr>
      <w:sz w:val="22"/>
      <w:szCs w:val="22"/>
    </w:rPr>
  </w:style>
  <w:style w:type="character" w:customStyle="1" w:styleId="SubtitleChar">
    <w:name w:val="Subtitle Char"/>
    <w:rPr>
      <w:rFonts w:ascii="Liberation Sans" w:eastAsia="Bitstream Vera Sans" w:hAnsi="Liberation Sans" w:cs="Tahoma"/>
      <w:i/>
      <w:iCs/>
      <w:sz w:val="28"/>
      <w:szCs w:val="28"/>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rPr>
      <w:lang w:val="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qFormat/>
    <w:pPr>
      <w:ind w:left="720"/>
      <w:contextualSpacing/>
    </w:pPr>
  </w:style>
  <w:style w:type="paragraph" w:customStyle="1" w:styleId="Style7">
    <w:name w:val="Style 7"/>
    <w:pPr>
      <w:widowControl w:val="0"/>
      <w:suppressAutoHyphens/>
      <w:autoSpaceDE w:val="0"/>
      <w:spacing w:line="300" w:lineRule="auto"/>
      <w:jc w:val="both"/>
    </w:pPr>
    <w:rPr>
      <w:rFonts w:eastAsia="MS Mincho"/>
      <w:lang w:eastAsia="ja-JP"/>
    </w:rPr>
  </w:style>
  <w:style w:type="paragraph" w:customStyle="1" w:styleId="Style5">
    <w:name w:val="Style 5"/>
    <w:pPr>
      <w:widowControl w:val="0"/>
      <w:suppressAutoHyphens/>
      <w:autoSpaceDE w:val="0"/>
      <w:spacing w:line="300" w:lineRule="auto"/>
      <w:ind w:left="504"/>
      <w:jc w:val="both"/>
    </w:pPr>
    <w:rPr>
      <w:rFonts w:eastAsia="MS Mincho"/>
      <w:sz w:val="22"/>
      <w:szCs w:val="22"/>
      <w:lang w:eastAsia="ja-JP"/>
    </w:rPr>
  </w:style>
  <w:style w:type="paragraph" w:customStyle="1" w:styleId="Style8">
    <w:name w:val="Style 8"/>
    <w:pPr>
      <w:widowControl w:val="0"/>
      <w:suppressAutoHyphens/>
      <w:autoSpaceDE w:val="0"/>
      <w:spacing w:before="288" w:line="300" w:lineRule="auto"/>
      <w:ind w:left="648" w:hanging="360"/>
      <w:jc w:val="both"/>
    </w:pPr>
    <w:rPr>
      <w:rFonts w:eastAsia="MS Mincho"/>
      <w:sz w:val="22"/>
      <w:szCs w:val="22"/>
      <w:lang w:eastAsia="ja-JP"/>
    </w:rPr>
  </w:style>
  <w:style w:type="paragraph" w:customStyle="1" w:styleId="Style3">
    <w:name w:val="Style 3"/>
    <w:pPr>
      <w:widowControl w:val="0"/>
      <w:suppressAutoHyphens/>
      <w:autoSpaceDE w:val="0"/>
      <w:spacing w:line="300" w:lineRule="auto"/>
      <w:jc w:val="both"/>
    </w:pPr>
    <w:rPr>
      <w:rFonts w:eastAsia="MS Mincho"/>
      <w:spacing w:val="-5"/>
      <w:lang w:eastAsia="ja-JP"/>
    </w:rPr>
  </w:style>
  <w:style w:type="paragraph" w:customStyle="1" w:styleId="Style13">
    <w:name w:val="Style 13"/>
    <w:pPr>
      <w:widowControl w:val="0"/>
      <w:suppressAutoHyphens/>
      <w:autoSpaceDE w:val="0"/>
      <w:spacing w:before="144" w:line="300" w:lineRule="auto"/>
      <w:ind w:firstLine="288"/>
      <w:jc w:val="both"/>
    </w:pPr>
    <w:rPr>
      <w:rFonts w:eastAsia="MS Mincho"/>
      <w:spacing w:val="5"/>
      <w:sz w:val="22"/>
      <w:szCs w:val="22"/>
      <w:lang w:eastAsia="ja-JP"/>
    </w:rPr>
  </w:style>
  <w:style w:type="paragraph" w:customStyle="1" w:styleId="Style4">
    <w:name w:val="Style 4"/>
    <w:pPr>
      <w:widowControl w:val="0"/>
      <w:suppressAutoHyphens/>
      <w:autoSpaceDE w:val="0"/>
      <w:spacing w:before="36" w:line="300" w:lineRule="auto"/>
      <w:ind w:firstLine="288"/>
      <w:jc w:val="both"/>
    </w:pPr>
    <w:rPr>
      <w:rFonts w:eastAsia="MS Mincho"/>
      <w:spacing w:val="-5"/>
      <w:sz w:val="24"/>
      <w:szCs w:val="24"/>
      <w:lang w:eastAsia="ja-JP"/>
    </w:rPr>
  </w:style>
  <w:style w:type="paragraph" w:customStyle="1" w:styleId="Style16">
    <w:name w:val="Style 16"/>
    <w:pPr>
      <w:widowControl w:val="0"/>
      <w:suppressAutoHyphens/>
      <w:autoSpaceDE w:val="0"/>
      <w:spacing w:line="300" w:lineRule="auto"/>
      <w:jc w:val="both"/>
    </w:pPr>
    <w:rPr>
      <w:rFonts w:eastAsia="MS Mincho"/>
      <w:spacing w:val="-5"/>
      <w:sz w:val="24"/>
      <w:szCs w:val="24"/>
      <w:lang w:eastAsia="ja-JP"/>
    </w:rPr>
  </w:style>
  <w:style w:type="paragraph" w:styleId="Footer">
    <w:name w:val="footer"/>
    <w:basedOn w:val="Normal"/>
    <w:pPr>
      <w:spacing w:after="0" w:line="240" w:lineRule="auto"/>
    </w:pPr>
    <w:rPr>
      <w:rFonts w:ascii="Times New Roman" w:eastAsia="Times New Roman" w:hAnsi="Times New Roman"/>
      <w:sz w:val="24"/>
      <w:szCs w:val="24"/>
      <w:lang w:val="en-US"/>
    </w:rPr>
  </w:style>
  <w:style w:type="paragraph" w:styleId="Header">
    <w:name w:val="header"/>
    <w:basedOn w:val="Normal"/>
    <w:pPr>
      <w:spacing w:after="0" w:line="240" w:lineRule="auto"/>
    </w:pPr>
    <w:rPr>
      <w:rFonts w:ascii="Times New Roman" w:eastAsia="Times New Roman" w:hAnsi="Times New Roman"/>
      <w:sz w:val="24"/>
      <w:szCs w:val="24"/>
      <w:lang w:val="en-US"/>
    </w:rPr>
  </w:style>
  <w:style w:type="paragraph" w:styleId="BodyTextIndent2">
    <w:name w:val="Body Text Indent 2"/>
    <w:basedOn w:val="Normal"/>
    <w:pPr>
      <w:spacing w:after="0" w:line="360" w:lineRule="auto"/>
      <w:ind w:left="1440" w:hanging="360"/>
    </w:pPr>
    <w:rPr>
      <w:rFonts w:ascii="AvantGarde Bk BT" w:eastAsia="Times New Roman" w:hAnsi="AvantGarde Bk BT" w:cs="AvantGarde Bk BT"/>
      <w:sz w:val="24"/>
      <w:szCs w:val="24"/>
      <w:lang w:val="x-none"/>
    </w:rPr>
  </w:style>
  <w:style w:type="paragraph" w:customStyle="1" w:styleId="Style1">
    <w:name w:val="Style1"/>
    <w:basedOn w:val="Heading1"/>
    <w:pPr>
      <w:numPr>
        <w:numId w:val="0"/>
      </w:numPr>
      <w:jc w:val="center"/>
      <w:outlineLvl w:val="9"/>
    </w:pPr>
    <w:rPr>
      <w:rFonts w:ascii="Britannic Bold" w:hAnsi="Britannic Bold" w:cs="Britannic Bold"/>
      <w:sz w:val="32"/>
      <w:szCs w:val="22"/>
    </w:rPr>
  </w:style>
  <w:style w:type="paragraph" w:customStyle="1" w:styleId="Style2">
    <w:name w:val="Style2"/>
    <w:basedOn w:val="Style7"/>
    <w:pPr>
      <w:numPr>
        <w:numId w:val="4"/>
      </w:numPr>
      <w:spacing w:after="240"/>
    </w:pPr>
    <w:rPr>
      <w:rFonts w:ascii="Calibri" w:hAnsi="Calibri" w:cs="Calibri"/>
      <w:b/>
      <w:sz w:val="24"/>
      <w:szCs w:val="22"/>
    </w:rPr>
  </w:style>
  <w:style w:type="paragraph" w:customStyle="1" w:styleId="Style30">
    <w:name w:val="Style3"/>
    <w:basedOn w:val="Style7"/>
    <w:pPr>
      <w:spacing w:after="240"/>
    </w:pPr>
    <w:rPr>
      <w:rFonts w:ascii="Calibri" w:hAnsi="Calibri" w:cs="Calibri"/>
      <w:b/>
      <w:sz w:val="22"/>
      <w:szCs w:val="22"/>
      <w:lang w:val="id-ID"/>
    </w:rPr>
  </w:style>
  <w:style w:type="paragraph" w:styleId="TOCHeading">
    <w:name w:val="TOC Heading"/>
    <w:basedOn w:val="Heading1"/>
    <w:next w:val="Normal"/>
    <w:uiPriority w:val="39"/>
    <w:qFormat/>
    <w:pPr>
      <w:keepLines/>
      <w:numPr>
        <w:numId w:val="0"/>
      </w:numPr>
      <w:spacing w:before="480" w:line="276" w:lineRule="auto"/>
      <w:jc w:val="left"/>
      <w:outlineLvl w:val="9"/>
    </w:pPr>
    <w:rPr>
      <w:rFonts w:ascii="Cambria" w:hAnsi="Cambria" w:cs="Cambria"/>
      <w:color w:val="365F91"/>
      <w:sz w:val="28"/>
      <w:szCs w:val="28"/>
    </w:rPr>
  </w:style>
  <w:style w:type="paragraph" w:styleId="TOC1">
    <w:name w:val="toc 1"/>
    <w:basedOn w:val="Normal"/>
    <w:next w:val="Normal"/>
    <w:uiPriority w:val="39"/>
    <w:pPr>
      <w:tabs>
        <w:tab w:val="right" w:leader="dot" w:pos="9535"/>
      </w:tabs>
      <w:spacing w:after="0" w:line="300" w:lineRule="auto"/>
      <w:jc w:val="left"/>
    </w:pPr>
    <w:rPr>
      <w:b/>
      <w:bCs/>
      <w:caps/>
      <w:sz w:val="20"/>
      <w:szCs w:val="20"/>
    </w:rPr>
  </w:style>
  <w:style w:type="paragraph" w:styleId="TOC2">
    <w:name w:val="toc 2"/>
    <w:basedOn w:val="Normal"/>
    <w:next w:val="Normal"/>
    <w:uiPriority w:val="39"/>
    <w:pPr>
      <w:spacing w:after="0"/>
      <w:ind w:left="220"/>
      <w:jc w:val="left"/>
    </w:pPr>
    <w:rPr>
      <w:smallCaps/>
      <w:sz w:val="20"/>
      <w:szCs w:val="20"/>
    </w:rPr>
  </w:style>
  <w:style w:type="paragraph" w:styleId="TOC3">
    <w:name w:val="toc 3"/>
    <w:basedOn w:val="Normal"/>
    <w:next w:val="Normal"/>
    <w:uiPriority w:val="39"/>
    <w:pPr>
      <w:spacing w:after="0"/>
      <w:ind w:left="440"/>
      <w:jc w:val="left"/>
    </w:pPr>
    <w:rPr>
      <w:i/>
      <w:iCs/>
      <w:sz w:val="20"/>
      <w:szCs w:val="20"/>
    </w:rPr>
  </w:style>
  <w:style w:type="paragraph" w:styleId="TOC4">
    <w:name w:val="toc 4"/>
    <w:basedOn w:val="Normal"/>
    <w:next w:val="Normal"/>
    <w:pPr>
      <w:spacing w:after="0"/>
      <w:ind w:left="660"/>
      <w:jc w:val="left"/>
    </w:pPr>
    <w:rPr>
      <w:sz w:val="18"/>
      <w:szCs w:val="18"/>
    </w:rPr>
  </w:style>
  <w:style w:type="paragraph" w:styleId="TOC5">
    <w:name w:val="toc 5"/>
    <w:basedOn w:val="Normal"/>
    <w:next w:val="Normal"/>
    <w:pPr>
      <w:spacing w:after="0"/>
      <w:ind w:left="880"/>
      <w:jc w:val="left"/>
    </w:pPr>
    <w:rPr>
      <w:sz w:val="18"/>
      <w:szCs w:val="18"/>
    </w:rPr>
  </w:style>
  <w:style w:type="paragraph" w:styleId="TOC6">
    <w:name w:val="toc 6"/>
    <w:basedOn w:val="Normal"/>
    <w:next w:val="Normal"/>
    <w:pPr>
      <w:spacing w:after="0"/>
      <w:ind w:left="1100"/>
      <w:jc w:val="left"/>
    </w:pPr>
    <w:rPr>
      <w:sz w:val="18"/>
      <w:szCs w:val="18"/>
    </w:rPr>
  </w:style>
  <w:style w:type="paragraph" w:styleId="TOC7">
    <w:name w:val="toc 7"/>
    <w:basedOn w:val="Normal"/>
    <w:next w:val="Normal"/>
    <w:pPr>
      <w:spacing w:after="0"/>
      <w:ind w:left="1320"/>
      <w:jc w:val="left"/>
    </w:pPr>
    <w:rPr>
      <w:sz w:val="18"/>
      <w:szCs w:val="18"/>
    </w:rPr>
  </w:style>
  <w:style w:type="paragraph" w:styleId="TOC8">
    <w:name w:val="toc 8"/>
    <w:basedOn w:val="Normal"/>
    <w:next w:val="Normal"/>
    <w:pPr>
      <w:spacing w:after="0"/>
      <w:ind w:left="1540"/>
      <w:jc w:val="left"/>
    </w:pPr>
    <w:rPr>
      <w:sz w:val="18"/>
      <w:szCs w:val="18"/>
    </w:rPr>
  </w:style>
  <w:style w:type="paragraph" w:styleId="TOC9">
    <w:name w:val="toc 9"/>
    <w:basedOn w:val="Normal"/>
    <w:next w:val="Normal"/>
    <w:pPr>
      <w:spacing w:after="0"/>
      <w:ind w:left="1760"/>
      <w:jc w:val="left"/>
    </w:pPr>
    <w:rPr>
      <w:sz w:val="18"/>
      <w:szCs w:val="18"/>
    </w:rPr>
  </w:style>
  <w:style w:type="paragraph" w:customStyle="1" w:styleId="Style15">
    <w:name w:val="Style 15"/>
    <w:pPr>
      <w:widowControl w:val="0"/>
      <w:suppressAutoHyphens/>
      <w:autoSpaceDE w:val="0"/>
      <w:spacing w:before="36" w:line="360" w:lineRule="auto"/>
      <w:ind w:left="72"/>
    </w:pPr>
    <w:rPr>
      <w:rFonts w:eastAsia="MS Mincho"/>
      <w:sz w:val="22"/>
      <w:szCs w:val="22"/>
      <w:lang w:eastAsia="ja-JP"/>
    </w:rPr>
  </w:style>
  <w:style w:type="paragraph" w:customStyle="1" w:styleId="Style11">
    <w:name w:val="Style 11"/>
    <w:pPr>
      <w:widowControl w:val="0"/>
      <w:suppressAutoHyphens/>
      <w:autoSpaceDE w:val="0"/>
      <w:spacing w:before="1296"/>
      <w:jc w:val="center"/>
    </w:pPr>
    <w:rPr>
      <w:rFonts w:eastAsia="MS Mincho"/>
      <w:sz w:val="22"/>
      <w:szCs w:val="22"/>
      <w:lang w:eastAsia="ja-JP"/>
    </w:rPr>
  </w:style>
  <w:style w:type="paragraph" w:customStyle="1" w:styleId="Style17">
    <w:name w:val="Style 17"/>
    <w:pPr>
      <w:widowControl w:val="0"/>
      <w:suppressAutoHyphens/>
      <w:autoSpaceDE w:val="0"/>
      <w:spacing w:before="216" w:after="11520"/>
      <w:ind w:left="72" w:right="72"/>
      <w:jc w:val="both"/>
    </w:pPr>
    <w:rPr>
      <w:rFonts w:eastAsia="MS Mincho"/>
      <w:sz w:val="22"/>
      <w:szCs w:val="22"/>
      <w:lang w:eastAsia="ja-JP"/>
    </w:rPr>
  </w:style>
  <w:style w:type="paragraph" w:customStyle="1" w:styleId="Style14">
    <w:name w:val="Style 14"/>
    <w:pPr>
      <w:widowControl w:val="0"/>
      <w:suppressAutoHyphens/>
      <w:autoSpaceDE w:val="0"/>
      <w:ind w:left="144"/>
    </w:pPr>
    <w:rPr>
      <w:rFonts w:eastAsia="MS Mincho"/>
      <w:spacing w:val="5"/>
      <w:sz w:val="22"/>
      <w:szCs w:val="22"/>
      <w:lang w:eastAsia="ja-JP"/>
    </w:rPr>
  </w:style>
  <w:style w:type="paragraph" w:customStyle="1" w:styleId="Style12">
    <w:name w:val="Style 12"/>
    <w:pPr>
      <w:widowControl w:val="0"/>
      <w:suppressAutoHyphens/>
      <w:autoSpaceDE w:val="0"/>
      <w:ind w:left="72"/>
    </w:pPr>
    <w:rPr>
      <w:rFonts w:eastAsia="MS Mincho"/>
      <w:sz w:val="22"/>
      <w:szCs w:val="22"/>
      <w:lang w:eastAsia="ja-JP"/>
    </w:rPr>
  </w:style>
  <w:style w:type="paragraph" w:customStyle="1" w:styleId="Style9">
    <w:name w:val="Style 9"/>
    <w:pPr>
      <w:widowControl w:val="0"/>
      <w:suppressAutoHyphens/>
      <w:autoSpaceDE w:val="0"/>
      <w:ind w:left="288"/>
    </w:pPr>
    <w:rPr>
      <w:rFonts w:eastAsia="MS Mincho"/>
      <w:sz w:val="24"/>
      <w:szCs w:val="24"/>
      <w:lang w:eastAsia="ja-JP"/>
    </w:rPr>
  </w:style>
  <w:style w:type="paragraph" w:styleId="NormalWeb">
    <w:name w:val="Normal (Web)"/>
    <w:basedOn w:val="Normal"/>
    <w:pPr>
      <w:spacing w:before="280" w:after="280" w:line="240" w:lineRule="auto"/>
      <w:jc w:val="left"/>
    </w:pPr>
    <w:rPr>
      <w:rFonts w:ascii="Times New Roman" w:eastAsia="Times New Roman" w:hAnsi="Times New Roman"/>
      <w:sz w:val="24"/>
      <w:szCs w:val="24"/>
    </w:rPr>
  </w:style>
  <w:style w:type="paragraph" w:styleId="CommentText">
    <w:name w:val="annotation text"/>
    <w:basedOn w:val="Normal"/>
    <w:rPr>
      <w:sz w:val="20"/>
      <w:szCs w:val="20"/>
      <w:lang w:val="x-none"/>
    </w:rPr>
  </w:style>
  <w:style w:type="paragraph" w:styleId="CommentSubject">
    <w:name w:val="annotation subject"/>
    <w:basedOn w:val="CommentText"/>
    <w:next w:val="CommentText"/>
    <w:rPr>
      <w:b/>
      <w:bCs/>
    </w:rPr>
  </w:style>
  <w:style w:type="paragraph" w:styleId="BalloonText">
    <w:name w:val="Balloon Text"/>
    <w:basedOn w:val="Normal"/>
    <w:pPr>
      <w:spacing w:after="0" w:line="240" w:lineRule="auto"/>
    </w:pPr>
    <w:rPr>
      <w:rFonts w:ascii="Tahoma" w:hAnsi="Tahoma" w:cs="Tahoma"/>
      <w:sz w:val="16"/>
      <w:szCs w:val="16"/>
      <w:lang w:val="x-none"/>
    </w:rPr>
  </w:style>
  <w:style w:type="paragraph" w:styleId="EndnoteText">
    <w:name w:val="endnote text"/>
    <w:basedOn w:val="Normal"/>
    <w:pPr>
      <w:spacing w:after="0" w:line="240" w:lineRule="auto"/>
    </w:pPr>
    <w:rPr>
      <w:sz w:val="20"/>
      <w:szCs w:val="20"/>
    </w:rPr>
  </w:style>
  <w:style w:type="paragraph" w:styleId="FootnoteText">
    <w:name w:val="footnote text"/>
    <w:basedOn w:val="Normal"/>
    <w:pPr>
      <w:spacing w:after="0" w:line="240" w:lineRule="auto"/>
    </w:pPr>
    <w:rPr>
      <w:sz w:val="20"/>
      <w:szCs w:val="20"/>
    </w:rPr>
  </w:style>
  <w:style w:type="paragraph" w:customStyle="1" w:styleId="Style6">
    <w:name w:val="Style 6"/>
    <w:pPr>
      <w:widowControl w:val="0"/>
      <w:suppressAutoHyphens/>
      <w:autoSpaceDE w:val="0"/>
      <w:spacing w:before="144"/>
      <w:ind w:left="360" w:hanging="360"/>
      <w:jc w:val="both"/>
    </w:pPr>
    <w:rPr>
      <w:rFonts w:eastAsia="MS Mincho"/>
      <w:spacing w:val="5"/>
      <w:sz w:val="22"/>
      <w:szCs w:val="22"/>
      <w:lang w:eastAsia="ja-JP"/>
    </w:rPr>
  </w:style>
  <w:style w:type="paragraph" w:customStyle="1" w:styleId="Default">
    <w:name w:val="Default"/>
    <w:pPr>
      <w:widowControl w:val="0"/>
      <w:suppressAutoHyphens/>
      <w:autoSpaceDE w:val="0"/>
    </w:pPr>
    <w:rPr>
      <w:rFonts w:ascii="Arial" w:hAnsi="Arial" w:cs="Arial"/>
      <w:color w:val="000000"/>
      <w:sz w:val="24"/>
      <w:szCs w:val="24"/>
      <w:lang w:eastAsia="zh-CN"/>
    </w:rPr>
  </w:style>
  <w:style w:type="paragraph" w:customStyle="1" w:styleId="CM42">
    <w:name w:val="CM42"/>
    <w:basedOn w:val="Default"/>
    <w:next w:val="Default"/>
    <w:pPr>
      <w:spacing w:after="350"/>
    </w:pPr>
    <w:rPr>
      <w:color w:val="auto"/>
    </w:rPr>
  </w:style>
  <w:style w:type="paragraph" w:customStyle="1" w:styleId="CM44">
    <w:name w:val="CM44"/>
    <w:basedOn w:val="Normal"/>
    <w:next w:val="Normal"/>
    <w:pPr>
      <w:widowControl w:val="0"/>
      <w:autoSpaceDE w:val="0"/>
      <w:spacing w:after="113" w:line="240" w:lineRule="auto"/>
      <w:jc w:val="left"/>
    </w:pPr>
    <w:rPr>
      <w:rFonts w:ascii="Arial" w:eastAsia="Times New Roman" w:hAnsi="Arial" w:cs="Arial"/>
      <w:sz w:val="24"/>
      <w:szCs w:val="24"/>
      <w:lang w:val="en-US"/>
    </w:rPr>
  </w:style>
  <w:style w:type="paragraph" w:customStyle="1" w:styleId="CM43">
    <w:name w:val="CM43"/>
    <w:basedOn w:val="Default"/>
    <w:next w:val="Default"/>
    <w:pPr>
      <w:spacing w:after="223"/>
    </w:pPr>
    <w:rPr>
      <w:color w:val="auto"/>
    </w:rPr>
  </w:style>
  <w:style w:type="paragraph" w:customStyle="1" w:styleId="CM47">
    <w:name w:val="CM47"/>
    <w:basedOn w:val="Default"/>
    <w:next w:val="Default"/>
    <w:pPr>
      <w:spacing w:after="55"/>
    </w:pPr>
    <w:rPr>
      <w:color w:val="auto"/>
    </w:rPr>
  </w:style>
  <w:style w:type="paragraph" w:customStyle="1" w:styleId="CM8">
    <w:name w:val="CM8"/>
    <w:basedOn w:val="Default"/>
    <w:next w:val="Default"/>
    <w:pPr>
      <w:spacing w:line="231" w:lineRule="atLeast"/>
    </w:pPr>
    <w:rPr>
      <w:color w:val="auto"/>
    </w:rPr>
  </w:style>
  <w:style w:type="paragraph" w:customStyle="1" w:styleId="CM19">
    <w:name w:val="CM19"/>
    <w:basedOn w:val="Default"/>
    <w:next w:val="Default"/>
    <w:pPr>
      <w:spacing w:line="228" w:lineRule="atLeast"/>
    </w:pPr>
    <w:rPr>
      <w:color w:val="auto"/>
    </w:rPr>
  </w:style>
  <w:style w:type="paragraph" w:customStyle="1" w:styleId="CM21">
    <w:name w:val="CM21"/>
    <w:basedOn w:val="Default"/>
    <w:next w:val="Default"/>
    <w:pPr>
      <w:spacing w:line="243" w:lineRule="atLeast"/>
    </w:pPr>
    <w:rPr>
      <w:color w:val="auto"/>
    </w:rPr>
  </w:style>
  <w:style w:type="paragraph" w:styleId="BodyText2">
    <w:name w:val="Body Text 2"/>
    <w:basedOn w:val="Normal"/>
    <w:pPr>
      <w:spacing w:after="120" w:line="480" w:lineRule="auto"/>
    </w:pPr>
    <w:rPr>
      <w:lang w:val="x-none"/>
    </w:rPr>
  </w:style>
  <w:style w:type="paragraph" w:styleId="Subtitle">
    <w:name w:val="Subtitle"/>
    <w:basedOn w:val="Normal"/>
    <w:next w:val="BodyText"/>
    <w:qFormat/>
    <w:pPr>
      <w:keepNext/>
      <w:spacing w:before="240" w:after="120" w:line="240" w:lineRule="auto"/>
      <w:jc w:val="center"/>
    </w:pPr>
    <w:rPr>
      <w:rFonts w:ascii="Liberation Sans" w:eastAsia="Bitstream Vera Sans" w:hAnsi="Liberation Sans" w:cs="Liberation Sans"/>
      <w:i/>
      <w:iCs/>
      <w:sz w:val="28"/>
      <w:szCs w:val="28"/>
      <w:lang w:val="en-U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BE5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766872">
      <w:bodyDiv w:val="1"/>
      <w:marLeft w:val="0"/>
      <w:marRight w:val="0"/>
      <w:marTop w:val="0"/>
      <w:marBottom w:val="0"/>
      <w:divBdr>
        <w:top w:val="none" w:sz="0" w:space="0" w:color="auto"/>
        <w:left w:val="none" w:sz="0" w:space="0" w:color="auto"/>
        <w:bottom w:val="none" w:sz="0" w:space="0" w:color="auto"/>
        <w:right w:val="none" w:sz="0" w:space="0" w:color="auto"/>
      </w:divBdr>
    </w:div>
    <w:div w:id="841286036">
      <w:bodyDiv w:val="1"/>
      <w:marLeft w:val="0"/>
      <w:marRight w:val="0"/>
      <w:marTop w:val="0"/>
      <w:marBottom w:val="0"/>
      <w:divBdr>
        <w:top w:val="none" w:sz="0" w:space="0" w:color="auto"/>
        <w:left w:val="none" w:sz="0" w:space="0" w:color="auto"/>
        <w:bottom w:val="none" w:sz="0" w:space="0" w:color="auto"/>
        <w:right w:val="none" w:sz="0" w:space="0" w:color="auto"/>
      </w:divBdr>
    </w:div>
    <w:div w:id="1414469169">
      <w:bodyDiv w:val="1"/>
      <w:marLeft w:val="0"/>
      <w:marRight w:val="0"/>
      <w:marTop w:val="0"/>
      <w:marBottom w:val="0"/>
      <w:divBdr>
        <w:top w:val="none" w:sz="0" w:space="0" w:color="auto"/>
        <w:left w:val="none" w:sz="0" w:space="0" w:color="auto"/>
        <w:bottom w:val="none" w:sz="0" w:space="0" w:color="auto"/>
        <w:right w:val="none" w:sz="0" w:space="0" w:color="auto"/>
      </w:divBdr>
    </w:div>
    <w:div w:id="1992101684">
      <w:bodyDiv w:val="1"/>
      <w:marLeft w:val="0"/>
      <w:marRight w:val="0"/>
      <w:marTop w:val="0"/>
      <w:marBottom w:val="0"/>
      <w:divBdr>
        <w:top w:val="none" w:sz="0" w:space="0" w:color="auto"/>
        <w:left w:val="none" w:sz="0" w:space="0" w:color="auto"/>
        <w:bottom w:val="none" w:sz="0" w:space="0" w:color="auto"/>
        <w:right w:val="none" w:sz="0" w:space="0" w:color="auto"/>
      </w:divBdr>
    </w:div>
    <w:div w:id="20212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www.infotech-review.com/" TargetMode="External"/><Relationship Id="rId12" Type="http://schemas.openxmlformats.org/officeDocument/2006/relationships/image" Target="media/image5.jpe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mailto:aniati@cs.ui.ac.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diagramLayout" Target="diagrams/layout1.xml"/><Relationship Id="rId10" Type="http://schemas.openxmlformats.org/officeDocument/2006/relationships/image" Target="media/image3.jpeg"/><Relationship Id="rId19" Type="http://schemas.openxmlformats.org/officeDocument/2006/relationships/hyperlink" Target="https://github.com"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EE58B7-D940-4AC4-AB56-3B8B88E35154}" type="doc">
      <dgm:prSet loTypeId="urn:microsoft.com/office/officeart/2005/8/layout/arrow2" loCatId="process" qsTypeId="urn:microsoft.com/office/officeart/2005/8/quickstyle/simple1" qsCatId="simple" csTypeId="urn:microsoft.com/office/officeart/2005/8/colors/accent1_2" csCatId="accent1" phldr="1"/>
      <dgm:spPr/>
    </dgm:pt>
    <dgm:pt modelId="{0B18D803-6F3D-4959-B61F-CE64E10E6125}">
      <dgm:prSet phldrT="[Text]"/>
      <dgm:spPr/>
      <dgm:t>
        <a:bodyPr/>
        <a:lstStyle/>
        <a:p>
          <a:r>
            <a:rPr lang="en-US"/>
            <a:t>Tahun 1 : Mengembangkan model deteksi kain khas indonesia dengan CNN dan imeplementasi pada android dan web service</a:t>
          </a:r>
        </a:p>
      </dgm:t>
    </dgm:pt>
    <dgm:pt modelId="{400DF206-CF0A-4433-A400-D0ED7C9BDF9F}" type="parTrans" cxnId="{97C3BAA2-AE50-4BA7-B2D3-04978129D8C8}">
      <dgm:prSet/>
      <dgm:spPr/>
      <dgm:t>
        <a:bodyPr/>
        <a:lstStyle/>
        <a:p>
          <a:endParaRPr lang="en-US"/>
        </a:p>
      </dgm:t>
    </dgm:pt>
    <dgm:pt modelId="{5C313CDF-261B-4BA5-8D79-105DD1505D0E}" type="sibTrans" cxnId="{97C3BAA2-AE50-4BA7-B2D3-04978129D8C8}">
      <dgm:prSet/>
      <dgm:spPr/>
      <dgm:t>
        <a:bodyPr/>
        <a:lstStyle/>
        <a:p>
          <a:endParaRPr lang="en-US"/>
        </a:p>
      </dgm:t>
    </dgm:pt>
    <dgm:pt modelId="{14A5C5E8-5E92-4137-B401-502FBC4FF322}">
      <dgm:prSet phldrT="[Text]"/>
      <dgm:spPr/>
      <dgm:t>
        <a:bodyPr/>
        <a:lstStyle/>
        <a:p>
          <a:r>
            <a:rPr lang="en-US"/>
            <a:t>Tahun 2 : Menambahkan integrasi sistem dengan google maps ditambah rekomendasi penjual terkair</a:t>
          </a:r>
        </a:p>
      </dgm:t>
    </dgm:pt>
    <dgm:pt modelId="{CCA081D7-51A2-4ED7-B757-F3EB882AA564}" type="parTrans" cxnId="{EFDB9D7C-4F0E-4496-9A52-7392C14A962F}">
      <dgm:prSet/>
      <dgm:spPr/>
      <dgm:t>
        <a:bodyPr/>
        <a:lstStyle/>
        <a:p>
          <a:endParaRPr lang="en-US"/>
        </a:p>
      </dgm:t>
    </dgm:pt>
    <dgm:pt modelId="{F95032B4-6A09-4534-8F1D-E587C325B234}" type="sibTrans" cxnId="{EFDB9D7C-4F0E-4496-9A52-7392C14A962F}">
      <dgm:prSet/>
      <dgm:spPr/>
      <dgm:t>
        <a:bodyPr/>
        <a:lstStyle/>
        <a:p>
          <a:endParaRPr lang="en-US"/>
        </a:p>
      </dgm:t>
    </dgm:pt>
    <dgm:pt modelId="{D7A67FAF-BB33-44F9-A833-B82A01A0B6B3}" type="pres">
      <dgm:prSet presAssocID="{34EE58B7-D940-4AC4-AB56-3B8B88E35154}" presName="arrowDiagram" presStyleCnt="0">
        <dgm:presLayoutVars>
          <dgm:chMax val="5"/>
          <dgm:dir/>
          <dgm:resizeHandles val="exact"/>
        </dgm:presLayoutVars>
      </dgm:prSet>
      <dgm:spPr/>
    </dgm:pt>
    <dgm:pt modelId="{0458CEA9-D9CA-4324-BFDF-80793A4F1F17}" type="pres">
      <dgm:prSet presAssocID="{34EE58B7-D940-4AC4-AB56-3B8B88E35154}" presName="arrow" presStyleLbl="bgShp" presStyleIdx="0" presStyleCnt="1"/>
      <dgm:spPr/>
    </dgm:pt>
    <dgm:pt modelId="{4D76BE55-50C5-4DF8-88EB-13292EF472AC}" type="pres">
      <dgm:prSet presAssocID="{34EE58B7-D940-4AC4-AB56-3B8B88E35154}" presName="arrowDiagram2" presStyleCnt="0"/>
      <dgm:spPr/>
    </dgm:pt>
    <dgm:pt modelId="{D5EFD9CB-EADB-489F-8E58-4FA3D0E1E563}" type="pres">
      <dgm:prSet presAssocID="{0B18D803-6F3D-4959-B61F-CE64E10E6125}" presName="bullet2a" presStyleLbl="node1" presStyleIdx="0" presStyleCnt="2"/>
      <dgm:spPr/>
    </dgm:pt>
    <dgm:pt modelId="{B13CDFFA-D1D8-4EE9-9C5D-2A9173424DE6}" type="pres">
      <dgm:prSet presAssocID="{0B18D803-6F3D-4959-B61F-CE64E10E6125}" presName="textBox2a" presStyleLbl="revTx" presStyleIdx="0" presStyleCnt="2">
        <dgm:presLayoutVars>
          <dgm:bulletEnabled val="1"/>
        </dgm:presLayoutVars>
      </dgm:prSet>
      <dgm:spPr/>
      <dgm:t>
        <a:bodyPr/>
        <a:lstStyle/>
        <a:p>
          <a:endParaRPr lang="en-US"/>
        </a:p>
      </dgm:t>
    </dgm:pt>
    <dgm:pt modelId="{DCCD68F1-0B80-4F28-A55F-0A37B4102DF4}" type="pres">
      <dgm:prSet presAssocID="{14A5C5E8-5E92-4137-B401-502FBC4FF322}" presName="bullet2b" presStyleLbl="node1" presStyleIdx="1" presStyleCnt="2"/>
      <dgm:spPr/>
    </dgm:pt>
    <dgm:pt modelId="{E987741D-9B0F-46DC-962D-57D84ECB2C60}" type="pres">
      <dgm:prSet presAssocID="{14A5C5E8-5E92-4137-B401-502FBC4FF322}" presName="textBox2b" presStyleLbl="revTx" presStyleIdx="1" presStyleCnt="2">
        <dgm:presLayoutVars>
          <dgm:bulletEnabled val="1"/>
        </dgm:presLayoutVars>
      </dgm:prSet>
      <dgm:spPr/>
      <dgm:t>
        <a:bodyPr/>
        <a:lstStyle/>
        <a:p>
          <a:endParaRPr lang="en-US"/>
        </a:p>
      </dgm:t>
    </dgm:pt>
  </dgm:ptLst>
  <dgm:cxnLst>
    <dgm:cxn modelId="{DAA77381-F816-4F7D-B408-630BDB486729}" type="presOf" srcId="{0B18D803-6F3D-4959-B61F-CE64E10E6125}" destId="{B13CDFFA-D1D8-4EE9-9C5D-2A9173424DE6}" srcOrd="0" destOrd="0" presId="urn:microsoft.com/office/officeart/2005/8/layout/arrow2"/>
    <dgm:cxn modelId="{EFDB9D7C-4F0E-4496-9A52-7392C14A962F}" srcId="{34EE58B7-D940-4AC4-AB56-3B8B88E35154}" destId="{14A5C5E8-5E92-4137-B401-502FBC4FF322}" srcOrd="1" destOrd="0" parTransId="{CCA081D7-51A2-4ED7-B757-F3EB882AA564}" sibTransId="{F95032B4-6A09-4534-8F1D-E587C325B234}"/>
    <dgm:cxn modelId="{97C3BAA2-AE50-4BA7-B2D3-04978129D8C8}" srcId="{34EE58B7-D940-4AC4-AB56-3B8B88E35154}" destId="{0B18D803-6F3D-4959-B61F-CE64E10E6125}" srcOrd="0" destOrd="0" parTransId="{400DF206-CF0A-4433-A400-D0ED7C9BDF9F}" sibTransId="{5C313CDF-261B-4BA5-8D79-105DD1505D0E}"/>
    <dgm:cxn modelId="{5D15A85E-7FFA-4B66-94C3-D85E45BACE70}" type="presOf" srcId="{34EE58B7-D940-4AC4-AB56-3B8B88E35154}" destId="{D7A67FAF-BB33-44F9-A833-B82A01A0B6B3}" srcOrd="0" destOrd="0" presId="urn:microsoft.com/office/officeart/2005/8/layout/arrow2"/>
    <dgm:cxn modelId="{2C3A5072-ACEF-4F83-B068-2B274A2B083B}" type="presOf" srcId="{14A5C5E8-5E92-4137-B401-502FBC4FF322}" destId="{E987741D-9B0F-46DC-962D-57D84ECB2C60}" srcOrd="0" destOrd="0" presId="urn:microsoft.com/office/officeart/2005/8/layout/arrow2"/>
    <dgm:cxn modelId="{8B944EBC-19B1-4593-BA1B-991A586D9A68}" type="presParOf" srcId="{D7A67FAF-BB33-44F9-A833-B82A01A0B6B3}" destId="{0458CEA9-D9CA-4324-BFDF-80793A4F1F17}" srcOrd="0" destOrd="0" presId="urn:microsoft.com/office/officeart/2005/8/layout/arrow2"/>
    <dgm:cxn modelId="{C67977EF-4BE2-4057-9FC5-935F582BBA8A}" type="presParOf" srcId="{D7A67FAF-BB33-44F9-A833-B82A01A0B6B3}" destId="{4D76BE55-50C5-4DF8-88EB-13292EF472AC}" srcOrd="1" destOrd="0" presId="urn:microsoft.com/office/officeart/2005/8/layout/arrow2"/>
    <dgm:cxn modelId="{1A8E1995-AADB-4192-915A-F5E3E801F51A}" type="presParOf" srcId="{4D76BE55-50C5-4DF8-88EB-13292EF472AC}" destId="{D5EFD9CB-EADB-489F-8E58-4FA3D0E1E563}" srcOrd="0" destOrd="0" presId="urn:microsoft.com/office/officeart/2005/8/layout/arrow2"/>
    <dgm:cxn modelId="{E50E7A77-3620-42C4-B58B-ED1BBE49C01C}" type="presParOf" srcId="{4D76BE55-50C5-4DF8-88EB-13292EF472AC}" destId="{B13CDFFA-D1D8-4EE9-9C5D-2A9173424DE6}" srcOrd="1" destOrd="0" presId="urn:microsoft.com/office/officeart/2005/8/layout/arrow2"/>
    <dgm:cxn modelId="{FAC9468B-CF8B-4EE2-9497-FFB9B0C048B4}" type="presParOf" srcId="{4D76BE55-50C5-4DF8-88EB-13292EF472AC}" destId="{DCCD68F1-0B80-4F28-A55F-0A37B4102DF4}" srcOrd="2" destOrd="0" presId="urn:microsoft.com/office/officeart/2005/8/layout/arrow2"/>
    <dgm:cxn modelId="{6C8A3141-47BF-4F52-8322-3AA5FB17B8D1}" type="presParOf" srcId="{4D76BE55-50C5-4DF8-88EB-13292EF472AC}" destId="{E987741D-9B0F-46DC-962D-57D84ECB2C60}" srcOrd="3" destOrd="0" presId="urn:microsoft.com/office/officeart/2005/8/layout/arrow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58CEA9-D9CA-4324-BFDF-80793A4F1F17}">
      <dsp:nvSpPr>
        <dsp:cNvPr id="0" name=""/>
        <dsp:cNvSpPr/>
      </dsp:nvSpPr>
      <dsp:spPr>
        <a:xfrm>
          <a:off x="182879" y="0"/>
          <a:ext cx="5120640" cy="320040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5EFD9CB-EADB-489F-8E58-4FA3D0E1E563}">
      <dsp:nvSpPr>
        <dsp:cNvPr id="0" name=""/>
        <dsp:cNvSpPr/>
      </dsp:nvSpPr>
      <dsp:spPr>
        <a:xfrm>
          <a:off x="1373428" y="1744217"/>
          <a:ext cx="179222" cy="179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3CDFFA-D1D8-4EE9-9C5D-2A9173424DE6}">
      <dsp:nvSpPr>
        <dsp:cNvPr id="0" name=""/>
        <dsp:cNvSpPr/>
      </dsp:nvSpPr>
      <dsp:spPr>
        <a:xfrm>
          <a:off x="1463040" y="1833829"/>
          <a:ext cx="1664208" cy="13665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4966" tIns="0" rIns="0" bIns="0" numCol="1" spcCol="1270" anchor="t" anchorCtr="0">
          <a:noAutofit/>
        </a:bodyPr>
        <a:lstStyle/>
        <a:p>
          <a:pPr lvl="0" algn="l" defTabSz="533400">
            <a:lnSpc>
              <a:spcPct val="90000"/>
            </a:lnSpc>
            <a:spcBef>
              <a:spcPct val="0"/>
            </a:spcBef>
            <a:spcAft>
              <a:spcPct val="35000"/>
            </a:spcAft>
          </a:pPr>
          <a:r>
            <a:rPr lang="en-US" sz="1200" kern="1200"/>
            <a:t>Tahun 1 : Mengembangkan model deteksi kain khas indonesia dengan CNN dan imeplementasi pada android dan web service</a:t>
          </a:r>
        </a:p>
      </dsp:txBody>
      <dsp:txXfrm>
        <a:off x="1463040" y="1833829"/>
        <a:ext cx="1664208" cy="1366570"/>
      </dsp:txXfrm>
    </dsp:sp>
    <dsp:sp modelId="{DCCD68F1-0B80-4F28-A55F-0A37B4102DF4}">
      <dsp:nvSpPr>
        <dsp:cNvPr id="0" name=""/>
        <dsp:cNvSpPr/>
      </dsp:nvSpPr>
      <dsp:spPr>
        <a:xfrm>
          <a:off x="3024835" y="928115"/>
          <a:ext cx="307238" cy="3072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87741D-9B0F-46DC-962D-57D84ECB2C60}">
      <dsp:nvSpPr>
        <dsp:cNvPr id="0" name=""/>
        <dsp:cNvSpPr/>
      </dsp:nvSpPr>
      <dsp:spPr>
        <a:xfrm>
          <a:off x="3178454" y="1081735"/>
          <a:ext cx="1664208" cy="21186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2799" tIns="0" rIns="0" bIns="0" numCol="1" spcCol="1270" anchor="t" anchorCtr="0">
          <a:noAutofit/>
        </a:bodyPr>
        <a:lstStyle/>
        <a:p>
          <a:pPr lvl="0" algn="l" defTabSz="533400">
            <a:lnSpc>
              <a:spcPct val="90000"/>
            </a:lnSpc>
            <a:spcBef>
              <a:spcPct val="0"/>
            </a:spcBef>
            <a:spcAft>
              <a:spcPct val="35000"/>
            </a:spcAft>
          </a:pPr>
          <a:r>
            <a:rPr lang="en-US" sz="1200" kern="1200"/>
            <a:t>Tahun 2 : Menambahkan integrasi sistem dengan google maps ditambah rekomendasi penjual terkair</a:t>
          </a:r>
        </a:p>
      </dsp:txBody>
      <dsp:txXfrm>
        <a:off x="3178454" y="1081735"/>
        <a:ext cx="1664208" cy="2118664"/>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6DA3C-70D2-4919-8F66-A1F14EA66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26</Pages>
  <Words>5598</Words>
  <Characters>31912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Emerio</cp:lastModifiedBy>
  <cp:revision>118</cp:revision>
  <cp:lastPrinted>2014-10-27T14:24:00Z</cp:lastPrinted>
  <dcterms:created xsi:type="dcterms:W3CDTF">2016-04-12T15:18:00Z</dcterms:created>
  <dcterms:modified xsi:type="dcterms:W3CDTF">2016-04-13T01:27:00Z</dcterms:modified>
</cp:coreProperties>
</file>